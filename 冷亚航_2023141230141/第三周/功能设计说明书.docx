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992"/>
        <w:gridCol w:w="2233"/>
      </w:tblGrid>
      <w:tr w:rsidR="00EF47E9" w14:paraId="3342ADE9" w14:textId="77777777">
        <w:tc>
          <w:tcPr>
            <w:tcW w:w="992" w:type="dxa"/>
          </w:tcPr>
          <w:p w14:paraId="122EAA7B" w14:textId="272ED7A6" w:rsidR="00EF47E9" w:rsidRDefault="00EF47E9" w:rsidP="00EF47E9">
            <w:pPr>
              <w:rPr>
                <w:rFonts w:ascii="Times New Roman" w:hAnsi="Times New Roman"/>
                <w:sz w:val="18"/>
                <w:szCs w:val="18"/>
              </w:rPr>
            </w:pPr>
            <w:r w:rsidRPr="007674FE">
              <w:rPr>
                <w:rFonts w:ascii="Times New Roman" w:hAnsi="Times New Roman"/>
                <w:sz w:val="18"/>
                <w:szCs w:val="18"/>
              </w:rPr>
              <w:t>文档状态</w:t>
            </w:r>
          </w:p>
        </w:tc>
        <w:tc>
          <w:tcPr>
            <w:tcW w:w="992" w:type="dxa"/>
          </w:tcPr>
          <w:p w14:paraId="234EE702" w14:textId="51AB6C36" w:rsidR="00EF47E9" w:rsidRDefault="00EF47E9" w:rsidP="00EF47E9">
            <w:pPr>
              <w:rPr>
                <w:rFonts w:ascii="Times New Roman" w:hAnsi="Times New Roman"/>
                <w:sz w:val="18"/>
                <w:szCs w:val="18"/>
              </w:rPr>
            </w:pPr>
            <w:r w:rsidRPr="007674FE">
              <w:rPr>
                <w:rFonts w:ascii="Times New Roman" w:hAnsi="Times New Roman"/>
                <w:sz w:val="18"/>
                <w:szCs w:val="18"/>
              </w:rPr>
              <w:t>保密级别</w:t>
            </w:r>
          </w:p>
        </w:tc>
        <w:tc>
          <w:tcPr>
            <w:tcW w:w="2233" w:type="dxa"/>
          </w:tcPr>
          <w:p w14:paraId="250105A7" w14:textId="386321D8" w:rsidR="00EF47E9" w:rsidRDefault="00EF47E9" w:rsidP="00EF47E9">
            <w:pPr>
              <w:rPr>
                <w:rFonts w:ascii="Times New Roman" w:hAnsi="Times New Roman"/>
                <w:sz w:val="18"/>
                <w:szCs w:val="18"/>
              </w:rPr>
            </w:pPr>
            <w:r>
              <w:rPr>
                <w:rFonts w:ascii="Times New Roman" w:hAnsi="Times New Roman" w:hint="eastAsia"/>
                <w:sz w:val="18"/>
                <w:szCs w:val="18"/>
              </w:rPr>
              <w:t>最高</w:t>
            </w:r>
          </w:p>
        </w:tc>
      </w:tr>
      <w:tr w:rsidR="00EF47E9" w14:paraId="1A35F688" w14:textId="77777777">
        <w:tc>
          <w:tcPr>
            <w:tcW w:w="992" w:type="dxa"/>
            <w:vMerge w:val="restart"/>
          </w:tcPr>
          <w:p w14:paraId="42EB81AF" w14:textId="77777777" w:rsidR="00EF47E9" w:rsidRPr="007674FE" w:rsidRDefault="00EF47E9" w:rsidP="00EF47E9">
            <w:pPr>
              <w:rPr>
                <w:rFonts w:ascii="Times New Roman" w:hAnsi="Times New Roman"/>
                <w:sz w:val="18"/>
                <w:szCs w:val="18"/>
              </w:rPr>
            </w:pPr>
            <w:r w:rsidRPr="007674FE">
              <w:rPr>
                <w:rFonts w:ascii="Times New Roman" w:hAnsi="Times New Roman"/>
                <w:sz w:val="18"/>
                <w:szCs w:val="18"/>
              </w:rPr>
              <w:t>[</w:t>
            </w:r>
            <w:r>
              <w:rPr>
                <w:rFonts w:ascii="Times New Roman" w:hAnsi="Times New Roman" w:hint="eastAsia"/>
                <w:sz w:val="18"/>
                <w:szCs w:val="18"/>
              </w:rPr>
              <w:t xml:space="preserve">  </w:t>
            </w:r>
            <w:r w:rsidRPr="007674FE">
              <w:rPr>
                <w:rFonts w:ascii="Times New Roman" w:hAnsi="Times New Roman"/>
                <w:sz w:val="18"/>
                <w:szCs w:val="18"/>
              </w:rPr>
              <w:t>]</w:t>
            </w:r>
            <w:r w:rsidRPr="007674FE">
              <w:rPr>
                <w:rFonts w:ascii="Times New Roman" w:hAnsi="Times New Roman"/>
                <w:sz w:val="18"/>
                <w:szCs w:val="18"/>
              </w:rPr>
              <w:t>草稿</w:t>
            </w:r>
          </w:p>
          <w:p w14:paraId="5FDAF774" w14:textId="77777777" w:rsidR="00EF47E9" w:rsidRPr="007674FE" w:rsidRDefault="00EF47E9" w:rsidP="00EF47E9">
            <w:pPr>
              <w:rPr>
                <w:rFonts w:ascii="Times New Roman" w:hAnsi="Times New Roman"/>
                <w:sz w:val="18"/>
                <w:szCs w:val="18"/>
              </w:rPr>
            </w:pPr>
            <w:r w:rsidRPr="007674FE">
              <w:rPr>
                <w:rFonts w:ascii="Times New Roman" w:hAnsi="Times New Roman"/>
                <w:sz w:val="18"/>
                <w:szCs w:val="18"/>
              </w:rPr>
              <w:t>[  ]</w:t>
            </w:r>
            <w:r w:rsidRPr="007674FE">
              <w:rPr>
                <w:rFonts w:ascii="Times New Roman" w:hAnsi="Times New Roman"/>
                <w:sz w:val="18"/>
                <w:szCs w:val="18"/>
              </w:rPr>
              <w:t>修订</w:t>
            </w:r>
          </w:p>
          <w:p w14:paraId="38FF3968" w14:textId="6E541805" w:rsidR="00EF47E9" w:rsidRDefault="00EF47E9" w:rsidP="00EF47E9">
            <w:pPr>
              <w:rPr>
                <w:rFonts w:ascii="Times New Roman" w:hAnsi="Times New Roman"/>
                <w:sz w:val="18"/>
                <w:szCs w:val="18"/>
              </w:rPr>
            </w:pPr>
            <w:r w:rsidRPr="007674FE">
              <w:rPr>
                <w:rFonts w:ascii="Times New Roman" w:hAnsi="Times New Roman"/>
                <w:sz w:val="18"/>
                <w:szCs w:val="18"/>
              </w:rPr>
              <w:t>[</w:t>
            </w:r>
            <w:r>
              <w:rPr>
                <w:rFonts w:ascii="Times New Roman" w:hAnsi="Times New Roman" w:hint="eastAsia"/>
                <w:sz w:val="18"/>
                <w:szCs w:val="18"/>
              </w:rPr>
              <w:t xml:space="preserve"> </w:t>
            </w:r>
            <w:r w:rsidRPr="007674FE">
              <w:rPr>
                <w:rFonts w:ascii="Times New Roman" w:hAnsi="Times New Roman"/>
                <w:sz w:val="18"/>
                <w:szCs w:val="18"/>
              </w:rPr>
              <w:t>√</w:t>
            </w:r>
            <w:r>
              <w:rPr>
                <w:rFonts w:ascii="Times New Roman" w:hAnsi="Times New Roman" w:hint="eastAsia"/>
                <w:sz w:val="18"/>
                <w:szCs w:val="18"/>
              </w:rPr>
              <w:t xml:space="preserve"> </w:t>
            </w:r>
            <w:r w:rsidRPr="007674FE">
              <w:rPr>
                <w:rFonts w:ascii="Times New Roman" w:hAnsi="Times New Roman"/>
                <w:sz w:val="18"/>
                <w:szCs w:val="18"/>
              </w:rPr>
              <w:t>]</w:t>
            </w:r>
            <w:r w:rsidRPr="007674FE">
              <w:rPr>
                <w:rFonts w:ascii="Times New Roman" w:hAnsi="Times New Roman"/>
                <w:sz w:val="18"/>
                <w:szCs w:val="18"/>
              </w:rPr>
              <w:t>发布</w:t>
            </w:r>
          </w:p>
        </w:tc>
        <w:tc>
          <w:tcPr>
            <w:tcW w:w="992" w:type="dxa"/>
          </w:tcPr>
          <w:p w14:paraId="324A261F" w14:textId="16AA30CF" w:rsidR="00EF47E9" w:rsidRDefault="00EF47E9" w:rsidP="00EF47E9">
            <w:pPr>
              <w:rPr>
                <w:rFonts w:ascii="Times New Roman" w:hAnsi="Times New Roman"/>
                <w:sz w:val="18"/>
                <w:szCs w:val="18"/>
              </w:rPr>
            </w:pPr>
            <w:r w:rsidRPr="007674FE">
              <w:rPr>
                <w:rFonts w:ascii="Times New Roman" w:hAnsi="Times New Roman"/>
                <w:sz w:val="18"/>
                <w:szCs w:val="18"/>
              </w:rPr>
              <w:t>文档编号</w:t>
            </w:r>
          </w:p>
        </w:tc>
        <w:tc>
          <w:tcPr>
            <w:tcW w:w="2233" w:type="dxa"/>
          </w:tcPr>
          <w:p w14:paraId="61A536D8" w14:textId="1A1F2FCC" w:rsidR="00EF47E9" w:rsidRDefault="00EF47E9" w:rsidP="00EF47E9">
            <w:pPr>
              <w:rPr>
                <w:rFonts w:ascii="Times New Roman" w:hAnsi="Times New Roman"/>
                <w:sz w:val="18"/>
                <w:szCs w:val="18"/>
              </w:rPr>
            </w:pPr>
            <w:r w:rsidRPr="00931998">
              <w:rPr>
                <w:rFonts w:ascii="Times New Roman" w:hAnsi="Times New Roman"/>
                <w:sz w:val="18"/>
                <w:szCs w:val="18"/>
              </w:rPr>
              <w:t xml:space="preserve">Alpha </w:t>
            </w:r>
            <w:r>
              <w:rPr>
                <w:rFonts w:ascii="Times New Roman" w:hAnsi="Times New Roman"/>
                <w:sz w:val="18"/>
                <w:szCs w:val="18"/>
              </w:rPr>
              <w:t>A</w:t>
            </w:r>
            <w:r w:rsidRPr="00931998">
              <w:rPr>
                <w:rFonts w:ascii="Times New Roman" w:hAnsi="Times New Roman"/>
                <w:sz w:val="18"/>
                <w:szCs w:val="18"/>
              </w:rPr>
              <w:t>-4</w:t>
            </w:r>
          </w:p>
        </w:tc>
      </w:tr>
      <w:tr w:rsidR="00EF47E9" w14:paraId="2B0BCEDD" w14:textId="77777777">
        <w:tc>
          <w:tcPr>
            <w:tcW w:w="992" w:type="dxa"/>
            <w:vMerge/>
          </w:tcPr>
          <w:p w14:paraId="233F6EC3" w14:textId="77777777" w:rsidR="00EF47E9" w:rsidRDefault="00EF47E9" w:rsidP="00EF47E9">
            <w:pPr>
              <w:rPr>
                <w:rFonts w:ascii="Times New Roman" w:hAnsi="Times New Roman"/>
                <w:sz w:val="18"/>
                <w:szCs w:val="18"/>
              </w:rPr>
            </w:pPr>
          </w:p>
        </w:tc>
        <w:tc>
          <w:tcPr>
            <w:tcW w:w="992" w:type="dxa"/>
          </w:tcPr>
          <w:p w14:paraId="538900E3" w14:textId="7F878151" w:rsidR="00EF47E9" w:rsidRDefault="00EF47E9" w:rsidP="00EF47E9">
            <w:pPr>
              <w:rPr>
                <w:rFonts w:ascii="Times New Roman" w:hAnsi="Times New Roman"/>
                <w:sz w:val="18"/>
                <w:szCs w:val="18"/>
              </w:rPr>
            </w:pPr>
            <w:r w:rsidRPr="007674FE">
              <w:rPr>
                <w:rFonts w:ascii="Times New Roman" w:hAnsi="Times New Roman"/>
                <w:sz w:val="18"/>
                <w:szCs w:val="18"/>
              </w:rPr>
              <w:t>管理部门</w:t>
            </w:r>
          </w:p>
        </w:tc>
        <w:tc>
          <w:tcPr>
            <w:tcW w:w="2233" w:type="dxa"/>
          </w:tcPr>
          <w:p w14:paraId="49F3DA55" w14:textId="0C78F23F" w:rsidR="00EF47E9" w:rsidRDefault="00EF47E9" w:rsidP="00EF47E9">
            <w:pPr>
              <w:rPr>
                <w:rFonts w:ascii="Times New Roman" w:hAnsi="Times New Roman"/>
                <w:sz w:val="18"/>
                <w:szCs w:val="18"/>
              </w:rPr>
            </w:pPr>
            <w:r>
              <w:rPr>
                <w:rFonts w:ascii="Times New Roman" w:hAnsi="Times New Roman" w:hint="eastAsia"/>
                <w:sz w:val="18"/>
                <w:szCs w:val="18"/>
              </w:rPr>
              <w:t>第</w:t>
            </w:r>
            <w:r>
              <w:rPr>
                <w:rFonts w:ascii="Times New Roman" w:hAnsi="Times New Roman" w:hint="eastAsia"/>
                <w:sz w:val="18"/>
                <w:szCs w:val="18"/>
              </w:rPr>
              <w:t>11</w:t>
            </w:r>
            <w:r>
              <w:rPr>
                <w:rFonts w:ascii="Times New Roman" w:hAnsi="Times New Roman" w:hint="eastAsia"/>
                <w:sz w:val="18"/>
                <w:szCs w:val="18"/>
              </w:rPr>
              <w:t>组（</w:t>
            </w:r>
            <w:r>
              <w:rPr>
                <w:rFonts w:ascii="Times New Roman" w:hAnsi="Times New Roman" w:hint="eastAsia"/>
                <w:sz w:val="18"/>
                <w:szCs w:val="18"/>
              </w:rPr>
              <w:t>Orz</w:t>
            </w:r>
            <w:r>
              <w:rPr>
                <w:rFonts w:ascii="Times New Roman" w:hAnsi="Times New Roman" w:hint="eastAsia"/>
                <w:sz w:val="18"/>
                <w:szCs w:val="18"/>
              </w:rPr>
              <w:t>团队）</w:t>
            </w:r>
          </w:p>
        </w:tc>
      </w:tr>
      <w:tr w:rsidR="00EF47E9" w14:paraId="553D110C" w14:textId="77777777">
        <w:tc>
          <w:tcPr>
            <w:tcW w:w="992" w:type="dxa"/>
            <w:vMerge/>
          </w:tcPr>
          <w:p w14:paraId="7F0BC1E8" w14:textId="77777777" w:rsidR="00EF47E9" w:rsidRDefault="00EF47E9" w:rsidP="00EF47E9">
            <w:pPr>
              <w:rPr>
                <w:rFonts w:ascii="Times New Roman" w:hAnsi="Times New Roman"/>
                <w:sz w:val="18"/>
                <w:szCs w:val="18"/>
              </w:rPr>
            </w:pPr>
          </w:p>
        </w:tc>
        <w:tc>
          <w:tcPr>
            <w:tcW w:w="992" w:type="dxa"/>
          </w:tcPr>
          <w:p w14:paraId="011AE862" w14:textId="5E9F5D25" w:rsidR="00EF47E9" w:rsidRDefault="00EF47E9" w:rsidP="00EF47E9">
            <w:pPr>
              <w:rPr>
                <w:rFonts w:ascii="Times New Roman" w:hAnsi="Times New Roman"/>
                <w:sz w:val="18"/>
                <w:szCs w:val="18"/>
              </w:rPr>
            </w:pPr>
            <w:r w:rsidRPr="007674FE">
              <w:rPr>
                <w:rFonts w:ascii="Times New Roman" w:hAnsi="Times New Roman"/>
                <w:sz w:val="18"/>
                <w:szCs w:val="18"/>
              </w:rPr>
              <w:t>修订年月</w:t>
            </w:r>
          </w:p>
        </w:tc>
        <w:tc>
          <w:tcPr>
            <w:tcW w:w="2233" w:type="dxa"/>
          </w:tcPr>
          <w:p w14:paraId="005197E6" w14:textId="22C549B5" w:rsidR="00EF47E9" w:rsidRDefault="00EF47E9" w:rsidP="00EF47E9">
            <w:pPr>
              <w:rPr>
                <w:rFonts w:ascii="Times New Roman" w:hAnsi="Times New Roman"/>
                <w:sz w:val="18"/>
                <w:szCs w:val="18"/>
              </w:rPr>
            </w:pPr>
            <w:r>
              <w:rPr>
                <w:rFonts w:ascii="Times New Roman" w:hAnsi="Times New Roman" w:hint="eastAsia"/>
                <w:sz w:val="18"/>
                <w:szCs w:val="18"/>
              </w:rPr>
              <w:t>2026</w:t>
            </w:r>
            <w:r>
              <w:rPr>
                <w:rFonts w:ascii="Times New Roman" w:hAnsi="Times New Roman" w:hint="eastAsia"/>
                <w:sz w:val="18"/>
                <w:szCs w:val="18"/>
              </w:rPr>
              <w:t>年</w:t>
            </w:r>
            <w:r>
              <w:rPr>
                <w:rFonts w:ascii="Times New Roman" w:hAnsi="Times New Roman" w:hint="eastAsia"/>
                <w:sz w:val="18"/>
                <w:szCs w:val="18"/>
              </w:rPr>
              <w:t>3</w:t>
            </w:r>
            <w:r>
              <w:rPr>
                <w:rFonts w:ascii="Times New Roman" w:hAnsi="Times New Roman" w:hint="eastAsia"/>
                <w:sz w:val="18"/>
                <w:szCs w:val="18"/>
              </w:rPr>
              <w:t>月</w:t>
            </w:r>
          </w:p>
        </w:tc>
      </w:tr>
      <w:tr w:rsidR="00EF47E9" w14:paraId="295725F4" w14:textId="77777777">
        <w:tc>
          <w:tcPr>
            <w:tcW w:w="992" w:type="dxa"/>
            <w:vMerge/>
          </w:tcPr>
          <w:p w14:paraId="22C3CB12" w14:textId="77777777" w:rsidR="00EF47E9" w:rsidRDefault="00EF47E9" w:rsidP="00EF47E9">
            <w:pPr>
              <w:rPr>
                <w:rFonts w:ascii="Times New Roman" w:hAnsi="Times New Roman"/>
                <w:sz w:val="18"/>
                <w:szCs w:val="18"/>
              </w:rPr>
            </w:pPr>
          </w:p>
        </w:tc>
        <w:tc>
          <w:tcPr>
            <w:tcW w:w="992" w:type="dxa"/>
          </w:tcPr>
          <w:p w14:paraId="4C52271D" w14:textId="4E346F63" w:rsidR="00EF47E9" w:rsidRDefault="00EF47E9" w:rsidP="00EF47E9">
            <w:pPr>
              <w:rPr>
                <w:rFonts w:ascii="Times New Roman" w:hAnsi="Times New Roman"/>
                <w:sz w:val="18"/>
                <w:szCs w:val="18"/>
              </w:rPr>
            </w:pPr>
            <w:r w:rsidRPr="007674FE">
              <w:rPr>
                <w:rFonts w:ascii="Times New Roman" w:hAnsi="Times New Roman"/>
                <w:sz w:val="18"/>
                <w:szCs w:val="18"/>
              </w:rPr>
              <w:t>版本号</w:t>
            </w:r>
          </w:p>
        </w:tc>
        <w:tc>
          <w:tcPr>
            <w:tcW w:w="2233" w:type="dxa"/>
          </w:tcPr>
          <w:p w14:paraId="06B35882" w14:textId="4CA20D38" w:rsidR="00EF47E9" w:rsidRDefault="00EF47E9" w:rsidP="00EF47E9">
            <w:pPr>
              <w:rPr>
                <w:rFonts w:ascii="Times New Roman" w:hAnsi="Times New Roman"/>
                <w:sz w:val="18"/>
                <w:szCs w:val="18"/>
              </w:rPr>
            </w:pPr>
            <w:r>
              <w:rPr>
                <w:rFonts w:ascii="Times New Roman" w:hAnsi="Times New Roman" w:hint="eastAsia"/>
                <w:sz w:val="18"/>
                <w:szCs w:val="18"/>
              </w:rPr>
              <w:t>V1.0</w:t>
            </w:r>
          </w:p>
        </w:tc>
      </w:tr>
    </w:tbl>
    <w:p w14:paraId="0F57DA5C" w14:textId="5BD408DA" w:rsidR="006A45FD" w:rsidRDefault="00476906" w:rsidP="000114C9">
      <w:pPr>
        <w:pStyle w:val="ad"/>
        <w:spacing w:beforeLines="1100" w:before="3432" w:after="4680"/>
        <w:rPr>
          <w:rFonts w:ascii="Times New Roman" w:hAnsi="Times New Roman"/>
          <w:b/>
          <w:bCs/>
        </w:rPr>
      </w:pPr>
      <w:r w:rsidRPr="001B7D6B">
        <w:rPr>
          <w:rFonts w:ascii="Times New Roman" w:hAnsi="Times New Roman"/>
          <w:b/>
        </w:rPr>
        <w:t>可视化</w:t>
      </w:r>
      <w:r w:rsidRPr="001B7D6B">
        <w:rPr>
          <w:rFonts w:ascii="Times New Roman" w:hAnsi="Times New Roman"/>
          <w:b/>
        </w:rPr>
        <w:t xml:space="preserve"> ATC </w:t>
      </w:r>
      <w:r w:rsidRPr="001B7D6B">
        <w:rPr>
          <w:rFonts w:ascii="Times New Roman" w:hAnsi="Times New Roman"/>
          <w:b/>
        </w:rPr>
        <w:t>地空通话语音标注系统</w:t>
      </w:r>
      <w:r>
        <w:rPr>
          <w:rFonts w:ascii="Times New Roman" w:hAnsi="Times New Roman" w:hint="eastAsia"/>
          <w:b/>
        </w:rPr>
        <w:t>(</w:t>
      </w:r>
      <w:r w:rsidRPr="001B7D6B">
        <w:rPr>
          <w:rFonts w:ascii="Times New Roman" w:hAnsi="Times New Roman"/>
          <w:b/>
        </w:rPr>
        <w:t>A-4</w:t>
      </w:r>
      <w:r>
        <w:rPr>
          <w:rFonts w:hint="eastAsia"/>
          <w:b/>
          <w:bCs/>
        </w:rPr>
        <w:t>)</w:t>
      </w:r>
      <w:r w:rsidR="0090345B">
        <w:rPr>
          <w:rFonts w:ascii="Times New Roman" w:hAnsi="Times New Roman" w:hint="eastAsia"/>
          <w:b/>
          <w:bCs/>
        </w:rPr>
        <w:t>项目</w:t>
      </w:r>
    </w:p>
    <w:p w14:paraId="3860B14C" w14:textId="77777777" w:rsidR="006A45FD" w:rsidRDefault="000114C9" w:rsidP="000114C9">
      <w:pPr>
        <w:pStyle w:val="ad"/>
        <w:spacing w:beforeLines="100" w:before="312" w:afterLines="1400" w:after="4368"/>
        <w:rPr>
          <w:rFonts w:ascii="Times New Roman" w:hAnsi="Times New Roman"/>
          <w:b/>
          <w:sz w:val="44"/>
          <w:szCs w:val="44"/>
        </w:rPr>
      </w:pPr>
      <w:r>
        <w:rPr>
          <w:rFonts w:ascii="Times New Roman" w:hAnsi="Times New Roman" w:hint="eastAsia"/>
          <w:b/>
          <w:sz w:val="44"/>
          <w:szCs w:val="44"/>
        </w:rPr>
        <w:t>功能设计</w:t>
      </w:r>
      <w:r w:rsidR="0090345B">
        <w:rPr>
          <w:rFonts w:ascii="Times New Roman" w:hAnsi="Times New Roman" w:hint="eastAsia"/>
          <w:b/>
          <w:sz w:val="44"/>
          <w:szCs w:val="44"/>
        </w:rPr>
        <w:t>说明书</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5"/>
        <w:gridCol w:w="3285"/>
      </w:tblGrid>
      <w:tr w:rsidR="00EF47E9" w14:paraId="417F6E26" w14:textId="77777777">
        <w:tc>
          <w:tcPr>
            <w:tcW w:w="3284" w:type="dxa"/>
            <w:shd w:val="clear" w:color="auto" w:fill="BFBFBF"/>
          </w:tcPr>
          <w:p w14:paraId="707E7B16" w14:textId="5F808027" w:rsidR="00EF47E9" w:rsidRDefault="00EF47E9" w:rsidP="00EF47E9">
            <w:pPr>
              <w:jc w:val="center"/>
              <w:rPr>
                <w:rFonts w:ascii="Times New Roman" w:hAnsi="Times New Roman"/>
                <w:b/>
              </w:rPr>
            </w:pPr>
            <w:r w:rsidRPr="007674FE">
              <w:rPr>
                <w:rFonts w:ascii="Times New Roman" w:hAnsi="Times New Roman"/>
                <w:b/>
              </w:rPr>
              <w:lastRenderedPageBreak/>
              <w:t>修订人签字</w:t>
            </w:r>
          </w:p>
        </w:tc>
        <w:tc>
          <w:tcPr>
            <w:tcW w:w="3285" w:type="dxa"/>
            <w:shd w:val="clear" w:color="auto" w:fill="BFBFBF"/>
          </w:tcPr>
          <w:p w14:paraId="3F44E9F6" w14:textId="11496CAB" w:rsidR="00EF47E9" w:rsidRDefault="00EF47E9" w:rsidP="00EF47E9">
            <w:pPr>
              <w:jc w:val="center"/>
              <w:rPr>
                <w:rFonts w:ascii="Times New Roman" w:hAnsi="Times New Roman"/>
                <w:b/>
              </w:rPr>
            </w:pPr>
            <w:r w:rsidRPr="007674FE">
              <w:rPr>
                <w:rFonts w:ascii="Times New Roman" w:hAnsi="Times New Roman"/>
                <w:b/>
              </w:rPr>
              <w:t>审核人签字</w:t>
            </w:r>
          </w:p>
        </w:tc>
        <w:tc>
          <w:tcPr>
            <w:tcW w:w="3285" w:type="dxa"/>
            <w:shd w:val="clear" w:color="auto" w:fill="BFBFBF"/>
          </w:tcPr>
          <w:p w14:paraId="51D05CA8" w14:textId="06D46EF4" w:rsidR="00EF47E9" w:rsidRDefault="00EF47E9" w:rsidP="00EF47E9">
            <w:pPr>
              <w:jc w:val="center"/>
              <w:rPr>
                <w:rFonts w:ascii="Times New Roman" w:hAnsi="Times New Roman"/>
                <w:b/>
              </w:rPr>
            </w:pPr>
            <w:r w:rsidRPr="007674FE">
              <w:rPr>
                <w:rFonts w:ascii="Times New Roman" w:hAnsi="Times New Roman"/>
                <w:b/>
              </w:rPr>
              <w:t>批准人签字</w:t>
            </w:r>
          </w:p>
        </w:tc>
      </w:tr>
      <w:tr w:rsidR="00EF47E9" w14:paraId="4025E2A6" w14:textId="77777777">
        <w:tc>
          <w:tcPr>
            <w:tcW w:w="3284" w:type="dxa"/>
          </w:tcPr>
          <w:p w14:paraId="0E1E18F2" w14:textId="77777777" w:rsidR="00EF47E9" w:rsidRPr="00E868F5" w:rsidRDefault="00EF47E9" w:rsidP="00EF47E9">
            <w:pPr>
              <w:rPr>
                <w:rFonts w:ascii="Times New Roman" w:hAnsi="Times New Roman"/>
              </w:rPr>
            </w:pPr>
            <w:r w:rsidRPr="00E868F5">
              <w:rPr>
                <w:rFonts w:ascii="Times New Roman" w:hAnsi="Times New Roman"/>
              </w:rPr>
              <w:t>冷亚航</w:t>
            </w:r>
          </w:p>
          <w:p w14:paraId="33AFC558" w14:textId="77777777" w:rsidR="00EF47E9" w:rsidRPr="00E868F5" w:rsidRDefault="00EF47E9" w:rsidP="00EF47E9">
            <w:pPr>
              <w:rPr>
                <w:rFonts w:ascii="Times New Roman" w:hAnsi="Times New Roman"/>
              </w:rPr>
            </w:pPr>
            <w:r w:rsidRPr="00E868F5">
              <w:rPr>
                <w:rFonts w:ascii="Times New Roman" w:hAnsi="Times New Roman"/>
              </w:rPr>
              <w:t>陈朵</w:t>
            </w:r>
          </w:p>
          <w:p w14:paraId="79329B1B" w14:textId="77777777" w:rsidR="00EF47E9" w:rsidRPr="001B7D6B" w:rsidRDefault="00EF47E9" w:rsidP="00EF47E9">
            <w:pPr>
              <w:rPr>
                <w:rFonts w:ascii="Times New Roman" w:hAnsi="Times New Roman"/>
              </w:rPr>
            </w:pPr>
            <w:r w:rsidRPr="00E868F5">
              <w:rPr>
                <w:rFonts w:ascii="Times New Roman" w:hAnsi="Times New Roman"/>
              </w:rPr>
              <w:t>刘泽萍</w:t>
            </w:r>
          </w:p>
          <w:p w14:paraId="2575485B" w14:textId="77777777" w:rsidR="00EF47E9" w:rsidRPr="007674FE" w:rsidRDefault="00EF47E9" w:rsidP="00EF47E9">
            <w:pPr>
              <w:rPr>
                <w:rFonts w:ascii="Times New Roman" w:hAnsi="Times New Roman"/>
              </w:rPr>
            </w:pPr>
          </w:p>
          <w:p w14:paraId="7A1C9A59" w14:textId="49F4444B" w:rsidR="00EF47E9" w:rsidRDefault="00EF47E9" w:rsidP="00EF47E9">
            <w:pPr>
              <w:rPr>
                <w:rFonts w:ascii="Times New Roman" w:hAnsi="Times New Roman"/>
              </w:rPr>
            </w:pPr>
            <w:r w:rsidRPr="007674FE">
              <w:rPr>
                <w:rFonts w:ascii="Times New Roman" w:hAnsi="Times New Roman"/>
              </w:rPr>
              <w:t>日期：</w:t>
            </w:r>
            <w:r>
              <w:rPr>
                <w:rFonts w:ascii="Times New Roman" w:hAnsi="Times New Roman" w:hint="eastAsia"/>
              </w:rPr>
              <w:t>2026</w:t>
            </w:r>
            <w:r>
              <w:rPr>
                <w:rFonts w:ascii="Times New Roman" w:hAnsi="Times New Roman" w:hint="eastAsia"/>
              </w:rPr>
              <w:t>年</w:t>
            </w:r>
            <w:r>
              <w:rPr>
                <w:rFonts w:ascii="Times New Roman" w:hAnsi="Times New Roman" w:hint="eastAsia"/>
              </w:rPr>
              <w:t>3</w:t>
            </w:r>
            <w:r>
              <w:rPr>
                <w:rFonts w:ascii="Times New Roman" w:hAnsi="Times New Roman" w:hint="eastAsia"/>
              </w:rPr>
              <w:t>月</w:t>
            </w:r>
            <w:r>
              <w:rPr>
                <w:rFonts w:ascii="Times New Roman" w:hAnsi="Times New Roman" w:hint="eastAsia"/>
              </w:rPr>
              <w:t>29</w:t>
            </w:r>
            <w:r>
              <w:rPr>
                <w:rFonts w:ascii="Times New Roman" w:hAnsi="Times New Roman" w:hint="eastAsia"/>
              </w:rPr>
              <w:t>日</w:t>
            </w:r>
          </w:p>
        </w:tc>
        <w:tc>
          <w:tcPr>
            <w:tcW w:w="3285" w:type="dxa"/>
          </w:tcPr>
          <w:p w14:paraId="0F5E2BF4" w14:textId="77777777" w:rsidR="00EF47E9" w:rsidRPr="00E868F5" w:rsidRDefault="00EF47E9" w:rsidP="00EF47E9">
            <w:pPr>
              <w:rPr>
                <w:rFonts w:ascii="Times New Roman" w:hAnsi="Times New Roman"/>
              </w:rPr>
            </w:pPr>
            <w:r w:rsidRPr="00E868F5">
              <w:rPr>
                <w:rFonts w:ascii="Times New Roman" w:hAnsi="Times New Roman"/>
              </w:rPr>
              <w:t>冷亚航</w:t>
            </w:r>
          </w:p>
          <w:p w14:paraId="2AC8F6AD" w14:textId="77777777" w:rsidR="00EF47E9" w:rsidRPr="00E868F5" w:rsidRDefault="00EF47E9" w:rsidP="00EF47E9">
            <w:pPr>
              <w:rPr>
                <w:rFonts w:ascii="Times New Roman" w:hAnsi="Times New Roman"/>
              </w:rPr>
            </w:pPr>
            <w:r w:rsidRPr="00E868F5">
              <w:rPr>
                <w:rFonts w:ascii="Times New Roman" w:hAnsi="Times New Roman"/>
              </w:rPr>
              <w:t>陈朵</w:t>
            </w:r>
          </w:p>
          <w:p w14:paraId="7AAC05D0" w14:textId="77777777" w:rsidR="00EF47E9" w:rsidRPr="00E868F5" w:rsidRDefault="00EF47E9" w:rsidP="00EF47E9">
            <w:pPr>
              <w:rPr>
                <w:rFonts w:ascii="Times New Roman" w:hAnsi="Times New Roman"/>
              </w:rPr>
            </w:pPr>
            <w:r w:rsidRPr="00E868F5">
              <w:rPr>
                <w:rFonts w:ascii="Times New Roman" w:hAnsi="Times New Roman"/>
              </w:rPr>
              <w:t>刘泽萍</w:t>
            </w:r>
          </w:p>
          <w:p w14:paraId="3467FAE5" w14:textId="77777777" w:rsidR="00EF47E9" w:rsidRPr="007674FE" w:rsidRDefault="00EF47E9" w:rsidP="00EF47E9">
            <w:pPr>
              <w:rPr>
                <w:rFonts w:ascii="Times New Roman" w:hAnsi="Times New Roman"/>
              </w:rPr>
            </w:pPr>
          </w:p>
          <w:p w14:paraId="3266E450" w14:textId="27EA6BAB" w:rsidR="00EF47E9" w:rsidRDefault="00EF47E9" w:rsidP="00EF47E9">
            <w:pPr>
              <w:rPr>
                <w:rFonts w:ascii="Times New Roman" w:hAnsi="Times New Roman"/>
              </w:rPr>
            </w:pPr>
            <w:r w:rsidRPr="007674FE">
              <w:rPr>
                <w:rFonts w:ascii="Times New Roman" w:hAnsi="Times New Roman"/>
              </w:rPr>
              <w:t>日期：</w:t>
            </w:r>
            <w:r>
              <w:rPr>
                <w:rFonts w:ascii="Times New Roman" w:hAnsi="Times New Roman" w:hint="eastAsia"/>
              </w:rPr>
              <w:t>2026</w:t>
            </w:r>
            <w:r>
              <w:rPr>
                <w:rFonts w:ascii="Times New Roman" w:hAnsi="Times New Roman" w:hint="eastAsia"/>
              </w:rPr>
              <w:t>年</w:t>
            </w:r>
            <w:r>
              <w:rPr>
                <w:rFonts w:ascii="Times New Roman" w:hAnsi="Times New Roman" w:hint="eastAsia"/>
              </w:rPr>
              <w:t>3</w:t>
            </w:r>
            <w:r>
              <w:rPr>
                <w:rFonts w:ascii="Times New Roman" w:hAnsi="Times New Roman" w:hint="eastAsia"/>
              </w:rPr>
              <w:t>月</w:t>
            </w:r>
            <w:r>
              <w:rPr>
                <w:rFonts w:ascii="Times New Roman" w:hAnsi="Times New Roman" w:hint="eastAsia"/>
              </w:rPr>
              <w:t>29</w:t>
            </w:r>
            <w:r>
              <w:rPr>
                <w:rFonts w:ascii="Times New Roman" w:hAnsi="Times New Roman" w:hint="eastAsia"/>
              </w:rPr>
              <w:t>日</w:t>
            </w:r>
          </w:p>
        </w:tc>
        <w:tc>
          <w:tcPr>
            <w:tcW w:w="3285" w:type="dxa"/>
          </w:tcPr>
          <w:p w14:paraId="29534A24" w14:textId="77777777" w:rsidR="00EF47E9" w:rsidRPr="00E868F5" w:rsidRDefault="00EF47E9" w:rsidP="00EF47E9">
            <w:pPr>
              <w:rPr>
                <w:rFonts w:ascii="Times New Roman" w:hAnsi="Times New Roman"/>
              </w:rPr>
            </w:pPr>
            <w:r w:rsidRPr="00E868F5">
              <w:rPr>
                <w:rFonts w:ascii="Times New Roman" w:hAnsi="Times New Roman"/>
              </w:rPr>
              <w:t>冷亚航</w:t>
            </w:r>
          </w:p>
          <w:p w14:paraId="7B501EE4" w14:textId="77777777" w:rsidR="00EF47E9" w:rsidRPr="00E868F5" w:rsidRDefault="00EF47E9" w:rsidP="00EF47E9">
            <w:pPr>
              <w:rPr>
                <w:rFonts w:ascii="Times New Roman" w:hAnsi="Times New Roman"/>
              </w:rPr>
            </w:pPr>
            <w:r w:rsidRPr="00E868F5">
              <w:rPr>
                <w:rFonts w:ascii="Times New Roman" w:hAnsi="Times New Roman"/>
              </w:rPr>
              <w:t>陈朵</w:t>
            </w:r>
          </w:p>
          <w:p w14:paraId="4BBE0C89" w14:textId="77777777" w:rsidR="00EF47E9" w:rsidRPr="00E868F5" w:rsidRDefault="00EF47E9" w:rsidP="00EF47E9">
            <w:pPr>
              <w:rPr>
                <w:rFonts w:ascii="Times New Roman" w:hAnsi="Times New Roman"/>
              </w:rPr>
            </w:pPr>
            <w:r w:rsidRPr="00E868F5">
              <w:rPr>
                <w:rFonts w:ascii="Times New Roman" w:hAnsi="Times New Roman"/>
              </w:rPr>
              <w:t>刘泽萍</w:t>
            </w:r>
          </w:p>
          <w:p w14:paraId="54F3B969" w14:textId="77777777" w:rsidR="00EF47E9" w:rsidRPr="007674FE" w:rsidRDefault="00EF47E9" w:rsidP="00EF47E9">
            <w:pPr>
              <w:rPr>
                <w:rFonts w:ascii="Times New Roman" w:hAnsi="Times New Roman"/>
              </w:rPr>
            </w:pPr>
          </w:p>
          <w:p w14:paraId="23F9C5CC" w14:textId="68040B82" w:rsidR="00EF47E9" w:rsidRDefault="00EF47E9" w:rsidP="00EF47E9">
            <w:pPr>
              <w:rPr>
                <w:rFonts w:ascii="Times New Roman" w:hAnsi="Times New Roman"/>
              </w:rPr>
            </w:pPr>
            <w:r w:rsidRPr="007674FE">
              <w:rPr>
                <w:rFonts w:ascii="Times New Roman" w:hAnsi="Times New Roman"/>
              </w:rPr>
              <w:t>日期：</w:t>
            </w:r>
            <w:r>
              <w:rPr>
                <w:rFonts w:ascii="Times New Roman" w:hAnsi="Times New Roman" w:hint="eastAsia"/>
              </w:rPr>
              <w:t>2026</w:t>
            </w:r>
            <w:r>
              <w:rPr>
                <w:rFonts w:ascii="Times New Roman" w:hAnsi="Times New Roman" w:hint="eastAsia"/>
              </w:rPr>
              <w:t>年</w:t>
            </w:r>
            <w:r>
              <w:rPr>
                <w:rFonts w:ascii="Times New Roman" w:hAnsi="Times New Roman" w:hint="eastAsia"/>
              </w:rPr>
              <w:t>3</w:t>
            </w:r>
            <w:r>
              <w:rPr>
                <w:rFonts w:ascii="Times New Roman" w:hAnsi="Times New Roman" w:hint="eastAsia"/>
              </w:rPr>
              <w:t>月</w:t>
            </w:r>
            <w:r>
              <w:rPr>
                <w:rFonts w:ascii="Times New Roman" w:hAnsi="Times New Roman" w:hint="eastAsia"/>
              </w:rPr>
              <w:t>29</w:t>
            </w:r>
            <w:r>
              <w:rPr>
                <w:rFonts w:ascii="Times New Roman" w:hAnsi="Times New Roman" w:hint="eastAsia"/>
              </w:rPr>
              <w:t>日</w:t>
            </w:r>
          </w:p>
        </w:tc>
      </w:tr>
    </w:tbl>
    <w:p w14:paraId="0874D559" w14:textId="77777777" w:rsidR="006A45FD" w:rsidRDefault="006A45FD">
      <w:pPr>
        <w:rPr>
          <w:rFonts w:ascii="Times New Roman" w:hAnsi="Times New Roman"/>
        </w:rPr>
      </w:pPr>
    </w:p>
    <w:p w14:paraId="05295F0C" w14:textId="77777777" w:rsidR="006A45FD" w:rsidRDefault="0090345B">
      <w:pPr>
        <w:widowControl/>
        <w:jc w:val="left"/>
        <w:rPr>
          <w:rFonts w:ascii="Times New Roman" w:hAnsi="Times New Roman"/>
        </w:rPr>
      </w:pPr>
      <w:r>
        <w:rPr>
          <w:rFonts w:ascii="Times New Roman" w:hAnsi="Times New Roman"/>
        </w:rPr>
        <w:br w:type="page"/>
      </w:r>
    </w:p>
    <w:p w14:paraId="1F300D2D" w14:textId="77777777" w:rsidR="006A45FD" w:rsidRDefault="0090345B">
      <w:pPr>
        <w:jc w:val="center"/>
        <w:rPr>
          <w:rFonts w:ascii="Times New Roman" w:hAnsi="Times New Roman"/>
          <w:sz w:val="32"/>
          <w:szCs w:val="32"/>
        </w:rPr>
      </w:pPr>
      <w:r>
        <w:rPr>
          <w:rFonts w:ascii="Times New Roman" w:hAnsi="Times New Roman"/>
          <w:sz w:val="32"/>
          <w:szCs w:val="32"/>
        </w:rPr>
        <w:lastRenderedPageBreak/>
        <w:t>变更履历</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134"/>
        <w:gridCol w:w="709"/>
        <w:gridCol w:w="1843"/>
        <w:gridCol w:w="1880"/>
        <w:gridCol w:w="1249"/>
        <w:gridCol w:w="1182"/>
        <w:gridCol w:w="1182"/>
      </w:tblGrid>
      <w:tr w:rsidR="007C14DB" w14:paraId="174F470F" w14:textId="77777777">
        <w:tc>
          <w:tcPr>
            <w:tcW w:w="675" w:type="dxa"/>
            <w:shd w:val="clear" w:color="auto" w:fill="D9D9D9"/>
          </w:tcPr>
          <w:p w14:paraId="11764B92" w14:textId="3E495A05" w:rsidR="007C14DB" w:rsidRDefault="007C14DB" w:rsidP="007C14DB">
            <w:pPr>
              <w:jc w:val="center"/>
              <w:rPr>
                <w:rFonts w:ascii="Times New Roman" w:hAnsi="Times New Roman"/>
                <w:b/>
              </w:rPr>
            </w:pPr>
            <w:r w:rsidRPr="007674FE">
              <w:rPr>
                <w:rFonts w:ascii="Times New Roman" w:hAnsi="Times New Roman"/>
                <w:b/>
              </w:rPr>
              <w:t>序号</w:t>
            </w:r>
          </w:p>
        </w:tc>
        <w:tc>
          <w:tcPr>
            <w:tcW w:w="1134" w:type="dxa"/>
            <w:shd w:val="clear" w:color="auto" w:fill="D9D9D9"/>
          </w:tcPr>
          <w:p w14:paraId="023DD9D0" w14:textId="292C79D3" w:rsidR="007C14DB" w:rsidRDefault="007C14DB" w:rsidP="007C14DB">
            <w:pPr>
              <w:jc w:val="center"/>
              <w:rPr>
                <w:rFonts w:ascii="Times New Roman" w:hAnsi="Times New Roman"/>
                <w:b/>
              </w:rPr>
            </w:pPr>
            <w:r w:rsidRPr="007674FE">
              <w:rPr>
                <w:rFonts w:ascii="Times New Roman" w:hAnsi="Times New Roman"/>
                <w:b/>
              </w:rPr>
              <w:t>变更日期</w:t>
            </w:r>
          </w:p>
        </w:tc>
        <w:tc>
          <w:tcPr>
            <w:tcW w:w="709" w:type="dxa"/>
            <w:shd w:val="clear" w:color="auto" w:fill="D9D9D9"/>
          </w:tcPr>
          <w:p w14:paraId="19D9B5C4" w14:textId="02FE5BF8" w:rsidR="007C14DB" w:rsidRDefault="007C14DB" w:rsidP="007C14DB">
            <w:pPr>
              <w:jc w:val="center"/>
              <w:rPr>
                <w:rFonts w:ascii="Times New Roman" w:hAnsi="Times New Roman"/>
                <w:b/>
              </w:rPr>
            </w:pPr>
            <w:r w:rsidRPr="007674FE">
              <w:rPr>
                <w:rFonts w:ascii="Times New Roman" w:hAnsi="Times New Roman"/>
                <w:b/>
              </w:rPr>
              <w:t>版本</w:t>
            </w:r>
          </w:p>
        </w:tc>
        <w:tc>
          <w:tcPr>
            <w:tcW w:w="1843" w:type="dxa"/>
            <w:shd w:val="clear" w:color="auto" w:fill="D9D9D9"/>
          </w:tcPr>
          <w:p w14:paraId="501ED255" w14:textId="6A4036BB" w:rsidR="007C14DB" w:rsidRDefault="007C14DB" w:rsidP="007C14DB">
            <w:pPr>
              <w:jc w:val="center"/>
              <w:rPr>
                <w:rFonts w:ascii="Times New Roman" w:hAnsi="Times New Roman"/>
                <w:b/>
              </w:rPr>
            </w:pPr>
            <w:r w:rsidRPr="007674FE">
              <w:rPr>
                <w:rFonts w:ascii="Times New Roman" w:hAnsi="Times New Roman"/>
                <w:b/>
              </w:rPr>
              <w:t>变更位置</w:t>
            </w:r>
          </w:p>
        </w:tc>
        <w:tc>
          <w:tcPr>
            <w:tcW w:w="1880" w:type="dxa"/>
            <w:shd w:val="clear" w:color="auto" w:fill="D9D9D9"/>
          </w:tcPr>
          <w:p w14:paraId="4977E537" w14:textId="29D5D60D" w:rsidR="007C14DB" w:rsidRDefault="007C14DB" w:rsidP="007C14DB">
            <w:pPr>
              <w:jc w:val="center"/>
              <w:rPr>
                <w:rFonts w:ascii="Times New Roman" w:hAnsi="Times New Roman"/>
                <w:b/>
              </w:rPr>
            </w:pPr>
            <w:r w:rsidRPr="007674FE">
              <w:rPr>
                <w:rFonts w:ascii="Times New Roman" w:hAnsi="Times New Roman"/>
                <w:b/>
              </w:rPr>
              <w:t>变更原因</w:t>
            </w:r>
          </w:p>
        </w:tc>
        <w:tc>
          <w:tcPr>
            <w:tcW w:w="1249" w:type="dxa"/>
            <w:shd w:val="clear" w:color="auto" w:fill="D9D9D9"/>
          </w:tcPr>
          <w:p w14:paraId="17A13CC2" w14:textId="7F4C7A6B" w:rsidR="007C14DB" w:rsidRDefault="007C14DB" w:rsidP="007C14DB">
            <w:pPr>
              <w:jc w:val="center"/>
              <w:rPr>
                <w:rFonts w:ascii="Times New Roman" w:hAnsi="Times New Roman"/>
                <w:b/>
              </w:rPr>
            </w:pPr>
            <w:r w:rsidRPr="007674FE">
              <w:rPr>
                <w:rFonts w:ascii="Times New Roman" w:hAnsi="Times New Roman"/>
                <w:b/>
              </w:rPr>
              <w:t>修订人</w:t>
            </w:r>
          </w:p>
        </w:tc>
        <w:tc>
          <w:tcPr>
            <w:tcW w:w="1182" w:type="dxa"/>
            <w:shd w:val="clear" w:color="auto" w:fill="D9D9D9"/>
          </w:tcPr>
          <w:p w14:paraId="1FA4A6C9" w14:textId="32634169" w:rsidR="007C14DB" w:rsidRDefault="007C14DB" w:rsidP="007C14DB">
            <w:pPr>
              <w:jc w:val="center"/>
              <w:rPr>
                <w:rFonts w:ascii="Times New Roman" w:hAnsi="Times New Roman"/>
                <w:b/>
              </w:rPr>
            </w:pPr>
            <w:r w:rsidRPr="007674FE">
              <w:rPr>
                <w:rFonts w:ascii="Times New Roman" w:hAnsi="Times New Roman"/>
                <w:b/>
              </w:rPr>
              <w:t>审核人</w:t>
            </w:r>
          </w:p>
        </w:tc>
        <w:tc>
          <w:tcPr>
            <w:tcW w:w="1182" w:type="dxa"/>
            <w:shd w:val="clear" w:color="auto" w:fill="D9D9D9"/>
          </w:tcPr>
          <w:p w14:paraId="0A9F2B5D" w14:textId="066778B3" w:rsidR="007C14DB" w:rsidRDefault="007C14DB" w:rsidP="007C14DB">
            <w:pPr>
              <w:jc w:val="center"/>
              <w:rPr>
                <w:rFonts w:ascii="Times New Roman" w:hAnsi="Times New Roman"/>
                <w:b/>
              </w:rPr>
            </w:pPr>
            <w:r w:rsidRPr="007674FE">
              <w:rPr>
                <w:rFonts w:ascii="Times New Roman" w:hAnsi="Times New Roman"/>
                <w:b/>
              </w:rPr>
              <w:t>批准人</w:t>
            </w:r>
          </w:p>
        </w:tc>
      </w:tr>
      <w:tr w:rsidR="007C14DB" w14:paraId="0C3D95D2" w14:textId="77777777">
        <w:tc>
          <w:tcPr>
            <w:tcW w:w="675" w:type="dxa"/>
          </w:tcPr>
          <w:p w14:paraId="5765CDBC" w14:textId="4A126294" w:rsidR="007C14DB" w:rsidRDefault="007C14DB" w:rsidP="007C14DB">
            <w:pPr>
              <w:jc w:val="center"/>
              <w:rPr>
                <w:rFonts w:ascii="Times New Roman" w:hAnsi="Times New Roman"/>
              </w:rPr>
            </w:pPr>
            <w:r w:rsidRPr="00E868F5">
              <w:rPr>
                <w:rFonts w:ascii="Times New Roman" w:hAnsi="Times New Roman"/>
              </w:rPr>
              <w:t>1</w:t>
            </w:r>
          </w:p>
        </w:tc>
        <w:tc>
          <w:tcPr>
            <w:tcW w:w="1134" w:type="dxa"/>
          </w:tcPr>
          <w:p w14:paraId="7792837B" w14:textId="22EBF39F" w:rsidR="007C14DB" w:rsidRDefault="007C14DB" w:rsidP="007C14DB">
            <w:pPr>
              <w:jc w:val="center"/>
              <w:rPr>
                <w:rFonts w:ascii="Times New Roman" w:hAnsi="Times New Roman"/>
              </w:rPr>
            </w:pPr>
            <w:r w:rsidRPr="00E868F5">
              <w:rPr>
                <w:rFonts w:ascii="Times New Roman" w:hAnsi="Times New Roman"/>
              </w:rPr>
              <w:t>2026.3.</w:t>
            </w:r>
            <w:r>
              <w:rPr>
                <w:rFonts w:ascii="Times New Roman" w:hAnsi="Times New Roman" w:hint="eastAsia"/>
              </w:rPr>
              <w:t>28</w:t>
            </w:r>
          </w:p>
        </w:tc>
        <w:tc>
          <w:tcPr>
            <w:tcW w:w="709" w:type="dxa"/>
          </w:tcPr>
          <w:p w14:paraId="4ACAEBE3" w14:textId="010FBBBD" w:rsidR="007C14DB" w:rsidRDefault="007C14DB" w:rsidP="007C14DB">
            <w:pPr>
              <w:jc w:val="center"/>
              <w:rPr>
                <w:rFonts w:ascii="Times New Roman" w:hAnsi="Times New Roman"/>
              </w:rPr>
            </w:pPr>
            <w:r w:rsidRPr="00E868F5">
              <w:rPr>
                <w:rFonts w:ascii="Times New Roman" w:hAnsi="Times New Roman"/>
              </w:rPr>
              <w:t>V0.1</w:t>
            </w:r>
          </w:p>
        </w:tc>
        <w:tc>
          <w:tcPr>
            <w:tcW w:w="1843" w:type="dxa"/>
          </w:tcPr>
          <w:p w14:paraId="65C83403" w14:textId="54F4CE62" w:rsidR="007C14DB" w:rsidRDefault="007C14DB" w:rsidP="007C14DB">
            <w:pPr>
              <w:jc w:val="center"/>
              <w:rPr>
                <w:rFonts w:ascii="Times New Roman" w:hAnsi="Times New Roman"/>
              </w:rPr>
            </w:pPr>
            <w:r>
              <w:rPr>
                <w:rFonts w:ascii="Times New Roman" w:hAnsi="Times New Roman" w:hint="eastAsia"/>
              </w:rPr>
              <w:t>功能涉及说明书</w:t>
            </w:r>
            <w:r w:rsidRPr="00E868F5">
              <w:rPr>
                <w:rFonts w:ascii="Times New Roman" w:hAnsi="Times New Roman"/>
              </w:rPr>
              <w:t>撰写</w:t>
            </w:r>
          </w:p>
        </w:tc>
        <w:tc>
          <w:tcPr>
            <w:tcW w:w="1880" w:type="dxa"/>
          </w:tcPr>
          <w:p w14:paraId="4C803B0B" w14:textId="04C50E3B" w:rsidR="007C14DB" w:rsidRDefault="007C14DB" w:rsidP="007C14DB">
            <w:pPr>
              <w:jc w:val="center"/>
              <w:rPr>
                <w:rFonts w:ascii="Times New Roman" w:hAnsi="Times New Roman"/>
              </w:rPr>
            </w:pPr>
            <w:r w:rsidRPr="00E868F5">
              <w:rPr>
                <w:rFonts w:ascii="Times New Roman" w:hAnsi="Times New Roman"/>
              </w:rPr>
              <w:t>建立初稿</w:t>
            </w:r>
          </w:p>
        </w:tc>
        <w:tc>
          <w:tcPr>
            <w:tcW w:w="1249" w:type="dxa"/>
          </w:tcPr>
          <w:p w14:paraId="6E65FAAC" w14:textId="16BFAA34"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594E84FB" w14:textId="51F14C47"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34506BA0" w14:textId="31083342" w:rsidR="007C14DB" w:rsidRDefault="007C14DB" w:rsidP="007C14DB">
            <w:pPr>
              <w:jc w:val="center"/>
              <w:rPr>
                <w:rFonts w:ascii="Times New Roman" w:hAnsi="Times New Roman"/>
              </w:rPr>
            </w:pPr>
            <w:r w:rsidRPr="00E868F5">
              <w:rPr>
                <w:rFonts w:ascii="Times New Roman" w:hAnsi="Times New Roman"/>
              </w:rPr>
              <w:t>冷亚航、陈朵、刘泽萍</w:t>
            </w:r>
          </w:p>
        </w:tc>
      </w:tr>
      <w:tr w:rsidR="007C14DB" w14:paraId="3660AA59" w14:textId="77777777" w:rsidTr="00D22CA2">
        <w:tc>
          <w:tcPr>
            <w:tcW w:w="675" w:type="dxa"/>
            <w:vAlign w:val="center"/>
          </w:tcPr>
          <w:p w14:paraId="31A951B6" w14:textId="22A3414C" w:rsidR="007C14DB" w:rsidRDefault="007C14DB" w:rsidP="007C14DB">
            <w:pPr>
              <w:jc w:val="center"/>
              <w:rPr>
                <w:rFonts w:ascii="Times New Roman" w:hAnsi="Times New Roman"/>
              </w:rPr>
            </w:pPr>
            <w:r w:rsidRPr="00E868F5">
              <w:rPr>
                <w:rFonts w:ascii="Times New Roman" w:hAnsi="Times New Roman"/>
              </w:rPr>
              <w:t>2</w:t>
            </w:r>
          </w:p>
        </w:tc>
        <w:tc>
          <w:tcPr>
            <w:tcW w:w="1134" w:type="dxa"/>
            <w:vAlign w:val="center"/>
          </w:tcPr>
          <w:p w14:paraId="47B08457" w14:textId="4E75472D" w:rsidR="007C14DB" w:rsidRDefault="007C14DB" w:rsidP="007C14DB">
            <w:pPr>
              <w:jc w:val="center"/>
              <w:rPr>
                <w:rFonts w:ascii="Times New Roman" w:hAnsi="Times New Roman"/>
              </w:rPr>
            </w:pPr>
            <w:r w:rsidRPr="00E868F5">
              <w:rPr>
                <w:rFonts w:ascii="Times New Roman" w:hAnsi="Times New Roman"/>
              </w:rPr>
              <w:t>2026.3.</w:t>
            </w:r>
            <w:r>
              <w:rPr>
                <w:rFonts w:ascii="Times New Roman" w:hAnsi="Times New Roman" w:hint="eastAsia"/>
              </w:rPr>
              <w:t>28</w:t>
            </w:r>
          </w:p>
        </w:tc>
        <w:tc>
          <w:tcPr>
            <w:tcW w:w="709" w:type="dxa"/>
            <w:vAlign w:val="center"/>
          </w:tcPr>
          <w:p w14:paraId="59D1D38C" w14:textId="3FD5711C" w:rsidR="007C14DB" w:rsidRDefault="007C14DB" w:rsidP="007C14DB">
            <w:pPr>
              <w:jc w:val="center"/>
              <w:rPr>
                <w:rFonts w:ascii="Times New Roman" w:hAnsi="Times New Roman"/>
              </w:rPr>
            </w:pPr>
            <w:r w:rsidRPr="00E868F5">
              <w:rPr>
                <w:rFonts w:ascii="Times New Roman" w:hAnsi="Times New Roman"/>
              </w:rPr>
              <w:t>V0.5</w:t>
            </w:r>
          </w:p>
        </w:tc>
        <w:tc>
          <w:tcPr>
            <w:tcW w:w="1843" w:type="dxa"/>
          </w:tcPr>
          <w:p w14:paraId="61AD88CF" w14:textId="25E4D736" w:rsidR="007C14DB" w:rsidRDefault="007C14DB" w:rsidP="007C14DB">
            <w:pPr>
              <w:jc w:val="center"/>
              <w:rPr>
                <w:rFonts w:ascii="Times New Roman" w:hAnsi="Times New Roman"/>
              </w:rPr>
            </w:pPr>
            <w:r w:rsidRPr="00E868F5">
              <w:rPr>
                <w:rFonts w:ascii="Times New Roman" w:hAnsi="Times New Roman"/>
              </w:rPr>
              <w:t>完善</w:t>
            </w:r>
            <w:r>
              <w:rPr>
                <w:rFonts w:ascii="Times New Roman" w:hAnsi="Times New Roman" w:hint="eastAsia"/>
              </w:rPr>
              <w:t>需求说明</w:t>
            </w:r>
            <w:r w:rsidRPr="00E868F5">
              <w:rPr>
                <w:rFonts w:ascii="Times New Roman" w:hAnsi="Times New Roman"/>
              </w:rPr>
              <w:t>及</w:t>
            </w:r>
            <w:r>
              <w:rPr>
                <w:rFonts w:ascii="Times New Roman" w:hAnsi="Times New Roman" w:hint="eastAsia"/>
              </w:rPr>
              <w:t>功能性需求</w:t>
            </w:r>
          </w:p>
        </w:tc>
        <w:tc>
          <w:tcPr>
            <w:tcW w:w="1880" w:type="dxa"/>
            <w:vAlign w:val="center"/>
          </w:tcPr>
          <w:p w14:paraId="59665D11" w14:textId="7B6DC9B9" w:rsidR="007C14DB" w:rsidRDefault="007C14DB" w:rsidP="007C14DB">
            <w:pPr>
              <w:jc w:val="center"/>
              <w:rPr>
                <w:rFonts w:ascii="Times New Roman" w:hAnsi="Times New Roman"/>
              </w:rPr>
            </w:pPr>
            <w:r w:rsidRPr="00E868F5">
              <w:rPr>
                <w:rFonts w:ascii="Times New Roman" w:hAnsi="Times New Roman"/>
              </w:rPr>
              <w:t>内容修订</w:t>
            </w:r>
          </w:p>
        </w:tc>
        <w:tc>
          <w:tcPr>
            <w:tcW w:w="1249" w:type="dxa"/>
          </w:tcPr>
          <w:p w14:paraId="470D3648" w14:textId="3DE0B1D2"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60E85194" w14:textId="7012A99E"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4B8E8A69" w14:textId="1701F48F" w:rsidR="007C14DB" w:rsidRDefault="007C14DB" w:rsidP="007C14DB">
            <w:pPr>
              <w:jc w:val="center"/>
              <w:rPr>
                <w:rFonts w:ascii="Times New Roman" w:hAnsi="Times New Roman"/>
              </w:rPr>
            </w:pPr>
            <w:r w:rsidRPr="00E868F5">
              <w:rPr>
                <w:rFonts w:ascii="Times New Roman" w:hAnsi="Times New Roman"/>
              </w:rPr>
              <w:t>冷亚航、陈朵、刘泽萍</w:t>
            </w:r>
          </w:p>
        </w:tc>
      </w:tr>
      <w:tr w:rsidR="007C14DB" w14:paraId="2B2C2BF1" w14:textId="77777777">
        <w:tc>
          <w:tcPr>
            <w:tcW w:w="675" w:type="dxa"/>
          </w:tcPr>
          <w:p w14:paraId="3573E7C2" w14:textId="410FC3A0" w:rsidR="007C14DB" w:rsidRDefault="007C14DB" w:rsidP="007C14DB">
            <w:pPr>
              <w:jc w:val="center"/>
              <w:rPr>
                <w:rFonts w:ascii="Times New Roman" w:hAnsi="Times New Roman"/>
              </w:rPr>
            </w:pPr>
            <w:r w:rsidRPr="00E868F5">
              <w:rPr>
                <w:rFonts w:ascii="Times New Roman" w:hAnsi="Times New Roman"/>
              </w:rPr>
              <w:t>3</w:t>
            </w:r>
          </w:p>
        </w:tc>
        <w:tc>
          <w:tcPr>
            <w:tcW w:w="1134" w:type="dxa"/>
          </w:tcPr>
          <w:p w14:paraId="3A8EC5A2" w14:textId="02F43218" w:rsidR="007C14DB" w:rsidRDefault="007C14DB" w:rsidP="007C14DB">
            <w:pPr>
              <w:jc w:val="center"/>
              <w:rPr>
                <w:rFonts w:ascii="Times New Roman" w:hAnsi="Times New Roman"/>
              </w:rPr>
            </w:pPr>
            <w:r w:rsidRPr="00E868F5">
              <w:rPr>
                <w:rFonts w:ascii="Times New Roman" w:hAnsi="Times New Roman"/>
              </w:rPr>
              <w:t>2026.3.</w:t>
            </w:r>
            <w:r>
              <w:rPr>
                <w:rFonts w:ascii="Times New Roman" w:hAnsi="Times New Roman" w:hint="eastAsia"/>
              </w:rPr>
              <w:t>29</w:t>
            </w:r>
          </w:p>
        </w:tc>
        <w:tc>
          <w:tcPr>
            <w:tcW w:w="709" w:type="dxa"/>
          </w:tcPr>
          <w:p w14:paraId="1240AE9F" w14:textId="26B11B15" w:rsidR="007C14DB" w:rsidRDefault="007C14DB" w:rsidP="007C14DB">
            <w:pPr>
              <w:jc w:val="center"/>
              <w:rPr>
                <w:rFonts w:ascii="Times New Roman" w:hAnsi="Times New Roman"/>
              </w:rPr>
            </w:pPr>
            <w:r w:rsidRPr="00E868F5">
              <w:rPr>
                <w:rFonts w:ascii="Times New Roman" w:hAnsi="Times New Roman"/>
              </w:rPr>
              <w:t>V1.0</w:t>
            </w:r>
          </w:p>
        </w:tc>
        <w:tc>
          <w:tcPr>
            <w:tcW w:w="1843" w:type="dxa"/>
          </w:tcPr>
          <w:p w14:paraId="5677CA46" w14:textId="7368B9DC" w:rsidR="007C14DB" w:rsidRDefault="007C14DB" w:rsidP="007C14DB">
            <w:pPr>
              <w:jc w:val="center"/>
              <w:rPr>
                <w:rFonts w:ascii="Times New Roman" w:hAnsi="Times New Roman"/>
              </w:rPr>
            </w:pPr>
            <w:r w:rsidRPr="00E868F5">
              <w:rPr>
                <w:rFonts w:ascii="Times New Roman" w:hAnsi="Times New Roman"/>
              </w:rPr>
              <w:t>全文内容整合</w:t>
            </w:r>
          </w:p>
        </w:tc>
        <w:tc>
          <w:tcPr>
            <w:tcW w:w="1880" w:type="dxa"/>
          </w:tcPr>
          <w:p w14:paraId="4C97C854" w14:textId="13AF26D5" w:rsidR="007C14DB" w:rsidRDefault="007C14DB" w:rsidP="007C14DB">
            <w:pPr>
              <w:jc w:val="center"/>
              <w:rPr>
                <w:rFonts w:ascii="Times New Roman" w:hAnsi="Times New Roman"/>
              </w:rPr>
            </w:pPr>
            <w:r w:rsidRPr="00E868F5">
              <w:rPr>
                <w:rFonts w:ascii="Times New Roman" w:hAnsi="Times New Roman"/>
              </w:rPr>
              <w:t>正式发布</w:t>
            </w:r>
          </w:p>
        </w:tc>
        <w:tc>
          <w:tcPr>
            <w:tcW w:w="1249" w:type="dxa"/>
          </w:tcPr>
          <w:p w14:paraId="75ED23BE" w14:textId="4171813C"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25811913" w14:textId="3A77BC0E" w:rsidR="007C14DB" w:rsidRDefault="007C14DB" w:rsidP="007C14DB">
            <w:pPr>
              <w:jc w:val="center"/>
              <w:rPr>
                <w:rFonts w:ascii="Times New Roman" w:hAnsi="Times New Roman"/>
              </w:rPr>
            </w:pPr>
            <w:r w:rsidRPr="00E868F5">
              <w:rPr>
                <w:rFonts w:ascii="Times New Roman" w:hAnsi="Times New Roman"/>
              </w:rPr>
              <w:t>冷亚航、陈朵、刘泽萍</w:t>
            </w:r>
          </w:p>
        </w:tc>
        <w:tc>
          <w:tcPr>
            <w:tcW w:w="1182" w:type="dxa"/>
          </w:tcPr>
          <w:p w14:paraId="64ABBADA" w14:textId="1E763616" w:rsidR="007C14DB" w:rsidRDefault="007C14DB" w:rsidP="007C14DB">
            <w:pPr>
              <w:jc w:val="center"/>
              <w:rPr>
                <w:rFonts w:ascii="Times New Roman" w:hAnsi="Times New Roman"/>
              </w:rPr>
            </w:pPr>
            <w:r w:rsidRPr="00E868F5">
              <w:rPr>
                <w:rFonts w:ascii="Times New Roman" w:hAnsi="Times New Roman"/>
              </w:rPr>
              <w:t>冷亚航、陈朵、刘泽萍</w:t>
            </w:r>
          </w:p>
        </w:tc>
      </w:tr>
    </w:tbl>
    <w:p w14:paraId="2F2AB349" w14:textId="77777777" w:rsidR="006A45FD" w:rsidRDefault="0090345B">
      <w:pPr>
        <w:rPr>
          <w:rFonts w:ascii="Times New Roman" w:hAnsi="Times New Roman"/>
        </w:rPr>
      </w:pPr>
      <w:r>
        <w:rPr>
          <w:rFonts w:ascii="Times New Roman" w:hAnsi="Times New Roman"/>
        </w:rPr>
        <w:t>说明：</w:t>
      </w:r>
      <w:r>
        <w:rPr>
          <w:rFonts w:ascii="Times New Roman" w:hAnsi="Times New Roman"/>
        </w:rPr>
        <w:t>“</w:t>
      </w:r>
      <w:r>
        <w:rPr>
          <w:rFonts w:ascii="Times New Roman" w:hAnsi="Times New Roman"/>
        </w:rPr>
        <w:t>变更原因</w:t>
      </w:r>
      <w:r>
        <w:rPr>
          <w:rFonts w:ascii="Times New Roman" w:hAnsi="Times New Roman"/>
        </w:rPr>
        <w:t>”</w:t>
      </w:r>
      <w:r>
        <w:rPr>
          <w:rFonts w:ascii="Times New Roman" w:hAnsi="Times New Roman"/>
        </w:rPr>
        <w:t>主要是分为：</w:t>
      </w:r>
    </w:p>
    <w:p w14:paraId="142CB21E" w14:textId="77777777" w:rsidR="006A45FD" w:rsidRDefault="0090345B">
      <w:pPr>
        <w:pStyle w:val="12"/>
        <w:numPr>
          <w:ilvl w:val="0"/>
          <w:numId w:val="2"/>
        </w:numPr>
        <w:ind w:firstLineChars="0"/>
        <w:rPr>
          <w:rFonts w:ascii="Times New Roman" w:hAnsi="Times New Roman"/>
        </w:rPr>
      </w:pPr>
      <w:r>
        <w:rPr>
          <w:rFonts w:ascii="Times New Roman" w:hAnsi="Times New Roman"/>
        </w:rPr>
        <w:t>建立初稿</w:t>
      </w:r>
    </w:p>
    <w:p w14:paraId="11B9DE07" w14:textId="77777777" w:rsidR="006A45FD" w:rsidRDefault="0090345B">
      <w:pPr>
        <w:pStyle w:val="12"/>
        <w:numPr>
          <w:ilvl w:val="0"/>
          <w:numId w:val="2"/>
        </w:numPr>
        <w:ind w:firstLineChars="0"/>
        <w:rPr>
          <w:rFonts w:ascii="Times New Roman" w:hAnsi="Times New Roman"/>
        </w:rPr>
      </w:pPr>
      <w:r>
        <w:rPr>
          <w:rFonts w:ascii="Times New Roman" w:hAnsi="Times New Roman"/>
        </w:rPr>
        <w:t>内容修订</w:t>
      </w:r>
    </w:p>
    <w:p w14:paraId="22875DB4" w14:textId="77777777" w:rsidR="006A45FD" w:rsidRDefault="0090345B">
      <w:pPr>
        <w:pStyle w:val="12"/>
        <w:numPr>
          <w:ilvl w:val="0"/>
          <w:numId w:val="2"/>
        </w:numPr>
        <w:ind w:firstLineChars="0"/>
        <w:rPr>
          <w:rFonts w:ascii="Times New Roman" w:hAnsi="Times New Roman"/>
        </w:rPr>
      </w:pPr>
      <w:r>
        <w:rPr>
          <w:rFonts w:ascii="Times New Roman" w:hAnsi="Times New Roman"/>
        </w:rPr>
        <w:t>正式发布</w:t>
      </w:r>
    </w:p>
    <w:p w14:paraId="3E228DD8" w14:textId="77777777" w:rsidR="006A45FD" w:rsidRDefault="0090345B">
      <w:pPr>
        <w:widowControl/>
        <w:jc w:val="left"/>
        <w:rPr>
          <w:rFonts w:ascii="Times New Roman" w:hAnsi="Times New Roman"/>
        </w:rPr>
      </w:pPr>
      <w:r>
        <w:rPr>
          <w:rFonts w:ascii="Times New Roman" w:hAnsi="Times New Roman"/>
        </w:rPr>
        <w:br w:type="page"/>
      </w:r>
    </w:p>
    <w:p w14:paraId="4EA86DEF" w14:textId="77777777" w:rsidR="006A45FD" w:rsidRDefault="0090345B">
      <w:pPr>
        <w:pStyle w:val="TOC10"/>
        <w:jc w:val="center"/>
        <w:rPr>
          <w:rFonts w:ascii="Times New Roman" w:hAnsi="Times New Roman"/>
        </w:rPr>
      </w:pPr>
      <w:r>
        <w:rPr>
          <w:rFonts w:ascii="Times New Roman" w:hAnsi="Times New Roman"/>
          <w:lang w:val="zh-CN"/>
        </w:rPr>
        <w:lastRenderedPageBreak/>
        <w:t>目录</w:t>
      </w:r>
    </w:p>
    <w:p w14:paraId="48559B6E" w14:textId="6F32DB8C" w:rsidR="0062380C" w:rsidRDefault="00501E32">
      <w:pPr>
        <w:pStyle w:val="TOC1"/>
        <w:rPr>
          <w:rFonts w:asciiTheme="minorHAnsi" w:eastAsiaTheme="minorEastAsia" w:hAnsiTheme="minorHAnsi" w:cstheme="minorBidi" w:hint="eastAsia"/>
          <w:noProof/>
          <w:sz w:val="22"/>
          <w:szCs w:val="24"/>
          <w14:ligatures w14:val="standardContextual"/>
        </w:rPr>
      </w:pPr>
      <w:r>
        <w:rPr>
          <w:rFonts w:ascii="Times New Roman" w:hAnsi="Times New Roman"/>
        </w:rPr>
        <w:fldChar w:fldCharType="begin"/>
      </w:r>
      <w:r w:rsidR="0090345B">
        <w:rPr>
          <w:rFonts w:ascii="Times New Roman" w:hAnsi="Times New Roman"/>
        </w:rPr>
        <w:instrText xml:space="preserve"> TOC \o "1-3" \h \z \u </w:instrText>
      </w:r>
      <w:r>
        <w:rPr>
          <w:rFonts w:ascii="Times New Roman" w:hAnsi="Times New Roman"/>
        </w:rPr>
        <w:fldChar w:fldCharType="separate"/>
      </w:r>
      <w:hyperlink w:anchor="_Toc225782719" w:history="1">
        <w:r w:rsidR="0062380C" w:rsidRPr="008C6C05">
          <w:rPr>
            <w:rStyle w:val="ab"/>
            <w:rFonts w:ascii="Times New Roman" w:hAnsi="Times New Roman" w:hint="eastAsia"/>
            <w:noProof/>
          </w:rPr>
          <w:t>1.</w:t>
        </w:r>
        <w:r w:rsidR="0062380C">
          <w:rPr>
            <w:rFonts w:asciiTheme="minorHAnsi" w:eastAsiaTheme="minorEastAsia" w:hAnsiTheme="minorHAnsi" w:cstheme="minorBidi" w:hint="eastAsia"/>
            <w:noProof/>
            <w:sz w:val="22"/>
            <w:szCs w:val="24"/>
            <w14:ligatures w14:val="standardContextual"/>
          </w:rPr>
          <w:tab/>
        </w:r>
        <w:r w:rsidR="0062380C" w:rsidRPr="008C6C05">
          <w:rPr>
            <w:rStyle w:val="ab"/>
            <w:rFonts w:ascii="Times New Roman" w:hAnsi="Times New Roman" w:hint="eastAsia"/>
            <w:noProof/>
          </w:rPr>
          <w:t>文档介绍</w:t>
        </w:r>
        <w:r w:rsidR="0062380C">
          <w:rPr>
            <w:rFonts w:hint="eastAsia"/>
            <w:noProof/>
            <w:webHidden/>
          </w:rPr>
          <w:tab/>
        </w:r>
        <w:r w:rsidR="0062380C">
          <w:rPr>
            <w:rFonts w:hint="eastAsia"/>
            <w:noProof/>
            <w:webHidden/>
          </w:rPr>
          <w:fldChar w:fldCharType="begin"/>
        </w:r>
        <w:r w:rsidR="0062380C">
          <w:rPr>
            <w:rFonts w:hint="eastAsia"/>
            <w:noProof/>
            <w:webHidden/>
          </w:rPr>
          <w:instrText xml:space="preserve"> </w:instrText>
        </w:r>
        <w:r w:rsidR="0062380C">
          <w:rPr>
            <w:noProof/>
            <w:webHidden/>
          </w:rPr>
          <w:instrText>PAGEREF _Toc225782719 \h</w:instrText>
        </w:r>
        <w:r w:rsidR="0062380C">
          <w:rPr>
            <w:rFonts w:hint="eastAsia"/>
            <w:noProof/>
            <w:webHidden/>
          </w:rPr>
          <w:instrText xml:space="preserve"> </w:instrText>
        </w:r>
        <w:r w:rsidR="0062380C">
          <w:rPr>
            <w:rFonts w:hint="eastAsia"/>
            <w:noProof/>
            <w:webHidden/>
          </w:rPr>
        </w:r>
        <w:r w:rsidR="0062380C">
          <w:rPr>
            <w:rFonts w:hint="eastAsia"/>
            <w:noProof/>
            <w:webHidden/>
          </w:rPr>
          <w:fldChar w:fldCharType="separate"/>
        </w:r>
        <w:r w:rsidR="0062380C">
          <w:rPr>
            <w:noProof/>
            <w:webHidden/>
          </w:rPr>
          <w:t>5</w:t>
        </w:r>
        <w:r w:rsidR="0062380C">
          <w:rPr>
            <w:rFonts w:hint="eastAsia"/>
            <w:noProof/>
            <w:webHidden/>
          </w:rPr>
          <w:fldChar w:fldCharType="end"/>
        </w:r>
      </w:hyperlink>
    </w:p>
    <w:p w14:paraId="17389E36" w14:textId="3FE7A956"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0" w:history="1">
        <w:r w:rsidRPr="008C6C05">
          <w:rPr>
            <w:rStyle w:val="ab"/>
            <w:rFonts w:ascii="Times New Roman" w:hAnsi="Times New Roman" w:hint="eastAsia"/>
            <w:noProof/>
          </w:rPr>
          <w:t>1.1.</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1A2986" w14:textId="12B59F12"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1" w:history="1">
        <w:r w:rsidRPr="008C6C05">
          <w:rPr>
            <w:rStyle w:val="ab"/>
            <w:rFonts w:ascii="Times New Roman" w:hAnsi="Times New Roman" w:hint="eastAsia"/>
            <w:noProof/>
          </w:rPr>
          <w:t>1.2.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B7E473" w14:textId="1FDD7A9A"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2" w:history="1">
        <w:r w:rsidRPr="008C6C05">
          <w:rPr>
            <w:rStyle w:val="ab"/>
            <w:rFonts w:ascii="Times New Roman" w:hAnsi="Times New Roman" w:hint="eastAsia"/>
            <w:noProof/>
          </w:rPr>
          <w:t>1.3.</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C409D6" w14:textId="5893C841"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3" w:history="1">
        <w:r w:rsidRPr="008C6C05">
          <w:rPr>
            <w:rStyle w:val="ab"/>
            <w:rFonts w:ascii="Times New Roman" w:hAnsi="Times New Roman" w:hint="eastAsia"/>
            <w:noProof/>
          </w:rPr>
          <w:t>1.4.</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0BA2C89" w14:textId="2BD1B24A"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4" w:history="1">
        <w:r w:rsidRPr="008C6C05">
          <w:rPr>
            <w:rStyle w:val="ab"/>
            <w:rFonts w:ascii="Times New Roman" w:hAnsi="Times New Roman" w:hint="eastAsia"/>
            <w:noProof/>
          </w:rPr>
          <w:t>1.5.</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4B5CCA" w14:textId="021A0FF7" w:rsidR="0062380C" w:rsidRDefault="0062380C">
      <w:pPr>
        <w:pStyle w:val="TOC1"/>
        <w:rPr>
          <w:rFonts w:asciiTheme="minorHAnsi" w:eastAsiaTheme="minorEastAsia" w:hAnsiTheme="minorHAnsi" w:cstheme="minorBidi" w:hint="eastAsia"/>
          <w:noProof/>
          <w:sz w:val="22"/>
          <w:szCs w:val="24"/>
          <w14:ligatures w14:val="standardContextual"/>
        </w:rPr>
      </w:pPr>
      <w:hyperlink w:anchor="_Toc225782725" w:history="1">
        <w:r w:rsidRPr="008C6C05">
          <w:rPr>
            <w:rStyle w:val="ab"/>
            <w:rFonts w:ascii="Times New Roman" w:hAnsi="Times New Roman" w:hint="eastAsia"/>
            <w:noProof/>
          </w:rPr>
          <w:t>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335CC5" w14:textId="7441091F"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6" w:history="1">
        <w:r w:rsidRPr="008C6C05">
          <w:rPr>
            <w:rStyle w:val="ab"/>
            <w:rFonts w:hint="eastAsia"/>
            <w:noProof/>
          </w:rPr>
          <w:t>2.1.</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项目说明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7AAB90" w14:textId="0DCF4A9B"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7" w:history="1">
        <w:r w:rsidRPr="008C6C05">
          <w:rPr>
            <w:rStyle w:val="ab"/>
            <w:rFonts w:ascii="Times New Roman" w:hAnsi="Times New Roman" w:hint="eastAsia"/>
            <w:noProof/>
          </w:rPr>
          <w:t>2.2.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147D6A" w14:textId="645E9CF7"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8" w:history="1">
        <w:r w:rsidRPr="008C6C05">
          <w:rPr>
            <w:rStyle w:val="ab"/>
            <w:rFonts w:ascii="Times New Roman" w:hAnsi="Times New Roman" w:hint="eastAsia"/>
            <w:noProof/>
          </w:rPr>
          <w:t>2.3.</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1C3DFF" w14:textId="70D29D11"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29" w:history="1">
        <w:r w:rsidRPr="008C6C05">
          <w:rPr>
            <w:rStyle w:val="ab"/>
            <w:rFonts w:ascii="Times New Roman" w:hAnsi="Times New Roman" w:hint="eastAsia"/>
            <w:noProof/>
          </w:rPr>
          <w:t>2.4.</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项目用户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834E74" w14:textId="7400854B" w:rsidR="0062380C" w:rsidRDefault="0062380C">
      <w:pPr>
        <w:pStyle w:val="TOC1"/>
        <w:rPr>
          <w:rFonts w:asciiTheme="minorHAnsi" w:eastAsiaTheme="minorEastAsia" w:hAnsiTheme="minorHAnsi" w:cstheme="minorBidi" w:hint="eastAsia"/>
          <w:noProof/>
          <w:sz w:val="22"/>
          <w:szCs w:val="24"/>
          <w14:ligatures w14:val="standardContextual"/>
        </w:rPr>
      </w:pPr>
      <w:hyperlink w:anchor="_Toc225782730" w:history="1">
        <w:r w:rsidRPr="008C6C05">
          <w:rPr>
            <w:rStyle w:val="ab"/>
            <w:rFonts w:ascii="Times New Roman" w:hAnsi="Times New Roman" w:hint="eastAsia"/>
            <w:noProof/>
          </w:rPr>
          <w:t>3.</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65AAC8" w14:textId="3D06C9F0"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31" w:history="1">
        <w:r w:rsidRPr="008C6C05">
          <w:rPr>
            <w:rStyle w:val="ab"/>
            <w:rFonts w:ascii="Times New Roman" w:hAnsi="Times New Roman" w:hint="eastAsia"/>
            <w:noProof/>
          </w:rPr>
          <w:t>3.1.</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整体需求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55910D" w14:textId="1C5255B2"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32" w:history="1">
        <w:r w:rsidRPr="008C6C05">
          <w:rPr>
            <w:rStyle w:val="ab"/>
            <w:rFonts w:ascii="Times New Roman" w:hAnsi="Times New Roman" w:hint="eastAsia"/>
            <w:noProof/>
          </w:rPr>
          <w:t>3.2.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AA63C2" w14:textId="41E329CB"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33" w:history="1">
        <w:r w:rsidRPr="008C6C05">
          <w:rPr>
            <w:rStyle w:val="ab"/>
            <w:rFonts w:hint="eastAsia"/>
            <w:noProof/>
          </w:rPr>
          <w:t>3.2.1.</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C1E09E" w14:textId="6C18C0EA"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34" w:history="1">
        <w:r w:rsidRPr="008C6C05">
          <w:rPr>
            <w:rStyle w:val="ab"/>
            <w:rFonts w:hint="eastAsia"/>
            <w:noProof/>
          </w:rPr>
          <w:t>3.2.2.</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总体模块划分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D2F0C0" w14:textId="00BED322" w:rsidR="0062380C" w:rsidRDefault="0062380C">
      <w:pPr>
        <w:pStyle w:val="TOC1"/>
        <w:rPr>
          <w:rFonts w:asciiTheme="minorHAnsi" w:eastAsiaTheme="minorEastAsia" w:hAnsiTheme="minorHAnsi" w:cstheme="minorBidi" w:hint="eastAsia"/>
          <w:noProof/>
          <w:sz w:val="22"/>
          <w:szCs w:val="24"/>
          <w14:ligatures w14:val="standardContextual"/>
        </w:rPr>
      </w:pPr>
      <w:hyperlink w:anchor="_Toc225782735" w:history="1">
        <w:r w:rsidRPr="008C6C05">
          <w:rPr>
            <w:rStyle w:val="ab"/>
            <w:rFonts w:ascii="Times New Roman" w:hAnsi="Times New Roman" w:hint="eastAsia"/>
            <w:noProof/>
          </w:rPr>
          <w:t>4.</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6AF069" w14:textId="790CA470"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36" w:history="1">
        <w:r w:rsidRPr="008C6C05">
          <w:rPr>
            <w:rStyle w:val="ab"/>
            <w:rFonts w:ascii="Times New Roman" w:hAnsi="Times New Roman" w:hint="eastAsia"/>
            <w:noProof/>
          </w:rPr>
          <w:t>4.1.</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业务功能需求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95ACE1" w14:textId="1943400D"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37" w:history="1">
        <w:r w:rsidRPr="008C6C05">
          <w:rPr>
            <w:rStyle w:val="ab"/>
            <w:rFonts w:hint="eastAsia"/>
            <w:noProof/>
          </w:rPr>
          <w:t>4.1.1.</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系统基础管控</w:t>
        </w:r>
        <w:r w:rsidRPr="008C6C05">
          <w:rPr>
            <w:rStyle w:val="ab"/>
            <w:rFonts w:hint="eastAsia"/>
            <w:noProof/>
          </w:rPr>
          <w:t>alphabiz001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16318B" w14:textId="57828AEC"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38" w:history="1">
        <w:r w:rsidRPr="008C6C05">
          <w:rPr>
            <w:rStyle w:val="ab"/>
            <w:rFonts w:hint="eastAsia"/>
            <w:noProof/>
          </w:rPr>
          <w:t>4.1.2.</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时空可视化漫游</w:t>
        </w:r>
        <w:r w:rsidRPr="008C6C05">
          <w:rPr>
            <w:rStyle w:val="ab"/>
            <w:rFonts w:hint="eastAsia"/>
            <w:noProof/>
          </w:rPr>
          <w:t>alphabiz002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777A70" w14:textId="327E480E"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39" w:history="1">
        <w:r w:rsidRPr="008C6C05">
          <w:rPr>
            <w:rStyle w:val="ab"/>
            <w:rFonts w:hint="eastAsia"/>
            <w:noProof/>
          </w:rPr>
          <w:t>4.1.3.</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标注校对工作台</w:t>
        </w:r>
        <w:r w:rsidRPr="008C6C05">
          <w:rPr>
            <w:rStyle w:val="ab"/>
            <w:rFonts w:hint="eastAsia"/>
            <w:noProof/>
          </w:rPr>
          <w:t>alphabiz003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A0E577" w14:textId="3C6EEF16"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40" w:history="1">
        <w:r w:rsidRPr="008C6C05">
          <w:rPr>
            <w:rStyle w:val="ab"/>
            <w:rFonts w:ascii="Times New Roman" w:hAnsi="Times New Roman" w:hint="eastAsia"/>
            <w:noProof/>
          </w:rPr>
          <w:t>4.2.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78FEAB5" w14:textId="7E09AC96"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41" w:history="1">
        <w:r w:rsidRPr="008C6C05">
          <w:rPr>
            <w:rStyle w:val="ab"/>
            <w:rFonts w:hint="eastAsia"/>
            <w:noProof/>
          </w:rPr>
          <w:t>4.2.1.</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动态实时数据接口</w:t>
        </w:r>
        <w:r w:rsidRPr="008C6C05">
          <w:rPr>
            <w:rStyle w:val="ab"/>
            <w:rFonts w:hint="eastAsia"/>
            <w:noProof/>
          </w:rPr>
          <w:t>alphaapi001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2C11ED" w14:textId="26147AEF"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42" w:history="1">
        <w:r w:rsidRPr="008C6C05">
          <w:rPr>
            <w:rStyle w:val="ab"/>
            <w:rFonts w:hint="eastAsia"/>
            <w:noProof/>
          </w:rPr>
          <w:t>4.2.2.</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多媒体与文本接口</w:t>
        </w:r>
        <w:r w:rsidRPr="008C6C05">
          <w:rPr>
            <w:rStyle w:val="ab"/>
            <w:rFonts w:hint="eastAsia"/>
            <w:noProof/>
          </w:rPr>
          <w:t>alphaapi002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B8615B" w14:textId="3C75971D" w:rsidR="0062380C" w:rsidRDefault="0062380C">
      <w:pPr>
        <w:pStyle w:val="TOC3"/>
        <w:tabs>
          <w:tab w:val="left" w:pos="1760"/>
          <w:tab w:val="right" w:leader="dot" w:pos="9628"/>
        </w:tabs>
        <w:rPr>
          <w:rFonts w:asciiTheme="minorHAnsi" w:eastAsiaTheme="minorEastAsia" w:hAnsiTheme="minorHAnsi" w:cstheme="minorBidi" w:hint="eastAsia"/>
          <w:noProof/>
          <w:sz w:val="22"/>
          <w:szCs w:val="24"/>
          <w14:ligatures w14:val="standardContextual"/>
        </w:rPr>
      </w:pPr>
      <w:hyperlink w:anchor="_Toc225782743" w:history="1">
        <w:r w:rsidRPr="008C6C05">
          <w:rPr>
            <w:rStyle w:val="ab"/>
            <w:rFonts w:hint="eastAsia"/>
            <w:noProof/>
          </w:rPr>
          <w:t>4.2.3.</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数据回写交互接口</w:t>
        </w:r>
        <w:r w:rsidRPr="008C6C05">
          <w:rPr>
            <w:rStyle w:val="ab"/>
            <w:rFonts w:hint="eastAsia"/>
            <w:noProof/>
          </w:rPr>
          <w:t>alphaapi003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7B92A3" w14:textId="715B191C" w:rsidR="0062380C" w:rsidRDefault="0062380C">
      <w:pPr>
        <w:pStyle w:val="TOC1"/>
        <w:rPr>
          <w:rFonts w:asciiTheme="minorHAnsi" w:eastAsiaTheme="minorEastAsia" w:hAnsiTheme="minorHAnsi" w:cstheme="minorBidi" w:hint="eastAsia"/>
          <w:noProof/>
          <w:sz w:val="22"/>
          <w:szCs w:val="24"/>
          <w14:ligatures w14:val="standardContextual"/>
        </w:rPr>
      </w:pPr>
      <w:hyperlink w:anchor="_Toc225782744" w:history="1">
        <w:r w:rsidRPr="008C6C05">
          <w:rPr>
            <w:rStyle w:val="ab"/>
            <w:rFonts w:hint="eastAsia"/>
            <w:noProof/>
          </w:rPr>
          <w:t>5.</w:t>
        </w:r>
        <w:r>
          <w:rPr>
            <w:rFonts w:asciiTheme="minorHAnsi" w:eastAsiaTheme="minorEastAsia" w:hAnsiTheme="minorHAnsi" w:cstheme="minorBidi" w:hint="eastAsia"/>
            <w:noProof/>
            <w:sz w:val="22"/>
            <w:szCs w:val="24"/>
            <w14:ligatures w14:val="standardContextual"/>
          </w:rPr>
          <w:tab/>
        </w:r>
        <w:r w:rsidRPr="008C6C05">
          <w:rPr>
            <w:rStyle w:val="ab"/>
            <w:rFonts w:hint="eastAsia"/>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B541FD" w14:textId="66D8FE96"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45" w:history="1">
        <w:r w:rsidRPr="008C6C05">
          <w:rPr>
            <w:rStyle w:val="ab"/>
            <w:rFonts w:ascii="Times New Roman" w:hAnsi="Times New Roman" w:hint="eastAsia"/>
            <w:noProof/>
          </w:rPr>
          <w:t>5.1.</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3B191C0" w14:textId="2D158BFD" w:rsidR="0062380C" w:rsidRDefault="0062380C">
      <w:pPr>
        <w:pStyle w:val="TOC2"/>
        <w:tabs>
          <w:tab w:val="left" w:pos="1100"/>
          <w:tab w:val="right" w:leader="dot" w:pos="9628"/>
        </w:tabs>
        <w:rPr>
          <w:rFonts w:asciiTheme="minorHAnsi" w:eastAsiaTheme="minorEastAsia" w:hAnsiTheme="minorHAnsi" w:cstheme="minorBidi" w:hint="eastAsia"/>
          <w:noProof/>
          <w:sz w:val="22"/>
          <w:szCs w:val="24"/>
          <w14:ligatures w14:val="standardContextual"/>
        </w:rPr>
      </w:pPr>
      <w:hyperlink w:anchor="_Toc225782746" w:history="1">
        <w:r w:rsidRPr="008C6C05">
          <w:rPr>
            <w:rStyle w:val="ab"/>
            <w:rFonts w:ascii="Times New Roman" w:hAnsi="Times New Roman" w:hint="eastAsia"/>
            <w:noProof/>
          </w:rPr>
          <w:t>5.2.</w:t>
        </w:r>
        <w:r>
          <w:rPr>
            <w:rFonts w:asciiTheme="minorHAnsi" w:eastAsiaTheme="minorEastAsia" w:hAnsiTheme="minorHAnsi" w:cstheme="minorBidi" w:hint="eastAsia"/>
            <w:noProof/>
            <w:sz w:val="22"/>
            <w:szCs w:val="24"/>
            <w14:ligatures w14:val="standardContextual"/>
          </w:rPr>
          <w:tab/>
        </w:r>
        <w:r w:rsidRPr="008C6C05">
          <w:rPr>
            <w:rStyle w:val="ab"/>
            <w:rFonts w:ascii="Times New Roman" w:hAnsi="Times New Roman" w:hint="eastAsia"/>
            <w:noProof/>
          </w:rPr>
          <w:t>兼容性需求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_Toc225782746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83106A" w14:textId="7E3162EA" w:rsidR="006A45FD" w:rsidRDefault="00501E32">
      <w:pPr>
        <w:rPr>
          <w:rFonts w:ascii="Times New Roman" w:hAnsi="Times New Roman"/>
        </w:rPr>
      </w:pPr>
      <w:r>
        <w:rPr>
          <w:rFonts w:ascii="Times New Roman" w:hAnsi="Times New Roman"/>
          <w:bCs/>
          <w:lang w:val="zh-CN"/>
        </w:rPr>
        <w:fldChar w:fldCharType="end"/>
      </w:r>
    </w:p>
    <w:p w14:paraId="40199BDB" w14:textId="77777777" w:rsidR="006A45FD" w:rsidRDefault="006A45FD">
      <w:pPr>
        <w:widowControl/>
        <w:jc w:val="left"/>
        <w:sectPr w:rsidR="006A45FD">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317D0962" w14:textId="77777777" w:rsidR="006A45FD" w:rsidRDefault="0090345B">
      <w:pPr>
        <w:pStyle w:val="1"/>
        <w:numPr>
          <w:ilvl w:val="0"/>
          <w:numId w:val="3"/>
        </w:numPr>
        <w:rPr>
          <w:rFonts w:ascii="Times New Roman" w:hAnsi="Times New Roman"/>
        </w:rPr>
      </w:pPr>
      <w:bookmarkStart w:id="0" w:name="_Toc225782719"/>
      <w:r>
        <w:rPr>
          <w:rFonts w:ascii="Times New Roman" w:hAnsi="Times New Roman" w:hint="eastAsia"/>
        </w:rPr>
        <w:lastRenderedPageBreak/>
        <w:t>文档介绍</w:t>
      </w:r>
      <w:bookmarkEnd w:id="0"/>
    </w:p>
    <w:p w14:paraId="67B7867B" w14:textId="2B3BAED3" w:rsidR="00447221" w:rsidRPr="00447221" w:rsidRDefault="0090345B" w:rsidP="00447221">
      <w:pPr>
        <w:pStyle w:val="2"/>
        <w:numPr>
          <w:ilvl w:val="1"/>
          <w:numId w:val="3"/>
        </w:numPr>
        <w:rPr>
          <w:rFonts w:ascii="Times New Roman" w:hAnsi="Times New Roman"/>
        </w:rPr>
      </w:pPr>
      <w:bookmarkStart w:id="1" w:name="_Toc225782720"/>
      <w:r>
        <w:rPr>
          <w:rFonts w:ascii="Times New Roman" w:hAnsi="Times New Roman" w:hint="eastAsia"/>
        </w:rPr>
        <w:t>编写目的</w:t>
      </w:r>
      <w:bookmarkEnd w:id="1"/>
    </w:p>
    <w:p w14:paraId="6CEF2F17" w14:textId="192B20E9" w:rsidR="006A45FD" w:rsidRDefault="00447221" w:rsidP="00992B1D">
      <w:pPr>
        <w:spacing w:line="460" w:lineRule="exact"/>
        <w:ind w:firstLineChars="200" w:firstLine="420"/>
        <w:rPr>
          <w:rFonts w:ascii="宋体" w:hAnsi="宋体" w:hint="eastAsia"/>
          <w:szCs w:val="21"/>
        </w:rPr>
      </w:pPr>
      <w:r w:rsidRPr="00447221">
        <w:rPr>
          <w:rFonts w:ascii="宋体" w:hAnsi="宋体"/>
          <w:szCs w:val="21"/>
        </w:rPr>
        <w:t>本文档描述可视化ATC地空通话语音标注系统（A-4前端模块）软件产品功能设计说明书（SRS）的目的是：</w:t>
      </w:r>
    </w:p>
    <w:p w14:paraId="2EEE7826" w14:textId="77777777" w:rsidR="006A45FD" w:rsidRDefault="0090345B">
      <w:pPr>
        <w:pStyle w:val="14"/>
        <w:numPr>
          <w:ilvl w:val="0"/>
          <w:numId w:val="4"/>
        </w:numPr>
        <w:spacing w:line="460" w:lineRule="exact"/>
        <w:ind w:firstLineChars="0"/>
        <w:rPr>
          <w:rFonts w:ascii="宋体" w:hAnsi="宋体" w:hint="eastAsia"/>
          <w:sz w:val="21"/>
          <w:szCs w:val="21"/>
        </w:rPr>
      </w:pPr>
      <w:r>
        <w:rPr>
          <w:rFonts w:ascii="宋体" w:hAnsi="宋体" w:hint="eastAsia"/>
          <w:sz w:val="21"/>
          <w:szCs w:val="21"/>
        </w:rPr>
        <w:t>定义软件总体要求，作为用户和软件开发人员之间相互了解的基础；</w:t>
      </w:r>
    </w:p>
    <w:p w14:paraId="0D8407C6" w14:textId="77777777" w:rsidR="006A45FD" w:rsidRDefault="0090345B">
      <w:pPr>
        <w:pStyle w:val="14"/>
        <w:numPr>
          <w:ilvl w:val="0"/>
          <w:numId w:val="4"/>
        </w:numPr>
        <w:spacing w:line="460" w:lineRule="exact"/>
        <w:ind w:firstLineChars="0"/>
        <w:rPr>
          <w:rFonts w:ascii="宋体" w:hAnsi="宋体" w:hint="eastAsia"/>
          <w:sz w:val="21"/>
          <w:szCs w:val="21"/>
        </w:rPr>
      </w:pPr>
      <w:r>
        <w:rPr>
          <w:rFonts w:ascii="宋体" w:hAnsi="宋体" w:hint="eastAsia"/>
          <w:sz w:val="21"/>
          <w:szCs w:val="21"/>
        </w:rPr>
        <w:t>提供性能要求、初步设计和用户影响的信息，作为软件人员进行软件结构设计和编码的基础；</w:t>
      </w:r>
    </w:p>
    <w:p w14:paraId="1D2AF2BA" w14:textId="77777777" w:rsidR="006A45FD" w:rsidRDefault="0090345B">
      <w:pPr>
        <w:pStyle w:val="14"/>
        <w:numPr>
          <w:ilvl w:val="0"/>
          <w:numId w:val="4"/>
        </w:numPr>
        <w:spacing w:line="460" w:lineRule="exact"/>
        <w:ind w:firstLineChars="0"/>
        <w:rPr>
          <w:rFonts w:ascii="宋体" w:hAnsi="宋体" w:hint="eastAsia"/>
          <w:sz w:val="21"/>
          <w:szCs w:val="21"/>
        </w:rPr>
      </w:pPr>
      <w:r>
        <w:rPr>
          <w:rFonts w:ascii="宋体" w:hAnsi="宋体" w:hint="eastAsia"/>
          <w:sz w:val="21"/>
          <w:szCs w:val="21"/>
        </w:rPr>
        <w:t>作为软件总体测试的依据。</w:t>
      </w:r>
    </w:p>
    <w:p w14:paraId="13AE7B1A" w14:textId="77777777" w:rsidR="006A45FD" w:rsidRDefault="0090345B">
      <w:pPr>
        <w:pStyle w:val="2"/>
        <w:numPr>
          <w:ilvl w:val="1"/>
          <w:numId w:val="3"/>
        </w:numPr>
        <w:rPr>
          <w:rFonts w:ascii="Times New Roman" w:hAnsi="Times New Roman"/>
        </w:rPr>
      </w:pPr>
      <w:bookmarkStart w:id="2" w:name="_Toc225782721"/>
      <w:r>
        <w:rPr>
          <w:rFonts w:ascii="Times New Roman" w:hAnsi="Times New Roman" w:hint="eastAsia"/>
        </w:rPr>
        <w:t>文档范围</w:t>
      </w:r>
      <w:bookmarkEnd w:id="2"/>
    </w:p>
    <w:p w14:paraId="27B54A65" w14:textId="415E8FBD" w:rsidR="006A45FD" w:rsidRDefault="00447221">
      <w:pPr>
        <w:ind w:firstLineChars="200" w:firstLine="420"/>
      </w:pPr>
      <w:r w:rsidRPr="00447221">
        <w:t>可视化</w:t>
      </w:r>
      <w:r w:rsidRPr="00447221">
        <w:t>ATC</w:t>
      </w:r>
      <w:r w:rsidRPr="00447221">
        <w:t>地空通话语音标注系统（</w:t>
      </w:r>
      <w:r w:rsidRPr="00447221">
        <w:t>A-4</w:t>
      </w:r>
      <w:r w:rsidRPr="00447221">
        <w:t>模块）功能设计说明书主要是对该前端系统中各项可视化交互功能、组件渲染操作方式以及与后端接口对接逻辑进行基本的描述。</w:t>
      </w:r>
    </w:p>
    <w:p w14:paraId="70F3D623" w14:textId="77777777" w:rsidR="006A45FD" w:rsidRDefault="0090345B">
      <w:pPr>
        <w:pStyle w:val="2"/>
        <w:numPr>
          <w:ilvl w:val="1"/>
          <w:numId w:val="3"/>
        </w:numPr>
        <w:rPr>
          <w:rFonts w:ascii="Times New Roman" w:hAnsi="Times New Roman"/>
        </w:rPr>
      </w:pPr>
      <w:bookmarkStart w:id="3" w:name="_Toc225782722"/>
      <w:r>
        <w:rPr>
          <w:rFonts w:ascii="Times New Roman" w:hAnsi="Times New Roman" w:hint="eastAsia"/>
        </w:rPr>
        <w:t>读者对象</w:t>
      </w:r>
      <w:bookmarkEnd w:id="3"/>
    </w:p>
    <w:p w14:paraId="556AE790" w14:textId="665998F8" w:rsidR="006A45FD" w:rsidRDefault="00447221">
      <w:pPr>
        <w:ind w:firstLineChars="200" w:firstLine="420"/>
      </w:pPr>
      <w:r w:rsidRPr="00447221">
        <w:t>编写详细设计人员、前端程序开发人员、后端接口研发人员及系统测试人员。</w:t>
      </w:r>
    </w:p>
    <w:p w14:paraId="01425A0E" w14:textId="77777777" w:rsidR="006A45FD" w:rsidRDefault="0090345B">
      <w:pPr>
        <w:pStyle w:val="2"/>
        <w:numPr>
          <w:ilvl w:val="1"/>
          <w:numId w:val="3"/>
        </w:numPr>
        <w:rPr>
          <w:rFonts w:ascii="Times New Roman" w:hAnsi="Times New Roman"/>
        </w:rPr>
      </w:pPr>
      <w:bookmarkStart w:id="4" w:name="_Toc225782723"/>
      <w:r>
        <w:rPr>
          <w:rFonts w:ascii="Times New Roman" w:hAnsi="Times New Roman" w:hint="eastAsia"/>
        </w:rPr>
        <w:t>术语与缩写解释</w:t>
      </w:r>
      <w:bookmarkEnd w:id="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2"/>
        <w:gridCol w:w="5985"/>
      </w:tblGrid>
      <w:tr w:rsidR="00447221" w14:paraId="28D83F43" w14:textId="77777777" w:rsidTr="00447221">
        <w:trPr>
          <w:jc w:val="center"/>
        </w:trPr>
        <w:tc>
          <w:tcPr>
            <w:tcW w:w="3082" w:type="dxa"/>
            <w:shd w:val="clear" w:color="auto" w:fill="BFBFBF"/>
            <w:vAlign w:val="center"/>
          </w:tcPr>
          <w:p w14:paraId="69857D49" w14:textId="3F1410BB" w:rsidR="00447221" w:rsidRDefault="00447221" w:rsidP="00447221">
            <w:pPr>
              <w:jc w:val="center"/>
              <w:rPr>
                <w:rFonts w:ascii="宋体" w:hAnsi="宋体" w:hint="eastAsia"/>
                <w:szCs w:val="21"/>
              </w:rPr>
            </w:pPr>
            <w:r>
              <w:rPr>
                <w:rStyle w:val="af1"/>
                <w:rFonts w:ascii="Arial" w:hAnsi="Arial" w:cs="Arial"/>
              </w:rPr>
              <w:t>缩写、术语及符号</w:t>
            </w:r>
          </w:p>
        </w:tc>
        <w:tc>
          <w:tcPr>
            <w:tcW w:w="5985" w:type="dxa"/>
            <w:shd w:val="clear" w:color="auto" w:fill="BFBFBF"/>
            <w:vAlign w:val="center"/>
          </w:tcPr>
          <w:p w14:paraId="41244E2F" w14:textId="4F5DBFBB" w:rsidR="00447221" w:rsidRDefault="00447221" w:rsidP="00447221">
            <w:pPr>
              <w:jc w:val="center"/>
              <w:rPr>
                <w:rFonts w:ascii="宋体" w:hAnsi="宋体" w:hint="eastAsia"/>
                <w:szCs w:val="21"/>
              </w:rPr>
            </w:pPr>
            <w:r>
              <w:rPr>
                <w:rStyle w:val="af1"/>
                <w:rFonts w:ascii="Arial" w:hAnsi="Arial" w:cs="Arial"/>
              </w:rPr>
              <w:t>解释</w:t>
            </w:r>
          </w:p>
        </w:tc>
      </w:tr>
      <w:tr w:rsidR="00447221" w14:paraId="56955DEE" w14:textId="77777777" w:rsidTr="00447221">
        <w:trPr>
          <w:jc w:val="center"/>
        </w:trPr>
        <w:tc>
          <w:tcPr>
            <w:tcW w:w="3082" w:type="dxa"/>
            <w:vAlign w:val="center"/>
          </w:tcPr>
          <w:p w14:paraId="0AFFAD2F" w14:textId="14F1929E" w:rsidR="00447221" w:rsidRDefault="00447221" w:rsidP="00447221">
            <w:pPr>
              <w:jc w:val="center"/>
              <w:rPr>
                <w:rFonts w:ascii="宋体" w:hAnsi="宋体" w:hint="eastAsia"/>
                <w:szCs w:val="21"/>
              </w:rPr>
            </w:pPr>
            <w:r>
              <w:rPr>
                <w:rFonts w:ascii="Arial" w:hAnsi="Arial" w:cs="Arial"/>
              </w:rPr>
              <w:t>Next.js / React</w:t>
            </w:r>
          </w:p>
        </w:tc>
        <w:tc>
          <w:tcPr>
            <w:tcW w:w="5985" w:type="dxa"/>
            <w:vAlign w:val="center"/>
          </w:tcPr>
          <w:p w14:paraId="0DA38E43" w14:textId="17A1D376" w:rsidR="00447221" w:rsidRDefault="00447221" w:rsidP="00447221">
            <w:pPr>
              <w:rPr>
                <w:rFonts w:ascii="宋体" w:hAnsi="宋体" w:hint="eastAsia"/>
                <w:szCs w:val="21"/>
              </w:rPr>
            </w:pPr>
            <w:r>
              <w:rPr>
                <w:rFonts w:ascii="Arial" w:hAnsi="Arial" w:cs="Arial"/>
              </w:rPr>
              <w:t>本系统</w:t>
            </w:r>
            <w:r>
              <w:rPr>
                <w:rFonts w:ascii="Arial" w:hAnsi="Arial" w:cs="Arial"/>
              </w:rPr>
              <w:t>A-4</w:t>
            </w:r>
            <w:r>
              <w:rPr>
                <w:rFonts w:ascii="Arial" w:hAnsi="Arial" w:cs="Arial"/>
              </w:rPr>
              <w:t>前端模块采用的核心开发框架与底层渲染引擎。</w:t>
            </w:r>
          </w:p>
        </w:tc>
      </w:tr>
      <w:tr w:rsidR="00447221" w14:paraId="4F14720E" w14:textId="77777777" w:rsidTr="00447221">
        <w:trPr>
          <w:jc w:val="center"/>
        </w:trPr>
        <w:tc>
          <w:tcPr>
            <w:tcW w:w="3082" w:type="dxa"/>
            <w:vAlign w:val="center"/>
          </w:tcPr>
          <w:p w14:paraId="3B415924" w14:textId="6DB2ED8D" w:rsidR="00447221" w:rsidRDefault="00447221" w:rsidP="00447221">
            <w:pPr>
              <w:jc w:val="center"/>
              <w:rPr>
                <w:rFonts w:ascii="宋体" w:hAnsi="宋体" w:hint="eastAsia"/>
                <w:szCs w:val="21"/>
              </w:rPr>
            </w:pPr>
            <w:r>
              <w:rPr>
                <w:rFonts w:ascii="Arial" w:hAnsi="Arial" w:cs="Arial"/>
              </w:rPr>
              <w:t>Web GIS</w:t>
            </w:r>
          </w:p>
        </w:tc>
        <w:tc>
          <w:tcPr>
            <w:tcW w:w="5985" w:type="dxa"/>
            <w:vAlign w:val="center"/>
          </w:tcPr>
          <w:p w14:paraId="55058036" w14:textId="0FF8F1BC" w:rsidR="00447221" w:rsidRDefault="00447221" w:rsidP="00447221">
            <w:pPr>
              <w:rPr>
                <w:rFonts w:ascii="宋体" w:hAnsi="宋体" w:hint="eastAsia"/>
                <w:szCs w:val="21"/>
              </w:rPr>
            </w:pPr>
            <w:r>
              <w:rPr>
                <w:rFonts w:ascii="Arial" w:hAnsi="Arial" w:cs="Arial"/>
              </w:rPr>
              <w:t>网络地理信息系统，本系统通过前端页面展示机场底图与飞机航迹的技术基座。</w:t>
            </w:r>
          </w:p>
        </w:tc>
      </w:tr>
      <w:tr w:rsidR="00447221" w14:paraId="74085C81" w14:textId="77777777" w:rsidTr="00447221">
        <w:trPr>
          <w:jc w:val="center"/>
        </w:trPr>
        <w:tc>
          <w:tcPr>
            <w:tcW w:w="3082" w:type="dxa"/>
            <w:vAlign w:val="center"/>
          </w:tcPr>
          <w:p w14:paraId="5E686624" w14:textId="2D885937" w:rsidR="00447221" w:rsidRDefault="00447221" w:rsidP="00447221">
            <w:pPr>
              <w:jc w:val="center"/>
              <w:rPr>
                <w:rFonts w:ascii="宋体" w:hAnsi="宋体" w:hint="eastAsia"/>
                <w:szCs w:val="21"/>
              </w:rPr>
            </w:pPr>
            <w:r>
              <w:rPr>
                <w:rFonts w:ascii="Arial" w:hAnsi="Arial" w:cs="Arial"/>
              </w:rPr>
              <w:t>VHHH</w:t>
            </w:r>
          </w:p>
        </w:tc>
        <w:tc>
          <w:tcPr>
            <w:tcW w:w="5985" w:type="dxa"/>
            <w:vAlign w:val="center"/>
          </w:tcPr>
          <w:p w14:paraId="662351DC" w14:textId="6216FC13" w:rsidR="00447221" w:rsidRDefault="00447221" w:rsidP="00447221">
            <w:pPr>
              <w:rPr>
                <w:rFonts w:ascii="宋体" w:hAnsi="宋体" w:hint="eastAsia"/>
                <w:szCs w:val="21"/>
              </w:rPr>
            </w:pPr>
            <w:r>
              <w:rPr>
                <w:rFonts w:ascii="Arial" w:hAnsi="Arial" w:cs="Arial"/>
              </w:rPr>
              <w:t>香港国际机场的</w:t>
            </w:r>
            <w:r>
              <w:rPr>
                <w:rFonts w:ascii="Arial" w:hAnsi="Arial" w:cs="Arial"/>
              </w:rPr>
              <w:t xml:space="preserve"> ICAO </w:t>
            </w:r>
            <w:r>
              <w:rPr>
                <w:rFonts w:ascii="Arial" w:hAnsi="Arial" w:cs="Arial"/>
              </w:rPr>
              <w:t>机场代码，本系统一期核心演示与业务场景。</w:t>
            </w:r>
          </w:p>
        </w:tc>
      </w:tr>
      <w:tr w:rsidR="00447221" w14:paraId="07730DDB" w14:textId="77777777" w:rsidTr="00447221">
        <w:trPr>
          <w:jc w:val="center"/>
        </w:trPr>
        <w:tc>
          <w:tcPr>
            <w:tcW w:w="3082" w:type="dxa"/>
            <w:vAlign w:val="center"/>
          </w:tcPr>
          <w:p w14:paraId="7FD1BD2A" w14:textId="466ED907" w:rsidR="00447221" w:rsidRDefault="00447221" w:rsidP="00447221">
            <w:pPr>
              <w:jc w:val="center"/>
              <w:rPr>
                <w:rFonts w:ascii="宋体" w:hAnsi="宋体" w:hint="eastAsia"/>
                <w:szCs w:val="21"/>
              </w:rPr>
            </w:pPr>
            <w:r>
              <w:rPr>
                <w:rFonts w:ascii="Arial" w:hAnsi="Arial" w:cs="Arial"/>
              </w:rPr>
              <w:t>VSP / AIP</w:t>
            </w:r>
          </w:p>
        </w:tc>
        <w:tc>
          <w:tcPr>
            <w:tcW w:w="5985" w:type="dxa"/>
            <w:vAlign w:val="center"/>
          </w:tcPr>
          <w:p w14:paraId="2C5301A6" w14:textId="0B6F3A6C" w:rsidR="00447221" w:rsidRDefault="00447221" w:rsidP="00447221">
            <w:pPr>
              <w:rPr>
                <w:rFonts w:ascii="宋体" w:hAnsi="宋体" w:hint="eastAsia"/>
                <w:szCs w:val="21"/>
              </w:rPr>
            </w:pPr>
            <w:r>
              <w:rPr>
                <w:rFonts w:ascii="Arial" w:hAnsi="Arial" w:cs="Arial"/>
              </w:rPr>
              <w:t>可视化支持包</w:t>
            </w:r>
            <w:r>
              <w:rPr>
                <w:rFonts w:ascii="Arial" w:hAnsi="Arial" w:cs="Arial"/>
              </w:rPr>
              <w:t xml:space="preserve"> / </w:t>
            </w:r>
            <w:r>
              <w:rPr>
                <w:rFonts w:ascii="Arial" w:hAnsi="Arial" w:cs="Arial"/>
              </w:rPr>
              <w:t>航空信息汇编，指包含地标、航路点、航线等辅助标图数据的集合。</w:t>
            </w:r>
          </w:p>
        </w:tc>
      </w:tr>
      <w:tr w:rsidR="00447221" w14:paraId="1C09BE2F" w14:textId="77777777" w:rsidTr="00447221">
        <w:trPr>
          <w:jc w:val="center"/>
        </w:trPr>
        <w:tc>
          <w:tcPr>
            <w:tcW w:w="3082" w:type="dxa"/>
            <w:vAlign w:val="center"/>
          </w:tcPr>
          <w:p w14:paraId="63E74826" w14:textId="1B6466C9" w:rsidR="00447221" w:rsidRDefault="00447221" w:rsidP="00447221">
            <w:pPr>
              <w:jc w:val="center"/>
              <w:rPr>
                <w:rFonts w:ascii="宋体" w:hAnsi="宋体" w:hint="eastAsia"/>
                <w:szCs w:val="21"/>
              </w:rPr>
            </w:pPr>
            <w:r>
              <w:rPr>
                <w:rFonts w:ascii="Arial" w:hAnsi="Arial" w:cs="Arial"/>
              </w:rPr>
              <w:t>时空漫游</w:t>
            </w:r>
          </w:p>
        </w:tc>
        <w:tc>
          <w:tcPr>
            <w:tcW w:w="5985" w:type="dxa"/>
            <w:vAlign w:val="center"/>
          </w:tcPr>
          <w:p w14:paraId="3AC7BF7C" w14:textId="10AB91EC" w:rsidR="00447221" w:rsidRDefault="00447221" w:rsidP="00447221">
            <w:pPr>
              <w:rPr>
                <w:rFonts w:ascii="宋体" w:hAnsi="宋体" w:hint="eastAsia"/>
                <w:szCs w:val="21"/>
              </w:rPr>
            </w:pPr>
            <w:r>
              <w:rPr>
                <w:rFonts w:ascii="Arial" w:hAnsi="Arial" w:cs="Arial"/>
              </w:rPr>
              <w:t>A-4</w:t>
            </w:r>
            <w:r>
              <w:rPr>
                <w:rFonts w:ascii="Arial" w:hAnsi="Arial" w:cs="Arial"/>
              </w:rPr>
              <w:t>界面的核心交互机制：用户操作时间轴（音频进度）时，空间轴（地图上的动态航班位置）实现毫秒级的同步联动。</w:t>
            </w:r>
          </w:p>
        </w:tc>
      </w:tr>
      <w:tr w:rsidR="00447221" w14:paraId="4D0A47B5" w14:textId="77777777" w:rsidTr="00447221">
        <w:trPr>
          <w:jc w:val="center"/>
        </w:trPr>
        <w:tc>
          <w:tcPr>
            <w:tcW w:w="3082" w:type="dxa"/>
            <w:vAlign w:val="center"/>
          </w:tcPr>
          <w:p w14:paraId="3CD1C526" w14:textId="1056D253" w:rsidR="00447221" w:rsidRDefault="00447221" w:rsidP="00447221">
            <w:pPr>
              <w:jc w:val="center"/>
              <w:rPr>
                <w:rFonts w:ascii="宋体" w:hAnsi="宋体" w:hint="eastAsia"/>
                <w:szCs w:val="21"/>
              </w:rPr>
            </w:pPr>
            <w:r>
              <w:rPr>
                <w:rFonts w:ascii="Arial" w:hAnsi="Arial" w:cs="Arial"/>
              </w:rPr>
              <w:t>Waveform</w:t>
            </w:r>
          </w:p>
        </w:tc>
        <w:tc>
          <w:tcPr>
            <w:tcW w:w="5985" w:type="dxa"/>
            <w:vAlign w:val="center"/>
          </w:tcPr>
          <w:p w14:paraId="568525DC" w14:textId="49405013" w:rsidR="00447221" w:rsidRDefault="00447221" w:rsidP="00447221">
            <w:pPr>
              <w:rPr>
                <w:rFonts w:ascii="宋体" w:hAnsi="宋体" w:hint="eastAsia"/>
                <w:szCs w:val="21"/>
              </w:rPr>
            </w:pPr>
            <w:r>
              <w:rPr>
                <w:rFonts w:ascii="Arial" w:hAnsi="Arial" w:cs="Arial"/>
              </w:rPr>
              <w:t>音频波形图，前端用于直观展示声音信号振幅随时间变化的可视化组件。</w:t>
            </w:r>
          </w:p>
        </w:tc>
      </w:tr>
      <w:tr w:rsidR="00447221" w14:paraId="0BB06F0C" w14:textId="77777777" w:rsidTr="00447221">
        <w:trPr>
          <w:jc w:val="center"/>
        </w:trPr>
        <w:tc>
          <w:tcPr>
            <w:tcW w:w="3082" w:type="dxa"/>
            <w:vAlign w:val="center"/>
          </w:tcPr>
          <w:p w14:paraId="65BCB714" w14:textId="065C1194" w:rsidR="00447221" w:rsidRDefault="00447221" w:rsidP="00447221">
            <w:pPr>
              <w:jc w:val="center"/>
              <w:rPr>
                <w:rFonts w:ascii="Arial" w:hAnsi="Arial" w:cs="Arial"/>
              </w:rPr>
            </w:pPr>
            <w:r w:rsidRPr="00447221">
              <w:rPr>
                <w:rFonts w:ascii="Arial" w:hAnsi="Arial" w:cs="Arial"/>
              </w:rPr>
              <w:t>标注编辑</w:t>
            </w:r>
          </w:p>
        </w:tc>
        <w:tc>
          <w:tcPr>
            <w:tcW w:w="5985" w:type="dxa"/>
            <w:vAlign w:val="center"/>
          </w:tcPr>
          <w:p w14:paraId="13C87154" w14:textId="6BA48FA0" w:rsidR="00447221" w:rsidRDefault="00447221" w:rsidP="00447221">
            <w:pPr>
              <w:rPr>
                <w:rFonts w:ascii="Arial" w:hAnsi="Arial" w:cs="Arial"/>
              </w:rPr>
            </w:pPr>
            <w:r w:rsidRPr="00447221">
              <w:rPr>
                <w:rFonts w:ascii="Arial" w:hAnsi="Arial" w:cs="Arial"/>
              </w:rPr>
              <w:t>标注人员对系统自动生成的</w:t>
            </w:r>
            <w:r w:rsidRPr="00447221">
              <w:rPr>
                <w:rFonts w:ascii="Arial" w:hAnsi="Arial" w:cs="Arial"/>
              </w:rPr>
              <w:t>ASR</w:t>
            </w:r>
            <w:r w:rsidRPr="00447221">
              <w:rPr>
                <w:rFonts w:ascii="Arial" w:hAnsi="Arial" w:cs="Arial"/>
              </w:rPr>
              <w:t>（自动语音识别）文本和时间戳进行人工校正的工作。</w:t>
            </w:r>
          </w:p>
        </w:tc>
      </w:tr>
      <w:tr w:rsidR="00447221" w14:paraId="165CEB20" w14:textId="77777777" w:rsidTr="00447221">
        <w:trPr>
          <w:jc w:val="center"/>
        </w:trPr>
        <w:tc>
          <w:tcPr>
            <w:tcW w:w="3082" w:type="dxa"/>
            <w:vAlign w:val="center"/>
          </w:tcPr>
          <w:p w14:paraId="129FEFA7" w14:textId="074C1998" w:rsidR="00447221" w:rsidRDefault="00447221" w:rsidP="00447221">
            <w:pPr>
              <w:jc w:val="center"/>
              <w:rPr>
                <w:rFonts w:ascii="Arial" w:hAnsi="Arial" w:cs="Arial"/>
              </w:rPr>
            </w:pPr>
            <w:r w:rsidRPr="00447221">
              <w:rPr>
                <w:rFonts w:ascii="Arial" w:hAnsi="Arial" w:cs="Arial"/>
              </w:rPr>
              <w:t>用户</w:t>
            </w:r>
          </w:p>
        </w:tc>
        <w:tc>
          <w:tcPr>
            <w:tcW w:w="5985" w:type="dxa"/>
            <w:vAlign w:val="center"/>
          </w:tcPr>
          <w:p w14:paraId="1CB99384" w14:textId="36334980" w:rsidR="00447221" w:rsidRDefault="00447221" w:rsidP="00447221">
            <w:pPr>
              <w:rPr>
                <w:rFonts w:ascii="Arial" w:hAnsi="Arial" w:cs="Arial"/>
              </w:rPr>
            </w:pPr>
            <w:r w:rsidRPr="00447221">
              <w:rPr>
                <w:rFonts w:ascii="Arial" w:hAnsi="Arial" w:cs="Arial"/>
              </w:rPr>
              <w:t>系统的使用者，主要为语音标注员、数据审核员与航管分析师。</w:t>
            </w:r>
          </w:p>
        </w:tc>
      </w:tr>
      <w:tr w:rsidR="003D2803" w14:paraId="549AF222" w14:textId="77777777" w:rsidTr="00447221">
        <w:trPr>
          <w:jc w:val="center"/>
        </w:trPr>
        <w:tc>
          <w:tcPr>
            <w:tcW w:w="3082" w:type="dxa"/>
            <w:vAlign w:val="center"/>
          </w:tcPr>
          <w:p w14:paraId="2660537E" w14:textId="42DA92BE" w:rsidR="003D2803" w:rsidRPr="00447221" w:rsidRDefault="003D2803" w:rsidP="00447221">
            <w:pPr>
              <w:jc w:val="center"/>
              <w:rPr>
                <w:rFonts w:ascii="Arial" w:hAnsi="Arial" w:cs="Arial"/>
              </w:rPr>
            </w:pPr>
            <w:r w:rsidRPr="003D2803">
              <w:rPr>
                <w:rFonts w:ascii="Arial" w:hAnsi="Arial" w:cs="Arial" w:hint="eastAsia"/>
              </w:rPr>
              <w:t>防抖与节流</w:t>
            </w:r>
          </w:p>
        </w:tc>
        <w:tc>
          <w:tcPr>
            <w:tcW w:w="5985" w:type="dxa"/>
            <w:vAlign w:val="center"/>
          </w:tcPr>
          <w:p w14:paraId="586FD067" w14:textId="6FF4D6F4" w:rsidR="003D2803" w:rsidRPr="00447221" w:rsidRDefault="003D2803" w:rsidP="00447221">
            <w:pPr>
              <w:rPr>
                <w:rFonts w:ascii="Arial" w:hAnsi="Arial" w:cs="Arial"/>
              </w:rPr>
            </w:pPr>
            <w:r w:rsidRPr="003D2803">
              <w:rPr>
                <w:rFonts w:ascii="Arial" w:hAnsi="Arial" w:cs="Arial" w:hint="eastAsia"/>
              </w:rPr>
              <w:t>前端采用的性能优化策略</w:t>
            </w:r>
            <w:r>
              <w:rPr>
                <w:rFonts w:ascii="Arial" w:hAnsi="Arial" w:cs="Arial" w:hint="eastAsia"/>
              </w:rPr>
              <w:t>，防止</w:t>
            </w:r>
            <w:r w:rsidRPr="003D2803">
              <w:rPr>
                <w:rFonts w:ascii="Arial" w:hAnsi="Arial" w:cs="Arial" w:hint="eastAsia"/>
              </w:rPr>
              <w:t>音频进度条高频拖拽引发的地</w:t>
            </w:r>
            <w:r w:rsidRPr="003D2803">
              <w:rPr>
                <w:rFonts w:ascii="Arial" w:hAnsi="Arial" w:cs="Arial" w:hint="eastAsia"/>
              </w:rPr>
              <w:lastRenderedPageBreak/>
              <w:t>图重绘事件</w:t>
            </w:r>
          </w:p>
        </w:tc>
      </w:tr>
    </w:tbl>
    <w:p w14:paraId="1E6DBBFB" w14:textId="77777777" w:rsidR="006A45FD" w:rsidRDefault="0090345B">
      <w:pPr>
        <w:pStyle w:val="2"/>
        <w:numPr>
          <w:ilvl w:val="1"/>
          <w:numId w:val="3"/>
        </w:numPr>
        <w:rPr>
          <w:rFonts w:ascii="Times New Roman" w:hAnsi="Times New Roman"/>
        </w:rPr>
      </w:pPr>
      <w:bookmarkStart w:id="5" w:name="_Toc225782724"/>
      <w:r>
        <w:rPr>
          <w:rFonts w:ascii="Times New Roman" w:hAnsi="Times New Roman" w:hint="eastAsia"/>
        </w:rPr>
        <w:lastRenderedPageBreak/>
        <w:t>参考资料</w:t>
      </w:r>
      <w:bookmarkEnd w:id="5"/>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544"/>
        <w:gridCol w:w="2552"/>
        <w:gridCol w:w="1275"/>
        <w:gridCol w:w="1872"/>
      </w:tblGrid>
      <w:tr w:rsidR="00447221" w14:paraId="538509BB" w14:textId="77777777" w:rsidTr="00447221">
        <w:trPr>
          <w:tblHeader/>
        </w:trPr>
        <w:tc>
          <w:tcPr>
            <w:tcW w:w="675" w:type="dxa"/>
            <w:shd w:val="clear" w:color="auto" w:fill="BFBFBF"/>
          </w:tcPr>
          <w:p w14:paraId="72D13BC3" w14:textId="4989BBA0" w:rsidR="00447221" w:rsidRDefault="00447221" w:rsidP="00447221">
            <w:pPr>
              <w:jc w:val="center"/>
              <w:rPr>
                <w:b/>
              </w:rPr>
            </w:pPr>
            <w:r w:rsidRPr="00F329FF">
              <w:rPr>
                <w:rFonts w:hint="eastAsia"/>
                <w:b/>
              </w:rPr>
              <w:t>序号</w:t>
            </w:r>
          </w:p>
        </w:tc>
        <w:tc>
          <w:tcPr>
            <w:tcW w:w="3544" w:type="dxa"/>
            <w:shd w:val="clear" w:color="auto" w:fill="BFBFBF"/>
          </w:tcPr>
          <w:p w14:paraId="5FEE8ECA" w14:textId="5E59C372" w:rsidR="00447221" w:rsidRDefault="00447221" w:rsidP="00447221">
            <w:pPr>
              <w:jc w:val="center"/>
              <w:rPr>
                <w:b/>
              </w:rPr>
            </w:pPr>
            <w:r w:rsidRPr="00F329FF">
              <w:rPr>
                <w:rFonts w:hint="eastAsia"/>
                <w:b/>
              </w:rPr>
              <w:t>文档名称</w:t>
            </w:r>
          </w:p>
        </w:tc>
        <w:tc>
          <w:tcPr>
            <w:tcW w:w="2552" w:type="dxa"/>
            <w:shd w:val="clear" w:color="auto" w:fill="BFBFBF"/>
          </w:tcPr>
          <w:p w14:paraId="5DE8CB66" w14:textId="408D72FF" w:rsidR="00447221" w:rsidRDefault="00447221" w:rsidP="00447221">
            <w:pPr>
              <w:jc w:val="center"/>
              <w:rPr>
                <w:b/>
              </w:rPr>
            </w:pPr>
            <w:r w:rsidRPr="00F329FF">
              <w:rPr>
                <w:rFonts w:hint="eastAsia"/>
                <w:b/>
              </w:rPr>
              <w:t>文档编号</w:t>
            </w:r>
          </w:p>
        </w:tc>
        <w:tc>
          <w:tcPr>
            <w:tcW w:w="1275" w:type="dxa"/>
            <w:shd w:val="clear" w:color="auto" w:fill="BFBFBF"/>
          </w:tcPr>
          <w:p w14:paraId="46CFF719" w14:textId="3A78552D" w:rsidR="00447221" w:rsidRDefault="00447221" w:rsidP="00447221">
            <w:pPr>
              <w:jc w:val="center"/>
              <w:rPr>
                <w:b/>
              </w:rPr>
            </w:pPr>
            <w:r w:rsidRPr="00F329FF">
              <w:rPr>
                <w:rFonts w:hint="eastAsia"/>
                <w:b/>
              </w:rPr>
              <w:t>版本</w:t>
            </w:r>
          </w:p>
        </w:tc>
        <w:tc>
          <w:tcPr>
            <w:tcW w:w="1872" w:type="dxa"/>
            <w:shd w:val="clear" w:color="auto" w:fill="BFBFBF"/>
          </w:tcPr>
          <w:p w14:paraId="33475B44" w14:textId="01C7B197" w:rsidR="00447221" w:rsidRDefault="00447221" w:rsidP="00447221">
            <w:pPr>
              <w:jc w:val="center"/>
              <w:rPr>
                <w:b/>
              </w:rPr>
            </w:pPr>
            <w:r w:rsidRPr="00F329FF">
              <w:rPr>
                <w:rFonts w:hint="eastAsia"/>
                <w:b/>
              </w:rPr>
              <w:t>发布日期</w:t>
            </w:r>
          </w:p>
        </w:tc>
      </w:tr>
      <w:tr w:rsidR="00447221" w14:paraId="0FB0163C" w14:textId="77777777" w:rsidTr="00447221">
        <w:tc>
          <w:tcPr>
            <w:tcW w:w="675" w:type="dxa"/>
            <w:vAlign w:val="center"/>
          </w:tcPr>
          <w:p w14:paraId="31D33675" w14:textId="18BB6199" w:rsidR="00447221" w:rsidRDefault="00447221" w:rsidP="00447221">
            <w:pPr>
              <w:jc w:val="center"/>
            </w:pPr>
            <w:r>
              <w:rPr>
                <w:rFonts w:hint="eastAsia"/>
              </w:rPr>
              <w:t>1</w:t>
            </w:r>
          </w:p>
        </w:tc>
        <w:tc>
          <w:tcPr>
            <w:tcW w:w="3544" w:type="dxa"/>
            <w:vAlign w:val="center"/>
          </w:tcPr>
          <w:p w14:paraId="0EDCF315" w14:textId="6374622B" w:rsidR="00447221" w:rsidRDefault="00447221" w:rsidP="00447221">
            <w:pPr>
              <w:jc w:val="center"/>
            </w:pPr>
            <w:r w:rsidRPr="008E3FAD">
              <w:t>《计算机信息系统安全保护等级划分准则》</w:t>
            </w:r>
          </w:p>
        </w:tc>
        <w:tc>
          <w:tcPr>
            <w:tcW w:w="2552" w:type="dxa"/>
            <w:vAlign w:val="center"/>
          </w:tcPr>
          <w:p w14:paraId="4D663888" w14:textId="02E6FBF1" w:rsidR="00447221" w:rsidRDefault="00447221" w:rsidP="00447221">
            <w:pPr>
              <w:jc w:val="center"/>
            </w:pPr>
            <w:r w:rsidRPr="008E3FAD">
              <w:t>GB 17859</w:t>
            </w:r>
          </w:p>
        </w:tc>
        <w:tc>
          <w:tcPr>
            <w:tcW w:w="1275" w:type="dxa"/>
            <w:vAlign w:val="center"/>
          </w:tcPr>
          <w:p w14:paraId="65939351" w14:textId="5014EBB9" w:rsidR="00447221" w:rsidRDefault="00447221" w:rsidP="00447221">
            <w:pPr>
              <w:jc w:val="center"/>
            </w:pPr>
            <w:r w:rsidRPr="008E3FAD">
              <w:t>1.0</w:t>
            </w:r>
          </w:p>
        </w:tc>
        <w:tc>
          <w:tcPr>
            <w:tcW w:w="1872" w:type="dxa"/>
            <w:vAlign w:val="center"/>
          </w:tcPr>
          <w:p w14:paraId="6987896D" w14:textId="4DA3FABD" w:rsidR="00447221" w:rsidRDefault="00447221" w:rsidP="00447221">
            <w:pPr>
              <w:jc w:val="center"/>
            </w:pPr>
            <w:r>
              <w:rPr>
                <w:rFonts w:hint="eastAsia"/>
              </w:rPr>
              <w:t>2001</w:t>
            </w:r>
            <w:r>
              <w:rPr>
                <w:rFonts w:hint="eastAsia"/>
              </w:rPr>
              <w:t>年</w:t>
            </w:r>
            <w:r>
              <w:rPr>
                <w:rFonts w:hint="eastAsia"/>
              </w:rPr>
              <w:t>1</w:t>
            </w:r>
            <w:r>
              <w:rPr>
                <w:rFonts w:hint="eastAsia"/>
              </w:rPr>
              <w:t>月</w:t>
            </w:r>
            <w:r>
              <w:rPr>
                <w:rFonts w:hint="eastAsia"/>
              </w:rPr>
              <w:t>1</w:t>
            </w:r>
            <w:r>
              <w:rPr>
                <w:rFonts w:hint="eastAsia"/>
              </w:rPr>
              <w:t>日</w:t>
            </w:r>
          </w:p>
        </w:tc>
      </w:tr>
      <w:tr w:rsidR="00447221" w14:paraId="3E5B6CD8" w14:textId="77777777" w:rsidTr="00447221">
        <w:tc>
          <w:tcPr>
            <w:tcW w:w="675" w:type="dxa"/>
            <w:vAlign w:val="center"/>
          </w:tcPr>
          <w:p w14:paraId="7151A408" w14:textId="201C6F9D" w:rsidR="00447221" w:rsidRDefault="00447221" w:rsidP="00447221">
            <w:pPr>
              <w:jc w:val="center"/>
            </w:pPr>
            <w:r>
              <w:rPr>
                <w:rFonts w:hint="eastAsia"/>
              </w:rPr>
              <w:t>2</w:t>
            </w:r>
          </w:p>
        </w:tc>
        <w:tc>
          <w:tcPr>
            <w:tcW w:w="3544" w:type="dxa"/>
            <w:vAlign w:val="center"/>
          </w:tcPr>
          <w:p w14:paraId="640EB580" w14:textId="61F1554C" w:rsidR="00447221" w:rsidRDefault="00447221" w:rsidP="00447221">
            <w:pPr>
              <w:jc w:val="center"/>
            </w:pPr>
            <w:r w:rsidRPr="008E3FAD">
              <w:t>《</w:t>
            </w:r>
            <w:r w:rsidRPr="008E3FAD">
              <w:t>Alpha</w:t>
            </w:r>
            <w:r w:rsidRPr="008E3FAD">
              <w:t>项目技术方案设计文档》</w:t>
            </w:r>
          </w:p>
        </w:tc>
        <w:tc>
          <w:tcPr>
            <w:tcW w:w="2552" w:type="dxa"/>
            <w:vAlign w:val="center"/>
          </w:tcPr>
          <w:p w14:paraId="2355CD3D" w14:textId="02622B57" w:rsidR="00447221" w:rsidRPr="002C54BA" w:rsidRDefault="00447221" w:rsidP="00447221">
            <w:pPr>
              <w:jc w:val="center"/>
            </w:pPr>
            <w:r w:rsidRPr="008E3FAD">
              <w:t>Alpha-TSD-001</w:t>
            </w:r>
          </w:p>
        </w:tc>
        <w:tc>
          <w:tcPr>
            <w:tcW w:w="1275" w:type="dxa"/>
            <w:vAlign w:val="center"/>
          </w:tcPr>
          <w:p w14:paraId="2DAF598E" w14:textId="3375815D" w:rsidR="00447221" w:rsidRDefault="00447221" w:rsidP="00447221">
            <w:pPr>
              <w:jc w:val="center"/>
            </w:pPr>
            <w:r w:rsidRPr="008E3FAD">
              <w:t>1.0</w:t>
            </w:r>
          </w:p>
        </w:tc>
        <w:tc>
          <w:tcPr>
            <w:tcW w:w="1872" w:type="dxa"/>
            <w:vAlign w:val="center"/>
          </w:tcPr>
          <w:p w14:paraId="3B0B5F7F" w14:textId="64E60F0F" w:rsidR="00447221" w:rsidRDefault="00447221" w:rsidP="00447221">
            <w:pPr>
              <w:jc w:val="center"/>
            </w:pPr>
            <w:r>
              <w:rPr>
                <w:rFonts w:hint="eastAsia"/>
              </w:rPr>
              <w:t>2026</w:t>
            </w:r>
            <w:r>
              <w:rPr>
                <w:rFonts w:hint="eastAsia"/>
              </w:rPr>
              <w:t>年</w:t>
            </w:r>
            <w:r>
              <w:rPr>
                <w:rFonts w:hint="eastAsia"/>
              </w:rPr>
              <w:t>3</w:t>
            </w:r>
            <w:r>
              <w:rPr>
                <w:rFonts w:hint="eastAsia"/>
              </w:rPr>
              <w:t>月</w:t>
            </w:r>
            <w:r>
              <w:rPr>
                <w:rFonts w:hint="eastAsia"/>
              </w:rPr>
              <w:t>29</w:t>
            </w:r>
            <w:r>
              <w:rPr>
                <w:rFonts w:hint="eastAsia"/>
              </w:rPr>
              <w:t>日</w:t>
            </w:r>
          </w:p>
        </w:tc>
      </w:tr>
    </w:tbl>
    <w:p w14:paraId="546B6EE9" w14:textId="77777777" w:rsidR="006A45FD" w:rsidRDefault="0090345B">
      <w:pPr>
        <w:pStyle w:val="1"/>
        <w:numPr>
          <w:ilvl w:val="0"/>
          <w:numId w:val="3"/>
        </w:numPr>
        <w:rPr>
          <w:rFonts w:ascii="Times New Roman" w:hAnsi="Times New Roman"/>
        </w:rPr>
      </w:pPr>
      <w:bookmarkStart w:id="6" w:name="_Toc225782725"/>
      <w:r>
        <w:rPr>
          <w:rFonts w:ascii="Times New Roman" w:hAnsi="Times New Roman" w:hint="eastAsia"/>
        </w:rPr>
        <w:t>项目介绍</w:t>
      </w:r>
      <w:bookmarkEnd w:id="6"/>
    </w:p>
    <w:p w14:paraId="388AD5AF" w14:textId="77777777" w:rsidR="006A45FD" w:rsidRDefault="0090345B">
      <w:pPr>
        <w:pStyle w:val="2"/>
        <w:numPr>
          <w:ilvl w:val="1"/>
          <w:numId w:val="3"/>
        </w:numPr>
      </w:pPr>
      <w:bookmarkStart w:id="7" w:name="_Toc225782726"/>
      <w:r>
        <w:rPr>
          <w:rFonts w:ascii="Times New Roman" w:hAnsi="Times New Roman" w:hint="eastAsia"/>
        </w:rPr>
        <w:t>项目说明</w:t>
      </w:r>
      <w:bookmarkEnd w:id="7"/>
    </w:p>
    <w:p w14:paraId="530BE20B" w14:textId="2EF83574" w:rsidR="00B503FE" w:rsidRDefault="00B503FE" w:rsidP="00B503FE">
      <w:pPr>
        <w:ind w:firstLine="420"/>
      </w:pPr>
      <w:r w:rsidRPr="008E3FAD">
        <w:t>项目名称：可视化</w:t>
      </w:r>
      <w:r w:rsidRPr="008E3FAD">
        <w:t>ATC</w:t>
      </w:r>
      <w:r w:rsidRPr="008E3FAD">
        <w:t>地空通话语音标注系统（</w:t>
      </w:r>
      <w:r w:rsidRPr="008E3FAD">
        <w:t>A-4</w:t>
      </w:r>
      <w:r w:rsidRPr="008E3FAD">
        <w:t>前端界面模块）。</w:t>
      </w:r>
      <w:r w:rsidRPr="008E3FAD">
        <w:t xml:space="preserve"> </w:t>
      </w:r>
    </w:p>
    <w:p w14:paraId="09EBB3B0" w14:textId="77777777" w:rsidR="00B503FE" w:rsidRDefault="00B503FE" w:rsidP="00B503FE">
      <w:pPr>
        <w:ind w:firstLineChars="200" w:firstLine="420"/>
      </w:pPr>
      <w:r w:rsidRPr="008E3FAD">
        <w:t>任务提出者：技术部（</w:t>
      </w:r>
      <w:r>
        <w:rPr>
          <w:rFonts w:hint="eastAsia"/>
        </w:rPr>
        <w:t>杨凯</w:t>
      </w:r>
      <w:r w:rsidRPr="008E3FAD">
        <w:t>指导）。</w:t>
      </w:r>
      <w:r w:rsidRPr="008E3FAD">
        <w:t xml:space="preserve"> </w:t>
      </w:r>
    </w:p>
    <w:p w14:paraId="32592BCC" w14:textId="77777777" w:rsidR="00B503FE" w:rsidRDefault="00B503FE" w:rsidP="00B503FE">
      <w:pPr>
        <w:ind w:firstLineChars="200" w:firstLine="420"/>
      </w:pPr>
      <w:r w:rsidRPr="008E3FAD">
        <w:t>开发者：冷亚航、陈朵、刘泽萍。</w:t>
      </w:r>
      <w:r w:rsidRPr="008E3FAD">
        <w:t xml:space="preserve"> </w:t>
      </w:r>
    </w:p>
    <w:p w14:paraId="7C0688D6" w14:textId="45C97E22" w:rsidR="006A45FD" w:rsidRPr="00B503FE" w:rsidRDefault="00B503FE" w:rsidP="00B503FE">
      <w:pPr>
        <w:ind w:firstLineChars="200" w:firstLine="420"/>
      </w:pPr>
      <w:r w:rsidRPr="008E3FAD">
        <w:t>用户群：语音数据标注员、航空管制数据分析师。</w:t>
      </w:r>
    </w:p>
    <w:p w14:paraId="21BC766D" w14:textId="77777777" w:rsidR="006A45FD" w:rsidRDefault="0090345B">
      <w:pPr>
        <w:pStyle w:val="2"/>
        <w:numPr>
          <w:ilvl w:val="1"/>
          <w:numId w:val="3"/>
        </w:numPr>
        <w:rPr>
          <w:rFonts w:ascii="Times New Roman" w:hAnsi="Times New Roman"/>
        </w:rPr>
      </w:pPr>
      <w:bookmarkStart w:id="8" w:name="_Toc225782727"/>
      <w:r>
        <w:rPr>
          <w:rFonts w:ascii="Times New Roman" w:hAnsi="Times New Roman" w:hint="eastAsia"/>
        </w:rPr>
        <w:t>项目背景</w:t>
      </w:r>
      <w:bookmarkEnd w:id="8"/>
    </w:p>
    <w:p w14:paraId="5617F0AA" w14:textId="0DC26372" w:rsidR="006A45FD" w:rsidRPr="00B503FE" w:rsidRDefault="00B503FE" w:rsidP="00B503FE">
      <w:pPr>
        <w:ind w:firstLineChars="200" w:firstLine="420"/>
      </w:pPr>
      <w:r w:rsidRPr="008E3FAD">
        <w:t>随着民航数据量剧增，传统的</w:t>
      </w:r>
      <w:r w:rsidRPr="008E3FAD">
        <w:t>ATC</w:t>
      </w:r>
      <w:r w:rsidRPr="008E3FAD">
        <w:t>语音纯人工标注效率极低且缺乏空间航迹对照。为打破数据孤岛，亟需一个高度集成的前端工作台将时间一维的录音与空间二维的航班航迹对齐，以提升标注质量与效率。</w:t>
      </w:r>
    </w:p>
    <w:p w14:paraId="6F788505" w14:textId="77777777" w:rsidR="006A45FD" w:rsidRDefault="0090345B">
      <w:pPr>
        <w:pStyle w:val="2"/>
        <w:numPr>
          <w:ilvl w:val="1"/>
          <w:numId w:val="3"/>
        </w:numPr>
        <w:rPr>
          <w:rFonts w:ascii="Times New Roman" w:hAnsi="Times New Roman"/>
        </w:rPr>
      </w:pPr>
      <w:bookmarkStart w:id="9" w:name="_Toc225782728"/>
      <w:r>
        <w:rPr>
          <w:rFonts w:ascii="Times New Roman" w:hAnsi="Times New Roman" w:hint="eastAsia"/>
        </w:rPr>
        <w:t>项目目标</w:t>
      </w:r>
      <w:bookmarkEnd w:id="9"/>
    </w:p>
    <w:p w14:paraId="7D93F3CB" w14:textId="4B273A24" w:rsidR="006A45FD" w:rsidRPr="00B503FE" w:rsidRDefault="00B503FE" w:rsidP="00B503FE">
      <w:pPr>
        <w:ind w:firstLineChars="200" w:firstLine="420"/>
      </w:pPr>
      <w:r w:rsidRPr="008E3FAD">
        <w:t>实现一个高性能的</w:t>
      </w:r>
      <w:r w:rsidRPr="008E3FAD">
        <w:t>B/S</w:t>
      </w:r>
      <w:r w:rsidRPr="008E3FAD">
        <w:t>架构</w:t>
      </w:r>
      <w:r w:rsidRPr="008E3FAD">
        <w:t>Web</w:t>
      </w:r>
      <w:r w:rsidRPr="008E3FAD">
        <w:t>前端界面，提供静态机场底图、动态航迹、音频波形的同屏渲染，并实现毫秒级的</w:t>
      </w:r>
      <w:r w:rsidRPr="008E3FAD">
        <w:t>“</w:t>
      </w:r>
      <w:r w:rsidRPr="008E3FAD">
        <w:t>时空漫游</w:t>
      </w:r>
      <w:r w:rsidRPr="008E3FAD">
        <w:t>”</w:t>
      </w:r>
      <w:r w:rsidRPr="008E3FAD">
        <w:t>交互，最终支撑标注人员对预处理文本的高效编辑与写回。</w:t>
      </w:r>
      <w:r w:rsidR="003D2803" w:rsidRPr="003D2803">
        <w:rPr>
          <w:rFonts w:hint="eastAsia"/>
        </w:rPr>
        <w:t>同时，保障在渲染密集型任务下的浏览器流畅度。</w:t>
      </w:r>
    </w:p>
    <w:p w14:paraId="2FFCB100" w14:textId="77777777" w:rsidR="006A45FD" w:rsidRDefault="0090345B">
      <w:pPr>
        <w:pStyle w:val="2"/>
        <w:numPr>
          <w:ilvl w:val="1"/>
          <w:numId w:val="3"/>
        </w:numPr>
        <w:rPr>
          <w:rFonts w:ascii="Times New Roman" w:hAnsi="Times New Roman"/>
        </w:rPr>
      </w:pPr>
      <w:bookmarkStart w:id="10" w:name="_Toc225782729"/>
      <w:r>
        <w:rPr>
          <w:rFonts w:ascii="Times New Roman" w:hAnsi="Times New Roman" w:hint="eastAsia"/>
        </w:rPr>
        <w:t>项目用户</w:t>
      </w:r>
      <w:bookmarkEnd w:id="10"/>
    </w:p>
    <w:p w14:paraId="0C1F2964" w14:textId="42B12B63" w:rsidR="006A45FD" w:rsidRPr="00B503FE" w:rsidRDefault="00B503FE" w:rsidP="00B503FE">
      <w:pPr>
        <w:ind w:firstLineChars="200" w:firstLine="420"/>
      </w:pPr>
      <w:r w:rsidRPr="008E3FAD">
        <w:t>语音数据标注员、数据分析师。</w:t>
      </w:r>
    </w:p>
    <w:p w14:paraId="22839362" w14:textId="77777777" w:rsidR="006A45FD" w:rsidRDefault="0090345B">
      <w:pPr>
        <w:pStyle w:val="1"/>
        <w:numPr>
          <w:ilvl w:val="0"/>
          <w:numId w:val="3"/>
        </w:numPr>
        <w:rPr>
          <w:rFonts w:ascii="Times New Roman" w:hAnsi="Times New Roman"/>
        </w:rPr>
      </w:pPr>
      <w:bookmarkStart w:id="11" w:name="_Toc225782730"/>
      <w:r>
        <w:rPr>
          <w:rFonts w:ascii="Times New Roman" w:hAnsi="Times New Roman" w:hint="eastAsia"/>
        </w:rPr>
        <w:t>需求说明</w:t>
      </w:r>
      <w:bookmarkEnd w:id="11"/>
    </w:p>
    <w:p w14:paraId="2CB9D6F7" w14:textId="77777777" w:rsidR="00992B1D" w:rsidRDefault="00992B1D" w:rsidP="00992B1D">
      <w:pPr>
        <w:pStyle w:val="2"/>
        <w:numPr>
          <w:ilvl w:val="1"/>
          <w:numId w:val="3"/>
        </w:numPr>
        <w:rPr>
          <w:rFonts w:ascii="Times New Roman" w:hAnsi="Times New Roman"/>
        </w:rPr>
      </w:pPr>
      <w:bookmarkStart w:id="12" w:name="_Toc225782731"/>
      <w:r>
        <w:rPr>
          <w:rFonts w:ascii="Times New Roman" w:hAnsi="Times New Roman" w:hint="eastAsia"/>
        </w:rPr>
        <w:t>整体需求</w:t>
      </w:r>
      <w:bookmarkEnd w:id="12"/>
    </w:p>
    <w:p w14:paraId="60049482" w14:textId="0EC61335" w:rsidR="00B503FE" w:rsidRPr="00F329FF" w:rsidRDefault="00B503FE" w:rsidP="00B503FE">
      <w:pPr>
        <w:ind w:firstLineChars="200" w:firstLine="420"/>
      </w:pPr>
      <w:r w:rsidRPr="008E3FAD">
        <w:t>A-4 UI</w:t>
      </w:r>
      <w:r w:rsidRPr="008E3FAD">
        <w:t>用户界面模块需要对接后端</w:t>
      </w:r>
      <w:r w:rsidRPr="008E3FAD">
        <w:t>API</w:t>
      </w:r>
      <w:r w:rsidRPr="008E3FAD">
        <w:t>，安全验证用户身份后，在工作台中无缝整合</w:t>
      </w:r>
      <w:r w:rsidRPr="008E3FAD">
        <w:t>VHHH</w:t>
      </w:r>
      <w:r w:rsidRPr="008E3FAD">
        <w:t>机场的静态</w:t>
      </w:r>
      <w:r w:rsidRPr="008E3FAD">
        <w:lastRenderedPageBreak/>
        <w:t>图层、飞机动态</w:t>
      </w:r>
      <w:r w:rsidRPr="008E3FAD">
        <w:t>ADSB</w:t>
      </w:r>
      <w:r w:rsidRPr="008E3FAD">
        <w:t>航迹、</w:t>
      </w:r>
      <w:r w:rsidRPr="008E3FAD">
        <w:t>ATC</w:t>
      </w:r>
      <w:r w:rsidRPr="008E3FAD">
        <w:t>地空通话录音波形以及</w:t>
      </w:r>
      <w:r w:rsidRPr="008E3FAD">
        <w:t>ASR</w:t>
      </w:r>
      <w:r w:rsidRPr="008E3FAD">
        <w:t>预处理文本，提供标注编辑、数据导出及多模态同步的时间漫游能力。</w:t>
      </w:r>
    </w:p>
    <w:p w14:paraId="70789CB1" w14:textId="2AC2182B" w:rsidR="00992B1D" w:rsidRPr="00B503FE" w:rsidRDefault="00992B1D" w:rsidP="00992B1D">
      <w:pPr>
        <w:spacing w:line="360" w:lineRule="auto"/>
        <w:ind w:firstLine="420"/>
        <w:rPr>
          <w:rFonts w:eastAsia="Times New Roman"/>
        </w:rPr>
      </w:pPr>
    </w:p>
    <w:p w14:paraId="5E201FC5" w14:textId="77777777" w:rsidR="00992B1D" w:rsidRDefault="00992B1D" w:rsidP="00992B1D">
      <w:pPr>
        <w:pStyle w:val="2"/>
        <w:numPr>
          <w:ilvl w:val="1"/>
          <w:numId w:val="3"/>
        </w:numPr>
        <w:rPr>
          <w:rFonts w:ascii="Times New Roman" w:hAnsi="Times New Roman"/>
        </w:rPr>
      </w:pPr>
      <w:bookmarkStart w:id="13" w:name="_Toc225782732"/>
      <w:r>
        <w:rPr>
          <w:rFonts w:ascii="Times New Roman" w:hAnsi="Times New Roman" w:hint="eastAsia"/>
        </w:rPr>
        <w:t>功能需求</w:t>
      </w:r>
      <w:bookmarkEnd w:id="13"/>
    </w:p>
    <w:p w14:paraId="116FB0F2" w14:textId="77777777" w:rsidR="00992B1D" w:rsidRDefault="00992B1D" w:rsidP="00992B1D">
      <w:pPr>
        <w:pStyle w:val="3"/>
        <w:numPr>
          <w:ilvl w:val="2"/>
          <w:numId w:val="3"/>
        </w:numPr>
      </w:pPr>
      <w:bookmarkStart w:id="14" w:name="_Toc225782733"/>
      <w:r>
        <w:rPr>
          <w:rFonts w:hint="eastAsia"/>
        </w:rPr>
        <w:t>需求编号规则</w:t>
      </w:r>
      <w:bookmarkEnd w:id="14"/>
    </w:p>
    <w:p w14:paraId="04E3E85E" w14:textId="2AE53DEF" w:rsidR="00992B1D" w:rsidRDefault="00B503FE" w:rsidP="00B503FE">
      <w:pPr>
        <w:ind w:firstLineChars="200" w:firstLine="420"/>
      </w:pPr>
      <w:r w:rsidRPr="008E3FAD">
        <w:t>需求编号：</w:t>
      </w:r>
      <w:r w:rsidRPr="008E3FAD">
        <w:t>RQ-A-4(</w:t>
      </w:r>
      <w:r w:rsidRPr="008E3FAD">
        <w:t>模块缩写</w:t>
      </w:r>
      <w:r w:rsidRPr="008E3FAD">
        <w:t>)+</w:t>
      </w:r>
      <w:r w:rsidRPr="008E3FAD">
        <w:t>编号（功能点），例如</w:t>
      </w:r>
      <w:r w:rsidRPr="008E3FAD">
        <w:t xml:space="preserve"> RQ-A-4-10</w:t>
      </w:r>
      <w:r w:rsidRPr="008E3FAD">
        <w:t>。向下细分的内部设计编号以</w:t>
      </w:r>
      <w:r w:rsidRPr="008E3FAD">
        <w:t xml:space="preserve"> a4 </w:t>
      </w:r>
      <w:r w:rsidRPr="008E3FAD">
        <w:t>开头。</w:t>
      </w:r>
    </w:p>
    <w:p w14:paraId="36561752" w14:textId="77777777" w:rsidR="00992B1D" w:rsidRDefault="00992B1D" w:rsidP="00992B1D">
      <w:pPr>
        <w:pStyle w:val="3"/>
        <w:numPr>
          <w:ilvl w:val="2"/>
          <w:numId w:val="3"/>
        </w:numPr>
      </w:pPr>
      <w:bookmarkStart w:id="15" w:name="_Toc225782734"/>
      <w:r>
        <w:rPr>
          <w:rFonts w:hint="eastAsia"/>
        </w:rPr>
        <w:t>总体模块划分</w:t>
      </w:r>
      <w:bookmarkEnd w:id="15"/>
    </w:p>
    <w:p w14:paraId="1FC96EF8" w14:textId="26D9B50E" w:rsidR="00992B1D" w:rsidRPr="00B503FE" w:rsidRDefault="00B503FE" w:rsidP="00B503FE">
      <w:pPr>
        <w:ind w:firstLineChars="200" w:firstLine="420"/>
      </w:pPr>
      <w:r w:rsidRPr="008E3FAD">
        <w:rPr>
          <w:rFonts w:hint="eastAsia"/>
        </w:rPr>
        <w:t>主要根据业务和展示功能划分，分为：基础系统功能模块、地图航迹展示模块、音频标注与漫游模块。</w:t>
      </w:r>
    </w:p>
    <w:p w14:paraId="0DB2F331" w14:textId="77777777" w:rsidR="006A45FD" w:rsidRDefault="0090345B">
      <w:pPr>
        <w:pStyle w:val="1"/>
        <w:numPr>
          <w:ilvl w:val="0"/>
          <w:numId w:val="3"/>
        </w:numPr>
        <w:rPr>
          <w:rFonts w:ascii="Times New Roman" w:hAnsi="Times New Roman"/>
        </w:rPr>
      </w:pPr>
      <w:bookmarkStart w:id="16" w:name="_Toc225782735"/>
      <w:r>
        <w:rPr>
          <w:rFonts w:ascii="Times New Roman" w:hAnsi="Times New Roman" w:hint="eastAsia"/>
        </w:rPr>
        <w:t>功能性需求</w:t>
      </w:r>
      <w:bookmarkEnd w:id="16"/>
    </w:p>
    <w:p w14:paraId="25286323" w14:textId="77777777" w:rsidR="006A45FD" w:rsidRDefault="0090345B">
      <w:pPr>
        <w:pStyle w:val="2"/>
        <w:numPr>
          <w:ilvl w:val="1"/>
          <w:numId w:val="3"/>
        </w:numPr>
        <w:rPr>
          <w:rFonts w:ascii="Times New Roman" w:hAnsi="Times New Roman"/>
        </w:rPr>
      </w:pPr>
      <w:bookmarkStart w:id="17" w:name="_Toc225782736"/>
      <w:r>
        <w:rPr>
          <w:rFonts w:ascii="Times New Roman" w:hAnsi="Times New Roman" w:hint="eastAsia"/>
        </w:rPr>
        <w:t>业务功能需求</w:t>
      </w:r>
      <w:bookmarkEnd w:id="17"/>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29"/>
        <w:gridCol w:w="2805"/>
        <w:gridCol w:w="1951"/>
      </w:tblGrid>
      <w:tr w:rsidR="006A45FD" w14:paraId="1AD5CC9D" w14:textId="77777777">
        <w:tc>
          <w:tcPr>
            <w:tcW w:w="1526" w:type="dxa"/>
            <w:gridSpan w:val="2"/>
            <w:shd w:val="clear" w:color="auto" w:fill="BFBFBF"/>
          </w:tcPr>
          <w:p w14:paraId="1970025F" w14:textId="77777777" w:rsidR="006A45FD" w:rsidRDefault="0090345B">
            <w:pPr>
              <w:jc w:val="center"/>
              <w:rPr>
                <w:b/>
              </w:rPr>
            </w:pPr>
            <w:r>
              <w:rPr>
                <w:rFonts w:hint="eastAsia"/>
                <w:b/>
              </w:rPr>
              <w:t>模块名称</w:t>
            </w:r>
          </w:p>
        </w:tc>
        <w:tc>
          <w:tcPr>
            <w:tcW w:w="8328" w:type="dxa"/>
            <w:gridSpan w:val="4"/>
          </w:tcPr>
          <w:p w14:paraId="7917A304" w14:textId="77777777" w:rsidR="006A45FD" w:rsidRDefault="0090345B">
            <w:r>
              <w:rPr>
                <w:rFonts w:hint="eastAsia"/>
              </w:rPr>
              <w:t>业务功能模块</w:t>
            </w:r>
          </w:p>
        </w:tc>
      </w:tr>
      <w:tr w:rsidR="006A45FD" w14:paraId="7E030DD2" w14:textId="77777777">
        <w:tc>
          <w:tcPr>
            <w:tcW w:w="1526" w:type="dxa"/>
            <w:gridSpan w:val="2"/>
            <w:shd w:val="clear" w:color="auto" w:fill="BFBFBF"/>
          </w:tcPr>
          <w:p w14:paraId="171755C4" w14:textId="77777777" w:rsidR="006A45FD" w:rsidRDefault="0090345B">
            <w:pPr>
              <w:jc w:val="center"/>
              <w:rPr>
                <w:b/>
              </w:rPr>
            </w:pPr>
            <w:r>
              <w:rPr>
                <w:rFonts w:hint="eastAsia"/>
                <w:b/>
              </w:rPr>
              <w:t>模块简介</w:t>
            </w:r>
          </w:p>
        </w:tc>
        <w:tc>
          <w:tcPr>
            <w:tcW w:w="8328" w:type="dxa"/>
            <w:gridSpan w:val="4"/>
          </w:tcPr>
          <w:p w14:paraId="7541F28D" w14:textId="72541F0A" w:rsidR="006A45FD" w:rsidRDefault="00B503FE">
            <w:r w:rsidRPr="00B503FE">
              <w:t>负责前端</w:t>
            </w:r>
            <w:r w:rsidRPr="00B503FE">
              <w:t>UI</w:t>
            </w:r>
            <w:r w:rsidRPr="00B503FE">
              <w:t>交互、地图渲染、波形展示及文本编辑操作等基本业务功能描述</w:t>
            </w:r>
          </w:p>
        </w:tc>
      </w:tr>
      <w:tr w:rsidR="006A45FD" w14:paraId="75CB1AE6" w14:textId="77777777">
        <w:tc>
          <w:tcPr>
            <w:tcW w:w="9854" w:type="dxa"/>
            <w:gridSpan w:val="6"/>
            <w:shd w:val="clear" w:color="auto" w:fill="BFBFBF"/>
          </w:tcPr>
          <w:p w14:paraId="56362234" w14:textId="77777777" w:rsidR="006A45FD" w:rsidRDefault="0090345B">
            <w:pPr>
              <w:jc w:val="center"/>
              <w:rPr>
                <w:b/>
              </w:rPr>
            </w:pPr>
            <w:r>
              <w:rPr>
                <w:rFonts w:hint="eastAsia"/>
                <w:b/>
              </w:rPr>
              <w:t>模块功能列表</w:t>
            </w:r>
          </w:p>
        </w:tc>
      </w:tr>
      <w:tr w:rsidR="006A45FD" w14:paraId="4D34A8E4" w14:textId="77777777" w:rsidTr="00024CCD">
        <w:tc>
          <w:tcPr>
            <w:tcW w:w="534" w:type="dxa"/>
            <w:vMerge w:val="restart"/>
            <w:shd w:val="clear" w:color="auto" w:fill="BFBFBF"/>
            <w:vAlign w:val="center"/>
          </w:tcPr>
          <w:p w14:paraId="0BD3ECFC" w14:textId="77777777" w:rsidR="006A45FD" w:rsidRDefault="0090345B">
            <w:pPr>
              <w:jc w:val="center"/>
              <w:rPr>
                <w:b/>
              </w:rPr>
            </w:pPr>
            <w:r>
              <w:rPr>
                <w:rFonts w:hint="eastAsia"/>
                <w:b/>
              </w:rPr>
              <w:t>序号</w:t>
            </w:r>
          </w:p>
        </w:tc>
        <w:tc>
          <w:tcPr>
            <w:tcW w:w="4564" w:type="dxa"/>
            <w:gridSpan w:val="3"/>
            <w:shd w:val="clear" w:color="auto" w:fill="BFBFBF"/>
            <w:vAlign w:val="center"/>
          </w:tcPr>
          <w:p w14:paraId="5C3723BC" w14:textId="77777777" w:rsidR="006A45FD" w:rsidRDefault="0090345B">
            <w:pPr>
              <w:jc w:val="center"/>
              <w:rPr>
                <w:b/>
              </w:rPr>
            </w:pPr>
            <w:r>
              <w:rPr>
                <w:rFonts w:hint="eastAsia"/>
                <w:b/>
              </w:rPr>
              <w:t>一级功能</w:t>
            </w:r>
          </w:p>
        </w:tc>
        <w:tc>
          <w:tcPr>
            <w:tcW w:w="4756" w:type="dxa"/>
            <w:gridSpan w:val="2"/>
            <w:shd w:val="clear" w:color="auto" w:fill="BFBFBF"/>
            <w:vAlign w:val="center"/>
          </w:tcPr>
          <w:p w14:paraId="4A62D93C" w14:textId="77777777" w:rsidR="006A45FD" w:rsidRDefault="0090345B">
            <w:pPr>
              <w:jc w:val="center"/>
              <w:rPr>
                <w:b/>
              </w:rPr>
            </w:pPr>
            <w:r>
              <w:rPr>
                <w:rFonts w:hint="eastAsia"/>
                <w:b/>
              </w:rPr>
              <w:t>二级功能</w:t>
            </w:r>
          </w:p>
        </w:tc>
      </w:tr>
      <w:tr w:rsidR="006A45FD" w14:paraId="102A1CA6" w14:textId="77777777" w:rsidTr="00024CCD">
        <w:tc>
          <w:tcPr>
            <w:tcW w:w="534" w:type="dxa"/>
            <w:vMerge/>
            <w:shd w:val="clear" w:color="auto" w:fill="BFBFBF"/>
            <w:vAlign w:val="center"/>
          </w:tcPr>
          <w:p w14:paraId="7840015A" w14:textId="77777777" w:rsidR="006A45FD" w:rsidRDefault="006A45FD">
            <w:pPr>
              <w:jc w:val="center"/>
              <w:rPr>
                <w:b/>
              </w:rPr>
            </w:pPr>
          </w:p>
        </w:tc>
        <w:tc>
          <w:tcPr>
            <w:tcW w:w="2835" w:type="dxa"/>
            <w:gridSpan w:val="2"/>
            <w:shd w:val="clear" w:color="auto" w:fill="BFBFBF"/>
            <w:vAlign w:val="center"/>
          </w:tcPr>
          <w:p w14:paraId="4A80C152" w14:textId="77777777" w:rsidR="006A45FD" w:rsidRDefault="0090345B">
            <w:pPr>
              <w:jc w:val="center"/>
              <w:rPr>
                <w:b/>
              </w:rPr>
            </w:pPr>
            <w:r>
              <w:rPr>
                <w:rFonts w:hint="eastAsia"/>
                <w:b/>
              </w:rPr>
              <w:t>功能名称</w:t>
            </w:r>
          </w:p>
        </w:tc>
        <w:tc>
          <w:tcPr>
            <w:tcW w:w="1729" w:type="dxa"/>
            <w:shd w:val="clear" w:color="auto" w:fill="BFBFBF"/>
            <w:vAlign w:val="center"/>
          </w:tcPr>
          <w:p w14:paraId="488548B8" w14:textId="77777777" w:rsidR="006A45FD" w:rsidRDefault="0090345B">
            <w:pPr>
              <w:jc w:val="center"/>
              <w:rPr>
                <w:b/>
              </w:rPr>
            </w:pPr>
            <w:r>
              <w:rPr>
                <w:rFonts w:hint="eastAsia"/>
                <w:b/>
              </w:rPr>
              <w:t>功能编号</w:t>
            </w:r>
          </w:p>
        </w:tc>
        <w:tc>
          <w:tcPr>
            <w:tcW w:w="2805" w:type="dxa"/>
            <w:shd w:val="clear" w:color="auto" w:fill="BFBFBF"/>
            <w:vAlign w:val="center"/>
          </w:tcPr>
          <w:p w14:paraId="3C43A432" w14:textId="77777777" w:rsidR="006A45FD" w:rsidRDefault="0090345B">
            <w:pPr>
              <w:jc w:val="center"/>
              <w:rPr>
                <w:b/>
              </w:rPr>
            </w:pPr>
            <w:r>
              <w:rPr>
                <w:rFonts w:hint="eastAsia"/>
                <w:b/>
              </w:rPr>
              <w:t>功能名称</w:t>
            </w:r>
          </w:p>
        </w:tc>
        <w:tc>
          <w:tcPr>
            <w:tcW w:w="1951" w:type="dxa"/>
            <w:shd w:val="clear" w:color="auto" w:fill="BFBFBF"/>
            <w:vAlign w:val="center"/>
          </w:tcPr>
          <w:p w14:paraId="09FED47B" w14:textId="77777777" w:rsidR="006A45FD" w:rsidRDefault="0090345B">
            <w:pPr>
              <w:jc w:val="center"/>
              <w:rPr>
                <w:b/>
              </w:rPr>
            </w:pPr>
            <w:r>
              <w:rPr>
                <w:rFonts w:hint="eastAsia"/>
                <w:b/>
              </w:rPr>
              <w:t>功能编号</w:t>
            </w:r>
          </w:p>
        </w:tc>
      </w:tr>
      <w:tr w:rsidR="007B7D22" w14:paraId="6EF3BEA2" w14:textId="77777777" w:rsidTr="00024CCD">
        <w:tc>
          <w:tcPr>
            <w:tcW w:w="534" w:type="dxa"/>
            <w:vMerge w:val="restart"/>
            <w:vAlign w:val="bottom"/>
          </w:tcPr>
          <w:p w14:paraId="3C75A9EE" w14:textId="77777777" w:rsidR="007B7D22" w:rsidRDefault="007B7D22" w:rsidP="007B7D22">
            <w:pPr>
              <w:jc w:val="center"/>
              <w:rPr>
                <w:rFonts w:ascii="Arial" w:hAnsi="Arial" w:cs="Arial"/>
                <w:sz w:val="20"/>
                <w:szCs w:val="20"/>
              </w:rPr>
            </w:pPr>
            <w:r>
              <w:rPr>
                <w:rFonts w:ascii="Arial" w:hAnsi="Arial" w:cs="Arial"/>
                <w:sz w:val="20"/>
                <w:szCs w:val="20"/>
              </w:rPr>
              <w:t>1</w:t>
            </w:r>
          </w:p>
          <w:p w14:paraId="3A99B4FE" w14:textId="60B1FB15" w:rsidR="007B7D22" w:rsidRDefault="007B7D22" w:rsidP="007B7D22">
            <w:pPr>
              <w:jc w:val="center"/>
            </w:pPr>
          </w:p>
        </w:tc>
        <w:tc>
          <w:tcPr>
            <w:tcW w:w="2835" w:type="dxa"/>
            <w:gridSpan w:val="2"/>
            <w:vMerge w:val="restart"/>
            <w:vAlign w:val="bottom"/>
          </w:tcPr>
          <w:p w14:paraId="523F2A3C" w14:textId="77777777" w:rsidR="007B7D22" w:rsidRDefault="007B7D22" w:rsidP="007B7D22">
            <w:pPr>
              <w:jc w:val="center"/>
              <w:rPr>
                <w:rFonts w:ascii="Arial" w:hAnsi="Arial" w:cs="Arial"/>
                <w:sz w:val="20"/>
                <w:szCs w:val="20"/>
              </w:rPr>
            </w:pPr>
            <w:r>
              <w:rPr>
                <w:rFonts w:ascii="Arial" w:hAnsi="Arial" w:cs="Arial"/>
                <w:sz w:val="20"/>
                <w:szCs w:val="20"/>
              </w:rPr>
              <w:t>系统基础管控</w:t>
            </w:r>
          </w:p>
          <w:p w14:paraId="35C13FF4" w14:textId="26FA4ED7" w:rsidR="007B7D22" w:rsidRDefault="007B7D22" w:rsidP="007B7D22">
            <w:pPr>
              <w:jc w:val="center"/>
            </w:pPr>
          </w:p>
        </w:tc>
        <w:tc>
          <w:tcPr>
            <w:tcW w:w="1729" w:type="dxa"/>
            <w:vMerge w:val="restart"/>
            <w:vAlign w:val="bottom"/>
          </w:tcPr>
          <w:p w14:paraId="625B46F3" w14:textId="77777777" w:rsidR="007B7D22" w:rsidRDefault="007B7D22" w:rsidP="007B7D22">
            <w:pPr>
              <w:jc w:val="center"/>
            </w:pPr>
            <w:r>
              <w:rPr>
                <w:rFonts w:ascii="Arial" w:hAnsi="Arial" w:cs="Arial"/>
                <w:sz w:val="20"/>
                <w:szCs w:val="20"/>
              </w:rPr>
              <w:t>alphabiz001</w:t>
            </w:r>
          </w:p>
          <w:p w14:paraId="51BF38A6" w14:textId="04CDB311" w:rsidR="007B7D22" w:rsidRDefault="007B7D22" w:rsidP="007B7D22">
            <w:pPr>
              <w:jc w:val="center"/>
            </w:pPr>
          </w:p>
        </w:tc>
        <w:tc>
          <w:tcPr>
            <w:tcW w:w="2805" w:type="dxa"/>
            <w:vAlign w:val="bottom"/>
          </w:tcPr>
          <w:p w14:paraId="2FED1D4F" w14:textId="52D2EC6A" w:rsidR="007B7D22" w:rsidRDefault="007B7D22" w:rsidP="007B7D22">
            <w:pPr>
              <w:jc w:val="center"/>
            </w:pPr>
            <w:r>
              <w:rPr>
                <w:rFonts w:ascii="Arial" w:hAnsi="Arial" w:cs="Arial"/>
                <w:sz w:val="20"/>
                <w:szCs w:val="20"/>
              </w:rPr>
              <w:t>用户身份鉴权</w:t>
            </w:r>
          </w:p>
        </w:tc>
        <w:tc>
          <w:tcPr>
            <w:tcW w:w="1951" w:type="dxa"/>
            <w:vAlign w:val="bottom"/>
          </w:tcPr>
          <w:p w14:paraId="368A33D8" w14:textId="0D4F543D" w:rsidR="007B7D22" w:rsidRDefault="007B7D22" w:rsidP="007B7D22">
            <w:pPr>
              <w:jc w:val="center"/>
            </w:pPr>
            <w:r>
              <w:rPr>
                <w:rFonts w:ascii="Arial" w:hAnsi="Arial" w:cs="Arial"/>
                <w:sz w:val="20"/>
                <w:szCs w:val="20"/>
              </w:rPr>
              <w:t>alphabiz001001</w:t>
            </w:r>
          </w:p>
        </w:tc>
      </w:tr>
      <w:tr w:rsidR="007B7D22" w14:paraId="1801FD18" w14:textId="77777777" w:rsidTr="00024CCD">
        <w:tc>
          <w:tcPr>
            <w:tcW w:w="534" w:type="dxa"/>
            <w:vMerge/>
            <w:vAlign w:val="bottom"/>
          </w:tcPr>
          <w:p w14:paraId="17E52C8A" w14:textId="77777777" w:rsidR="007B7D22" w:rsidRDefault="007B7D22" w:rsidP="007B7D22">
            <w:pPr>
              <w:jc w:val="center"/>
            </w:pPr>
          </w:p>
        </w:tc>
        <w:tc>
          <w:tcPr>
            <w:tcW w:w="2835" w:type="dxa"/>
            <w:gridSpan w:val="2"/>
            <w:vMerge/>
            <w:vAlign w:val="bottom"/>
          </w:tcPr>
          <w:p w14:paraId="4DEA5BF6" w14:textId="77777777" w:rsidR="007B7D22" w:rsidRDefault="007B7D22" w:rsidP="007B7D22">
            <w:pPr>
              <w:jc w:val="center"/>
            </w:pPr>
          </w:p>
        </w:tc>
        <w:tc>
          <w:tcPr>
            <w:tcW w:w="1729" w:type="dxa"/>
            <w:vMerge/>
            <w:vAlign w:val="bottom"/>
          </w:tcPr>
          <w:p w14:paraId="32D6BE31" w14:textId="77777777" w:rsidR="007B7D22" w:rsidRDefault="007B7D22" w:rsidP="007B7D22">
            <w:pPr>
              <w:jc w:val="center"/>
            </w:pPr>
          </w:p>
        </w:tc>
        <w:tc>
          <w:tcPr>
            <w:tcW w:w="2805" w:type="dxa"/>
            <w:vAlign w:val="bottom"/>
          </w:tcPr>
          <w:p w14:paraId="734B1EC3" w14:textId="255AF88F" w:rsidR="007B7D22" w:rsidRDefault="007B7D22" w:rsidP="007B7D22">
            <w:pPr>
              <w:jc w:val="center"/>
            </w:pPr>
            <w:r>
              <w:rPr>
                <w:rFonts w:ascii="Arial" w:hAnsi="Arial" w:cs="Arial"/>
                <w:sz w:val="20"/>
                <w:szCs w:val="20"/>
              </w:rPr>
              <w:t>数据导出菜单</w:t>
            </w:r>
          </w:p>
        </w:tc>
        <w:tc>
          <w:tcPr>
            <w:tcW w:w="1951" w:type="dxa"/>
            <w:vAlign w:val="bottom"/>
          </w:tcPr>
          <w:p w14:paraId="23E80B30" w14:textId="11298B84" w:rsidR="007B7D22" w:rsidRDefault="007B7D22" w:rsidP="007B7D22">
            <w:pPr>
              <w:jc w:val="center"/>
            </w:pPr>
            <w:r>
              <w:rPr>
                <w:rFonts w:ascii="Arial" w:hAnsi="Arial" w:cs="Arial"/>
                <w:sz w:val="20"/>
                <w:szCs w:val="20"/>
              </w:rPr>
              <w:t>alphabiz001002</w:t>
            </w:r>
          </w:p>
        </w:tc>
      </w:tr>
      <w:tr w:rsidR="007B7D22" w14:paraId="482B8195" w14:textId="77777777" w:rsidTr="00024CCD">
        <w:tc>
          <w:tcPr>
            <w:tcW w:w="534" w:type="dxa"/>
            <w:vMerge w:val="restart"/>
            <w:vAlign w:val="bottom"/>
          </w:tcPr>
          <w:p w14:paraId="1AD63366" w14:textId="77777777" w:rsidR="007B7D22" w:rsidRDefault="007B7D22" w:rsidP="007B7D22">
            <w:pPr>
              <w:jc w:val="center"/>
              <w:rPr>
                <w:rFonts w:ascii="Arial" w:hAnsi="Arial" w:cs="Arial"/>
                <w:sz w:val="20"/>
                <w:szCs w:val="20"/>
              </w:rPr>
            </w:pPr>
            <w:r>
              <w:rPr>
                <w:rFonts w:ascii="Arial" w:hAnsi="Arial" w:cs="Arial"/>
                <w:sz w:val="20"/>
                <w:szCs w:val="20"/>
              </w:rPr>
              <w:t>2</w:t>
            </w:r>
          </w:p>
          <w:p w14:paraId="6EA76D96" w14:textId="4670A26F" w:rsidR="007B7D22" w:rsidRDefault="007B7D22" w:rsidP="007B7D22">
            <w:pPr>
              <w:jc w:val="center"/>
            </w:pPr>
          </w:p>
        </w:tc>
        <w:tc>
          <w:tcPr>
            <w:tcW w:w="2835" w:type="dxa"/>
            <w:gridSpan w:val="2"/>
            <w:vMerge w:val="restart"/>
            <w:vAlign w:val="bottom"/>
          </w:tcPr>
          <w:p w14:paraId="310563A3" w14:textId="77777777" w:rsidR="007B7D22" w:rsidRDefault="007B7D22" w:rsidP="007B7D22">
            <w:pPr>
              <w:jc w:val="center"/>
              <w:rPr>
                <w:rFonts w:ascii="Arial" w:hAnsi="Arial" w:cs="Arial"/>
                <w:sz w:val="20"/>
                <w:szCs w:val="20"/>
              </w:rPr>
            </w:pPr>
            <w:r>
              <w:rPr>
                <w:rFonts w:ascii="Arial" w:hAnsi="Arial" w:cs="Arial"/>
                <w:sz w:val="20"/>
                <w:szCs w:val="20"/>
              </w:rPr>
              <w:t>时空可视化漫游</w:t>
            </w:r>
          </w:p>
          <w:p w14:paraId="28240C0E" w14:textId="253A9F2D" w:rsidR="007B7D22" w:rsidRDefault="007B7D22" w:rsidP="007B7D22">
            <w:pPr>
              <w:jc w:val="center"/>
            </w:pPr>
          </w:p>
        </w:tc>
        <w:tc>
          <w:tcPr>
            <w:tcW w:w="1729" w:type="dxa"/>
            <w:vMerge w:val="restart"/>
            <w:vAlign w:val="bottom"/>
          </w:tcPr>
          <w:p w14:paraId="5A219485" w14:textId="77777777" w:rsidR="007B7D22" w:rsidRDefault="007B7D22" w:rsidP="007B7D22">
            <w:pPr>
              <w:jc w:val="center"/>
              <w:rPr>
                <w:rFonts w:ascii="Arial" w:hAnsi="Arial" w:cs="Arial"/>
                <w:sz w:val="20"/>
                <w:szCs w:val="20"/>
              </w:rPr>
            </w:pPr>
            <w:r>
              <w:rPr>
                <w:rFonts w:ascii="Arial" w:hAnsi="Arial" w:cs="Arial"/>
                <w:sz w:val="20"/>
                <w:szCs w:val="20"/>
              </w:rPr>
              <w:t>alphabiz002</w:t>
            </w:r>
          </w:p>
          <w:p w14:paraId="09EF329B" w14:textId="54F935CD" w:rsidR="007B7D22" w:rsidRDefault="007B7D22" w:rsidP="007B7D22">
            <w:pPr>
              <w:jc w:val="center"/>
            </w:pPr>
          </w:p>
        </w:tc>
        <w:tc>
          <w:tcPr>
            <w:tcW w:w="2805" w:type="dxa"/>
            <w:vAlign w:val="bottom"/>
          </w:tcPr>
          <w:p w14:paraId="38751CA8" w14:textId="7791C9A5" w:rsidR="007B7D22" w:rsidRDefault="007B7D22" w:rsidP="007B7D22">
            <w:pPr>
              <w:jc w:val="center"/>
            </w:pPr>
            <w:r>
              <w:rPr>
                <w:rFonts w:ascii="Arial" w:hAnsi="Arial" w:cs="Arial"/>
                <w:sz w:val="20"/>
                <w:szCs w:val="20"/>
              </w:rPr>
              <w:t>静态图层与辅助信息渲染</w:t>
            </w:r>
          </w:p>
        </w:tc>
        <w:tc>
          <w:tcPr>
            <w:tcW w:w="1951" w:type="dxa"/>
            <w:vAlign w:val="bottom"/>
          </w:tcPr>
          <w:p w14:paraId="7FD92348" w14:textId="2EF1A66B" w:rsidR="007B7D22" w:rsidRDefault="007B7D22" w:rsidP="007B7D22">
            <w:pPr>
              <w:jc w:val="center"/>
            </w:pPr>
            <w:r>
              <w:rPr>
                <w:rFonts w:ascii="Arial" w:hAnsi="Arial" w:cs="Arial"/>
                <w:sz w:val="20"/>
                <w:szCs w:val="20"/>
              </w:rPr>
              <w:t>alphabiz002001</w:t>
            </w:r>
          </w:p>
        </w:tc>
      </w:tr>
      <w:tr w:rsidR="007B7D22" w14:paraId="18043082" w14:textId="77777777" w:rsidTr="00024CCD">
        <w:tc>
          <w:tcPr>
            <w:tcW w:w="534" w:type="dxa"/>
            <w:vMerge/>
            <w:vAlign w:val="bottom"/>
          </w:tcPr>
          <w:p w14:paraId="481717DB" w14:textId="77777777" w:rsidR="007B7D22" w:rsidRDefault="007B7D22" w:rsidP="007B7D22">
            <w:pPr>
              <w:jc w:val="center"/>
            </w:pPr>
          </w:p>
        </w:tc>
        <w:tc>
          <w:tcPr>
            <w:tcW w:w="2835" w:type="dxa"/>
            <w:gridSpan w:val="2"/>
            <w:vMerge/>
            <w:vAlign w:val="bottom"/>
          </w:tcPr>
          <w:p w14:paraId="38FB0786" w14:textId="77777777" w:rsidR="007B7D22" w:rsidRDefault="007B7D22" w:rsidP="007B7D22">
            <w:pPr>
              <w:jc w:val="center"/>
            </w:pPr>
          </w:p>
        </w:tc>
        <w:tc>
          <w:tcPr>
            <w:tcW w:w="1729" w:type="dxa"/>
            <w:vMerge/>
            <w:vAlign w:val="bottom"/>
          </w:tcPr>
          <w:p w14:paraId="115C66CA" w14:textId="77777777" w:rsidR="007B7D22" w:rsidRDefault="007B7D22" w:rsidP="007B7D22">
            <w:pPr>
              <w:jc w:val="center"/>
            </w:pPr>
          </w:p>
        </w:tc>
        <w:tc>
          <w:tcPr>
            <w:tcW w:w="2805" w:type="dxa"/>
            <w:vAlign w:val="bottom"/>
          </w:tcPr>
          <w:p w14:paraId="20E01552" w14:textId="078A2ADF" w:rsidR="007B7D22" w:rsidRDefault="007B7D22" w:rsidP="007B7D22">
            <w:pPr>
              <w:jc w:val="center"/>
            </w:pPr>
            <w:r>
              <w:rPr>
                <w:rFonts w:ascii="Arial" w:hAnsi="Arial" w:cs="Arial"/>
                <w:sz w:val="20"/>
                <w:szCs w:val="20"/>
              </w:rPr>
              <w:t>动态航迹与音频波形联动</w:t>
            </w:r>
          </w:p>
        </w:tc>
        <w:tc>
          <w:tcPr>
            <w:tcW w:w="1951" w:type="dxa"/>
            <w:vAlign w:val="bottom"/>
          </w:tcPr>
          <w:p w14:paraId="4F9EBEA2" w14:textId="5A9B51E0" w:rsidR="007B7D22" w:rsidRDefault="007B7D22" w:rsidP="007B7D22">
            <w:pPr>
              <w:jc w:val="center"/>
            </w:pPr>
            <w:r>
              <w:rPr>
                <w:rFonts w:ascii="Arial" w:hAnsi="Arial" w:cs="Arial"/>
                <w:sz w:val="20"/>
                <w:szCs w:val="20"/>
              </w:rPr>
              <w:t>alphabiz002002</w:t>
            </w:r>
          </w:p>
        </w:tc>
      </w:tr>
      <w:tr w:rsidR="007B7D22" w14:paraId="12358B8E" w14:textId="77777777" w:rsidTr="00024CCD">
        <w:tc>
          <w:tcPr>
            <w:tcW w:w="534" w:type="dxa"/>
            <w:vMerge w:val="restart"/>
            <w:vAlign w:val="bottom"/>
          </w:tcPr>
          <w:p w14:paraId="61C784B4" w14:textId="77777777" w:rsidR="007B7D22" w:rsidRDefault="007B7D22" w:rsidP="007B7D22">
            <w:pPr>
              <w:jc w:val="center"/>
              <w:rPr>
                <w:rFonts w:ascii="Arial" w:hAnsi="Arial" w:cs="Arial"/>
                <w:sz w:val="20"/>
                <w:szCs w:val="20"/>
              </w:rPr>
            </w:pPr>
            <w:r>
              <w:rPr>
                <w:rFonts w:ascii="Arial" w:hAnsi="Arial" w:cs="Arial"/>
                <w:sz w:val="20"/>
                <w:szCs w:val="20"/>
              </w:rPr>
              <w:t>3</w:t>
            </w:r>
          </w:p>
          <w:p w14:paraId="3F87A655" w14:textId="4E1E9858" w:rsidR="007B7D22" w:rsidRDefault="007B7D22" w:rsidP="007B7D22">
            <w:pPr>
              <w:jc w:val="center"/>
            </w:pPr>
          </w:p>
        </w:tc>
        <w:tc>
          <w:tcPr>
            <w:tcW w:w="2835" w:type="dxa"/>
            <w:gridSpan w:val="2"/>
            <w:vMerge w:val="restart"/>
            <w:vAlign w:val="bottom"/>
          </w:tcPr>
          <w:p w14:paraId="048A10C6" w14:textId="77777777" w:rsidR="007B7D22" w:rsidRDefault="007B7D22" w:rsidP="007B7D22">
            <w:pPr>
              <w:jc w:val="center"/>
              <w:rPr>
                <w:rFonts w:ascii="Arial" w:hAnsi="Arial" w:cs="Arial"/>
                <w:sz w:val="20"/>
                <w:szCs w:val="20"/>
              </w:rPr>
            </w:pPr>
            <w:r>
              <w:rPr>
                <w:rFonts w:ascii="Arial" w:hAnsi="Arial" w:cs="Arial"/>
                <w:sz w:val="20"/>
                <w:szCs w:val="20"/>
              </w:rPr>
              <w:t>标注校对工作台</w:t>
            </w:r>
          </w:p>
          <w:p w14:paraId="5204F2A7" w14:textId="06C74F00" w:rsidR="007B7D22" w:rsidRDefault="007B7D22" w:rsidP="007B7D22">
            <w:pPr>
              <w:jc w:val="center"/>
            </w:pPr>
          </w:p>
        </w:tc>
        <w:tc>
          <w:tcPr>
            <w:tcW w:w="1729" w:type="dxa"/>
            <w:vMerge w:val="restart"/>
            <w:vAlign w:val="bottom"/>
          </w:tcPr>
          <w:p w14:paraId="524EDE08" w14:textId="77777777" w:rsidR="007B7D22" w:rsidRDefault="007B7D22" w:rsidP="007B7D22">
            <w:pPr>
              <w:jc w:val="center"/>
              <w:rPr>
                <w:rFonts w:ascii="Arial" w:hAnsi="Arial" w:cs="Arial"/>
                <w:sz w:val="20"/>
                <w:szCs w:val="20"/>
              </w:rPr>
            </w:pPr>
            <w:r>
              <w:rPr>
                <w:rFonts w:ascii="Arial" w:hAnsi="Arial" w:cs="Arial"/>
                <w:sz w:val="20"/>
                <w:szCs w:val="20"/>
              </w:rPr>
              <w:t>alphabiz003</w:t>
            </w:r>
          </w:p>
          <w:p w14:paraId="22DDE077" w14:textId="272E5D1D" w:rsidR="007B7D22" w:rsidRDefault="007B7D22" w:rsidP="007B7D22">
            <w:pPr>
              <w:jc w:val="center"/>
            </w:pPr>
          </w:p>
        </w:tc>
        <w:tc>
          <w:tcPr>
            <w:tcW w:w="2805" w:type="dxa"/>
            <w:vAlign w:val="bottom"/>
          </w:tcPr>
          <w:p w14:paraId="34F8E902" w14:textId="38B6D829" w:rsidR="007B7D22" w:rsidRDefault="007B7D22" w:rsidP="007B7D22">
            <w:pPr>
              <w:jc w:val="center"/>
              <w:rPr>
                <w:rFonts w:ascii="Arial" w:hAnsi="Arial" w:cs="Arial"/>
                <w:sz w:val="20"/>
                <w:szCs w:val="20"/>
              </w:rPr>
            </w:pPr>
            <w:r>
              <w:rPr>
                <w:rFonts w:ascii="Arial" w:hAnsi="Arial" w:cs="Arial"/>
                <w:sz w:val="20"/>
                <w:szCs w:val="20"/>
              </w:rPr>
              <w:t>预处理文本对齐展示</w:t>
            </w:r>
          </w:p>
        </w:tc>
        <w:tc>
          <w:tcPr>
            <w:tcW w:w="1951" w:type="dxa"/>
            <w:vAlign w:val="bottom"/>
          </w:tcPr>
          <w:p w14:paraId="4C0FB8E8" w14:textId="598F6054" w:rsidR="007B7D22" w:rsidRDefault="007B7D22" w:rsidP="007B7D22">
            <w:pPr>
              <w:jc w:val="center"/>
              <w:rPr>
                <w:rFonts w:ascii="Arial" w:hAnsi="Arial" w:cs="Arial"/>
                <w:sz w:val="20"/>
                <w:szCs w:val="20"/>
              </w:rPr>
            </w:pPr>
            <w:r>
              <w:rPr>
                <w:rFonts w:ascii="Arial" w:hAnsi="Arial" w:cs="Arial"/>
                <w:sz w:val="20"/>
                <w:szCs w:val="20"/>
              </w:rPr>
              <w:t>alphabiz003001</w:t>
            </w:r>
          </w:p>
        </w:tc>
      </w:tr>
      <w:tr w:rsidR="007B7D22" w14:paraId="7B0EAC00" w14:textId="77777777" w:rsidTr="00024CCD">
        <w:tc>
          <w:tcPr>
            <w:tcW w:w="534" w:type="dxa"/>
            <w:vMerge/>
            <w:vAlign w:val="bottom"/>
          </w:tcPr>
          <w:p w14:paraId="76514D51" w14:textId="77777777" w:rsidR="007B7D22" w:rsidRDefault="007B7D22" w:rsidP="007B7D22">
            <w:pPr>
              <w:jc w:val="center"/>
            </w:pPr>
          </w:p>
        </w:tc>
        <w:tc>
          <w:tcPr>
            <w:tcW w:w="2835" w:type="dxa"/>
            <w:gridSpan w:val="2"/>
            <w:vMerge/>
            <w:vAlign w:val="bottom"/>
          </w:tcPr>
          <w:p w14:paraId="281008D9" w14:textId="77777777" w:rsidR="007B7D22" w:rsidRDefault="007B7D22" w:rsidP="007B7D22">
            <w:pPr>
              <w:jc w:val="center"/>
            </w:pPr>
          </w:p>
        </w:tc>
        <w:tc>
          <w:tcPr>
            <w:tcW w:w="1729" w:type="dxa"/>
            <w:vMerge/>
            <w:vAlign w:val="bottom"/>
          </w:tcPr>
          <w:p w14:paraId="0A304061" w14:textId="77777777" w:rsidR="007B7D22" w:rsidRDefault="007B7D22" w:rsidP="007B7D22">
            <w:pPr>
              <w:jc w:val="center"/>
            </w:pPr>
          </w:p>
        </w:tc>
        <w:tc>
          <w:tcPr>
            <w:tcW w:w="2805" w:type="dxa"/>
            <w:vAlign w:val="bottom"/>
          </w:tcPr>
          <w:p w14:paraId="78229104" w14:textId="6C6F62A2" w:rsidR="007B7D22" w:rsidRDefault="007B7D22" w:rsidP="007B7D22">
            <w:pPr>
              <w:jc w:val="center"/>
              <w:rPr>
                <w:rFonts w:ascii="Arial" w:hAnsi="Arial" w:cs="Arial"/>
                <w:sz w:val="20"/>
                <w:szCs w:val="20"/>
              </w:rPr>
            </w:pPr>
            <w:r>
              <w:rPr>
                <w:rFonts w:ascii="Arial" w:hAnsi="Arial" w:cs="Arial"/>
                <w:sz w:val="20"/>
                <w:szCs w:val="20"/>
              </w:rPr>
              <w:t>标注文本编辑与保存</w:t>
            </w:r>
          </w:p>
        </w:tc>
        <w:tc>
          <w:tcPr>
            <w:tcW w:w="1951" w:type="dxa"/>
            <w:vAlign w:val="bottom"/>
          </w:tcPr>
          <w:p w14:paraId="6122471A" w14:textId="0827E52E" w:rsidR="007B7D22" w:rsidRDefault="007B7D22" w:rsidP="007B7D22">
            <w:pPr>
              <w:jc w:val="center"/>
              <w:rPr>
                <w:rFonts w:ascii="Arial" w:hAnsi="Arial" w:cs="Arial"/>
                <w:sz w:val="20"/>
                <w:szCs w:val="20"/>
              </w:rPr>
            </w:pPr>
            <w:r>
              <w:rPr>
                <w:rFonts w:ascii="Arial" w:hAnsi="Arial" w:cs="Arial"/>
                <w:sz w:val="20"/>
                <w:szCs w:val="20"/>
              </w:rPr>
              <w:t>alphabiz003002</w:t>
            </w:r>
          </w:p>
        </w:tc>
      </w:tr>
    </w:tbl>
    <w:p w14:paraId="1F572E3A" w14:textId="132AD7F8" w:rsidR="006A45FD" w:rsidRDefault="007B7D22" w:rsidP="00121E26">
      <w:pPr>
        <w:pStyle w:val="3"/>
        <w:numPr>
          <w:ilvl w:val="2"/>
          <w:numId w:val="3"/>
        </w:numPr>
      </w:pPr>
      <w:bookmarkStart w:id="18" w:name="_Toc225782737"/>
      <w:r w:rsidRPr="007B7D22">
        <w:t>系统基础管控</w:t>
      </w:r>
      <w:r w:rsidRPr="007B7D22">
        <w:t>alphabiz001</w:t>
      </w:r>
      <w:bookmarkEnd w:id="18"/>
    </w:p>
    <w:p w14:paraId="38778776" w14:textId="0EA9982F" w:rsidR="00F3632E" w:rsidRDefault="007B7D22" w:rsidP="00F3632E">
      <w:pPr>
        <w:pStyle w:val="4"/>
        <w:numPr>
          <w:ilvl w:val="3"/>
          <w:numId w:val="3"/>
        </w:numPr>
        <w:ind w:left="864" w:hanging="864"/>
      </w:pPr>
      <w:r w:rsidRPr="007B7D22">
        <w:t>用户身份鉴权</w:t>
      </w:r>
      <w:r w:rsidRPr="007B7D22">
        <w:t>alphabiz001001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F3632E" w14:paraId="6331DC88"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338955B" w14:textId="77777777" w:rsidR="00F3632E" w:rsidRDefault="00F3632E"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5CC6C7DB" w14:textId="3A8401EA" w:rsidR="00F3632E" w:rsidRDefault="00F3632E" w:rsidP="00B81B56">
            <w:pPr>
              <w:rPr>
                <w:rFonts w:eastAsia="Times New Roman"/>
              </w:rPr>
            </w:pPr>
            <w:r w:rsidRPr="00F3632E">
              <w:t>用户身份鉴权</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50EE09E1" w14:textId="77777777" w:rsidR="00F3632E" w:rsidRDefault="00F3632E"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56FDD71A" w14:textId="249E60E6" w:rsidR="00F3632E" w:rsidRDefault="00F3632E" w:rsidP="00B81B56">
            <w:pPr>
              <w:rPr>
                <w:rFonts w:eastAsia="Times New Roman"/>
              </w:rPr>
            </w:pPr>
            <w:r w:rsidRPr="00F3632E">
              <w:t>alphabiz001001</w:t>
            </w:r>
          </w:p>
        </w:tc>
      </w:tr>
      <w:tr w:rsidR="00F3632E" w14:paraId="71CBED1B" w14:textId="77777777" w:rsidTr="005C799F">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AE63051" w14:textId="77777777" w:rsidR="00F3632E" w:rsidRDefault="00F3632E" w:rsidP="00F3632E">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BD83DE9" w14:textId="51255DC8" w:rsidR="00F3632E" w:rsidRDefault="00F3632E" w:rsidP="00F3632E">
            <w:pPr>
              <w:spacing w:line="276" w:lineRule="auto"/>
              <w:ind w:right="240"/>
              <w:rPr>
                <w:rFonts w:eastAsia="Times New Roman"/>
              </w:rPr>
            </w:pPr>
            <w:r>
              <w:rPr>
                <w:rFonts w:ascii="Arial" w:hAnsi="Arial" w:cs="Arial"/>
                <w:sz w:val="20"/>
                <w:szCs w:val="20"/>
              </w:rPr>
              <w:t>提供系统的准入校验，通过账号密码核实用户身份，拦截未授权的访问，保障数据安全。</w:t>
            </w:r>
          </w:p>
        </w:tc>
      </w:tr>
      <w:tr w:rsidR="00F3632E" w14:paraId="5D6B0DE1" w14:textId="77777777" w:rsidTr="005C799F">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754205E" w14:textId="77777777" w:rsidR="00F3632E" w:rsidRDefault="00F3632E" w:rsidP="00F3632E">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lastRenderedPageBreak/>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16A7DDB" w14:textId="02AB5664" w:rsidR="00F3632E" w:rsidRDefault="00F3632E" w:rsidP="00F3632E">
            <w:pPr>
              <w:spacing w:line="276" w:lineRule="auto"/>
              <w:ind w:right="240"/>
              <w:rPr>
                <w:rFonts w:eastAsia="Times New Roman"/>
              </w:rPr>
            </w:pPr>
            <w:r>
              <w:rPr>
                <w:rFonts w:ascii="Arial" w:hAnsi="Arial" w:cs="Arial"/>
                <w:sz w:val="20"/>
                <w:szCs w:val="20"/>
              </w:rPr>
              <w:t>所有用户</w:t>
            </w:r>
          </w:p>
        </w:tc>
      </w:tr>
      <w:tr w:rsidR="00F3632E" w14:paraId="4A57101A" w14:textId="77777777" w:rsidTr="005C799F">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F0049FA" w14:textId="77777777" w:rsidR="00F3632E" w:rsidRDefault="00F3632E" w:rsidP="00F3632E">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922E278" w14:textId="52C297CB" w:rsidR="00F3632E" w:rsidRDefault="00F3632E" w:rsidP="00F3632E">
            <w:pPr>
              <w:spacing w:line="276" w:lineRule="auto"/>
              <w:ind w:right="240"/>
              <w:rPr>
                <w:rFonts w:eastAsia="Times New Roman"/>
              </w:rPr>
            </w:pPr>
            <w:r>
              <w:rPr>
                <w:rFonts w:ascii="Arial" w:hAnsi="Arial" w:cs="Arial"/>
                <w:sz w:val="20"/>
                <w:szCs w:val="20"/>
              </w:rPr>
              <w:t>用户名、密码</w:t>
            </w:r>
          </w:p>
        </w:tc>
      </w:tr>
      <w:tr w:rsidR="00F3632E" w14:paraId="4DAAA310" w14:textId="77777777" w:rsidTr="005C799F">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118EB0" w14:textId="77777777" w:rsidR="00F3632E" w:rsidRDefault="00F3632E" w:rsidP="00F3632E">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19BB63B" w14:textId="329F06B2" w:rsidR="00F3632E" w:rsidRDefault="00F3632E" w:rsidP="00F3632E">
            <w:pPr>
              <w:spacing w:line="276" w:lineRule="auto"/>
              <w:ind w:right="240"/>
              <w:rPr>
                <w:rFonts w:eastAsia="Times New Roman"/>
              </w:rPr>
            </w:pPr>
            <w:r>
              <w:rPr>
                <w:rFonts w:ascii="Arial" w:hAnsi="Arial" w:cs="Arial"/>
                <w:sz w:val="20"/>
                <w:szCs w:val="20"/>
              </w:rPr>
              <w:t>进入系统前端地址后，弹出登录表单，输入凭证后点击登录，校验成功跳转至标注工作台主界面。</w:t>
            </w:r>
          </w:p>
        </w:tc>
      </w:tr>
      <w:tr w:rsidR="00F3632E" w14:paraId="52FAEC8C" w14:textId="77777777" w:rsidTr="005C799F">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63E8E68" w14:textId="77777777" w:rsidR="00F3632E" w:rsidRDefault="00F3632E" w:rsidP="00F3632E">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8E9F8CF" w14:textId="74146847" w:rsidR="00F3632E" w:rsidRDefault="00F3632E" w:rsidP="00F3632E">
            <w:pPr>
              <w:pStyle w:val="14"/>
              <w:spacing w:line="276" w:lineRule="auto"/>
              <w:ind w:right="240" w:firstLineChars="0" w:firstLine="0"/>
              <w:rPr>
                <w:rFonts w:eastAsia="Times New Roman"/>
              </w:rPr>
            </w:pPr>
            <w:r>
              <w:rPr>
                <w:rFonts w:ascii="Arial" w:hAnsi="Arial" w:cs="Arial"/>
                <w:sz w:val="20"/>
              </w:rPr>
              <w:t>若密码错误或登录状态失效，前端拦截路由跳转，并弹出提示</w:t>
            </w:r>
            <w:r>
              <w:rPr>
                <w:rFonts w:ascii="Arial" w:hAnsi="Arial" w:cs="Arial"/>
                <w:sz w:val="20"/>
              </w:rPr>
              <w:t>“</w:t>
            </w:r>
            <w:r>
              <w:rPr>
                <w:rFonts w:ascii="Arial" w:hAnsi="Arial" w:cs="Arial"/>
                <w:sz w:val="20"/>
              </w:rPr>
              <w:t>认证失败</w:t>
            </w:r>
            <w:r>
              <w:rPr>
                <w:rFonts w:ascii="Arial" w:hAnsi="Arial" w:cs="Arial"/>
                <w:sz w:val="20"/>
              </w:rPr>
              <w:t>”</w:t>
            </w:r>
            <w:r>
              <w:rPr>
                <w:rFonts w:ascii="Arial" w:hAnsi="Arial" w:cs="Arial"/>
                <w:sz w:val="20"/>
              </w:rPr>
              <w:t>。</w:t>
            </w:r>
          </w:p>
        </w:tc>
      </w:tr>
      <w:tr w:rsidR="00F3632E" w14:paraId="4D96027C" w14:textId="77777777" w:rsidTr="005C799F">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F519E68" w14:textId="77777777" w:rsidR="00F3632E" w:rsidRDefault="00F3632E" w:rsidP="00F3632E">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936FD08" w14:textId="40087B8F" w:rsidR="00F3632E" w:rsidRDefault="00F3632E" w:rsidP="00F3632E">
            <w:pPr>
              <w:spacing w:line="276" w:lineRule="auto"/>
              <w:ind w:right="240"/>
              <w:rPr>
                <w:rFonts w:eastAsia="Times New Roman"/>
              </w:rPr>
            </w:pPr>
            <w:r>
              <w:rPr>
                <w:rFonts w:ascii="Arial" w:hAnsi="Arial" w:cs="Arial"/>
                <w:sz w:val="20"/>
                <w:szCs w:val="20"/>
              </w:rPr>
              <w:t>页面路由流转及本地凭证记录。</w:t>
            </w:r>
          </w:p>
        </w:tc>
      </w:tr>
      <w:tr w:rsidR="00F3632E" w14:paraId="2178ECB2" w14:textId="77777777" w:rsidTr="005C799F">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EEA1C27" w14:textId="77777777" w:rsidR="00F3632E" w:rsidRDefault="00F3632E" w:rsidP="00F3632E">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646B41F" w14:textId="5B3619D7" w:rsidR="00F3632E" w:rsidRDefault="00F3632E" w:rsidP="00F3632E">
            <w:pPr>
              <w:pStyle w:val="14"/>
              <w:spacing w:line="276" w:lineRule="auto"/>
              <w:ind w:right="240" w:firstLineChars="0" w:firstLine="0"/>
              <w:rPr>
                <w:rFonts w:eastAsia="Times New Roman"/>
              </w:rPr>
            </w:pPr>
            <w:r>
              <w:rPr>
                <w:rFonts w:ascii="Arial" w:hAnsi="Arial" w:cs="Arial"/>
                <w:sz w:val="20"/>
              </w:rPr>
              <w:t>此功能为所有业务操作的前置条件。</w:t>
            </w:r>
          </w:p>
        </w:tc>
      </w:tr>
    </w:tbl>
    <w:p w14:paraId="6DA1B24F" w14:textId="46462C54" w:rsidR="00024CCD" w:rsidRDefault="00024CCD" w:rsidP="00024CCD">
      <w:pPr>
        <w:pStyle w:val="4"/>
        <w:numPr>
          <w:ilvl w:val="3"/>
          <w:numId w:val="3"/>
        </w:numPr>
        <w:ind w:left="864" w:hanging="864"/>
      </w:pPr>
      <w:r w:rsidRPr="00024CCD">
        <w:t>数据导出菜单</w:t>
      </w:r>
      <w:r w:rsidRPr="00024CCD">
        <w:t>alphabiz001002</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024CCD" w14:paraId="68E0E360"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F2DFEE8" w14:textId="77777777" w:rsidR="00024CCD" w:rsidRDefault="00024CCD"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6298EE29" w14:textId="7470B7D5" w:rsidR="00024CCD" w:rsidRDefault="00024CCD" w:rsidP="00B81B56">
            <w:pPr>
              <w:rPr>
                <w:rFonts w:eastAsia="Times New Roman"/>
              </w:rPr>
            </w:pPr>
            <w:r w:rsidRPr="00024CCD">
              <w:t>数据导出菜单</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FF5799B" w14:textId="77777777" w:rsidR="00024CCD" w:rsidRDefault="00024CCD"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746F990" w14:textId="4519B68C" w:rsidR="00024CCD" w:rsidRDefault="00024CCD" w:rsidP="00B81B56">
            <w:pPr>
              <w:rPr>
                <w:rFonts w:eastAsia="Times New Roman"/>
              </w:rPr>
            </w:pPr>
            <w:r w:rsidRPr="00024CCD">
              <w:t>alphabiz001002</w:t>
            </w:r>
          </w:p>
        </w:tc>
      </w:tr>
      <w:tr w:rsidR="00024CCD" w14:paraId="2B1213F9"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67FC074"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E06EF2B" w14:textId="409FD306" w:rsidR="00024CCD" w:rsidRDefault="00024CCD" w:rsidP="00024CCD">
            <w:pPr>
              <w:spacing w:line="276" w:lineRule="auto"/>
              <w:ind w:right="240"/>
              <w:rPr>
                <w:rFonts w:eastAsia="Times New Roman"/>
              </w:rPr>
            </w:pPr>
            <w:r>
              <w:rPr>
                <w:rFonts w:ascii="Arial" w:hAnsi="Arial" w:cs="Arial"/>
                <w:sz w:val="20"/>
                <w:szCs w:val="20"/>
              </w:rPr>
              <w:t>在系统后台功能调用侧边栏</w:t>
            </w:r>
            <w:r>
              <w:rPr>
                <w:rFonts w:ascii="Arial" w:hAnsi="Arial" w:cs="Arial"/>
                <w:sz w:val="20"/>
                <w:szCs w:val="20"/>
              </w:rPr>
              <w:t>/</w:t>
            </w:r>
            <w:r>
              <w:rPr>
                <w:rFonts w:ascii="Arial" w:hAnsi="Arial" w:cs="Arial"/>
                <w:sz w:val="20"/>
                <w:szCs w:val="20"/>
              </w:rPr>
              <w:t>菜单中，提供将用户已标注校对完成的起止时间戳、最终文本及关联数据导出到本地的功能。</w:t>
            </w:r>
          </w:p>
        </w:tc>
      </w:tr>
      <w:tr w:rsidR="00024CCD" w14:paraId="2ADA2798"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F94F8A4"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113ACD4" w14:textId="229F1EB0" w:rsidR="00024CCD" w:rsidRDefault="00024CCD" w:rsidP="00024CCD">
            <w:pPr>
              <w:spacing w:line="276" w:lineRule="auto"/>
              <w:ind w:right="240"/>
              <w:rPr>
                <w:rFonts w:eastAsia="Times New Roman"/>
              </w:rPr>
            </w:pPr>
            <w:r>
              <w:rPr>
                <w:rFonts w:ascii="Arial" w:hAnsi="Arial" w:cs="Arial"/>
                <w:sz w:val="20"/>
                <w:szCs w:val="20"/>
              </w:rPr>
              <w:t>标注员、审核员、数据分析师</w:t>
            </w:r>
          </w:p>
        </w:tc>
      </w:tr>
      <w:tr w:rsidR="00024CCD" w14:paraId="28991C59"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E2DBF40" w14:textId="77777777" w:rsidR="00024CCD" w:rsidRDefault="00024CCD" w:rsidP="00024CCD">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C0EA33D" w14:textId="53E3D340" w:rsidR="00024CCD" w:rsidRDefault="00024CCD" w:rsidP="00024CCD">
            <w:pPr>
              <w:spacing w:line="276" w:lineRule="auto"/>
              <w:ind w:right="240"/>
              <w:rPr>
                <w:rFonts w:eastAsia="Times New Roman"/>
              </w:rPr>
            </w:pPr>
            <w:r>
              <w:rPr>
                <w:rFonts w:ascii="Arial" w:hAnsi="Arial" w:cs="Arial"/>
                <w:sz w:val="20"/>
                <w:szCs w:val="20"/>
              </w:rPr>
              <w:t>用户点击菜单</w:t>
            </w:r>
            <w:r>
              <w:rPr>
                <w:rFonts w:ascii="Arial" w:hAnsi="Arial" w:cs="Arial"/>
                <w:sz w:val="20"/>
                <w:szCs w:val="20"/>
              </w:rPr>
              <w:t>“</w:t>
            </w:r>
            <w:r>
              <w:rPr>
                <w:rFonts w:ascii="Arial" w:hAnsi="Arial" w:cs="Arial"/>
                <w:sz w:val="20"/>
                <w:szCs w:val="20"/>
              </w:rPr>
              <w:t>导出</w:t>
            </w:r>
            <w:r>
              <w:rPr>
                <w:rFonts w:ascii="Arial" w:hAnsi="Arial" w:cs="Arial"/>
                <w:sz w:val="20"/>
                <w:szCs w:val="20"/>
              </w:rPr>
              <w:t>”</w:t>
            </w:r>
            <w:r>
              <w:rPr>
                <w:rFonts w:ascii="Arial" w:hAnsi="Arial" w:cs="Arial"/>
                <w:sz w:val="20"/>
                <w:szCs w:val="20"/>
              </w:rPr>
              <w:t>按钮的操作指令，及选择导出的文件格式（如</w:t>
            </w:r>
            <w:r>
              <w:rPr>
                <w:rFonts w:ascii="Arial" w:hAnsi="Arial" w:cs="Arial"/>
                <w:sz w:val="20"/>
                <w:szCs w:val="20"/>
              </w:rPr>
              <w:t xml:space="preserve"> JSON </w:t>
            </w:r>
            <w:r>
              <w:rPr>
                <w:rFonts w:ascii="Arial" w:hAnsi="Arial" w:cs="Arial"/>
                <w:sz w:val="20"/>
                <w:szCs w:val="20"/>
              </w:rPr>
              <w:t>或</w:t>
            </w:r>
            <w:r>
              <w:rPr>
                <w:rFonts w:ascii="Arial" w:hAnsi="Arial" w:cs="Arial"/>
                <w:sz w:val="20"/>
                <w:szCs w:val="20"/>
              </w:rPr>
              <w:t xml:space="preserve"> CSV</w:t>
            </w:r>
            <w:r>
              <w:rPr>
                <w:rFonts w:ascii="Arial" w:hAnsi="Arial" w:cs="Arial"/>
                <w:sz w:val="20"/>
                <w:szCs w:val="20"/>
              </w:rPr>
              <w:t>）。</w:t>
            </w:r>
          </w:p>
        </w:tc>
      </w:tr>
      <w:tr w:rsidR="00024CCD" w14:paraId="448031E4" w14:textId="77777777" w:rsidTr="00B81B56">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4E15D39" w14:textId="77777777" w:rsidR="00024CCD" w:rsidRDefault="00024CCD" w:rsidP="00024CCD">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4C213D9" w14:textId="45C18F39" w:rsidR="00024CCD" w:rsidRDefault="00024CCD" w:rsidP="00024CCD">
            <w:pPr>
              <w:spacing w:line="276" w:lineRule="auto"/>
              <w:ind w:right="240"/>
              <w:rPr>
                <w:rFonts w:eastAsia="Times New Roman"/>
              </w:rPr>
            </w:pPr>
            <w:r>
              <w:rPr>
                <w:rFonts w:ascii="Arial" w:hAnsi="Arial" w:cs="Arial"/>
                <w:sz w:val="20"/>
                <w:szCs w:val="20"/>
              </w:rPr>
              <w:t>展开侧边栏菜单</w:t>
            </w:r>
            <w:r>
              <w:rPr>
                <w:rFonts w:ascii="Arial" w:hAnsi="Arial" w:cs="Arial"/>
                <w:sz w:val="20"/>
                <w:szCs w:val="20"/>
              </w:rPr>
              <w:t xml:space="preserve"> -&gt; </w:t>
            </w:r>
            <w:r>
              <w:rPr>
                <w:rFonts w:ascii="Arial" w:hAnsi="Arial" w:cs="Arial"/>
                <w:sz w:val="20"/>
                <w:szCs w:val="20"/>
              </w:rPr>
              <w:t>选择</w:t>
            </w:r>
            <w:r>
              <w:rPr>
                <w:rFonts w:ascii="Arial" w:hAnsi="Arial" w:cs="Arial"/>
                <w:sz w:val="20"/>
                <w:szCs w:val="20"/>
              </w:rPr>
              <w:t>“</w:t>
            </w:r>
            <w:r>
              <w:rPr>
                <w:rFonts w:ascii="Arial" w:hAnsi="Arial" w:cs="Arial"/>
                <w:sz w:val="20"/>
                <w:szCs w:val="20"/>
              </w:rPr>
              <w:t>数据导出</w:t>
            </w:r>
            <w:r>
              <w:rPr>
                <w:rFonts w:ascii="Arial" w:hAnsi="Arial" w:cs="Arial"/>
                <w:sz w:val="20"/>
                <w:szCs w:val="20"/>
              </w:rPr>
              <w:t xml:space="preserve">” -&gt; </w:t>
            </w:r>
            <w:r>
              <w:rPr>
                <w:rFonts w:ascii="Arial" w:hAnsi="Arial" w:cs="Arial"/>
                <w:sz w:val="20"/>
                <w:szCs w:val="20"/>
              </w:rPr>
              <w:t>勾选需要导出的任务时间段或录音记录</w:t>
            </w:r>
            <w:r>
              <w:rPr>
                <w:rFonts w:ascii="Arial" w:hAnsi="Arial" w:cs="Arial"/>
                <w:sz w:val="20"/>
                <w:szCs w:val="20"/>
              </w:rPr>
              <w:t xml:space="preserve"> -&gt; </w:t>
            </w:r>
            <w:r>
              <w:rPr>
                <w:rFonts w:ascii="Arial" w:hAnsi="Arial" w:cs="Arial"/>
                <w:sz w:val="20"/>
                <w:szCs w:val="20"/>
              </w:rPr>
              <w:t>点击确认下载。</w:t>
            </w:r>
          </w:p>
        </w:tc>
      </w:tr>
      <w:tr w:rsidR="00024CCD" w14:paraId="792E426D" w14:textId="77777777" w:rsidTr="00B81B56">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506CB4D" w14:textId="77777777" w:rsidR="00024CCD" w:rsidRDefault="00024CCD" w:rsidP="00024CCD">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0B209C8" w14:textId="7D53B01F" w:rsidR="00024CCD" w:rsidRDefault="00024CCD" w:rsidP="00024CCD">
            <w:pPr>
              <w:pStyle w:val="14"/>
              <w:spacing w:line="276" w:lineRule="auto"/>
              <w:ind w:right="240" w:firstLineChars="0" w:firstLine="0"/>
              <w:rPr>
                <w:rFonts w:eastAsia="Times New Roman"/>
              </w:rPr>
            </w:pPr>
            <w:r>
              <w:rPr>
                <w:rFonts w:ascii="Arial" w:hAnsi="Arial" w:cs="Arial"/>
                <w:sz w:val="20"/>
              </w:rPr>
              <w:t>若当前任务段尚未保存任何人工标注数据，前端拦截操作并弹出</w:t>
            </w:r>
            <w:r>
              <w:rPr>
                <w:rFonts w:ascii="Arial" w:hAnsi="Arial" w:cs="Arial"/>
                <w:sz w:val="20"/>
              </w:rPr>
              <w:t xml:space="preserve"> Toast </w:t>
            </w:r>
            <w:r>
              <w:rPr>
                <w:rFonts w:ascii="Arial" w:hAnsi="Arial" w:cs="Arial"/>
                <w:sz w:val="20"/>
              </w:rPr>
              <w:t>提示</w:t>
            </w:r>
            <w:r>
              <w:rPr>
                <w:rFonts w:ascii="Arial" w:hAnsi="Arial" w:cs="Arial"/>
                <w:sz w:val="20"/>
              </w:rPr>
              <w:t>“</w:t>
            </w:r>
            <w:r>
              <w:rPr>
                <w:rFonts w:ascii="Arial" w:hAnsi="Arial" w:cs="Arial"/>
                <w:sz w:val="20"/>
              </w:rPr>
              <w:t>暂无可导出的标注数据</w:t>
            </w:r>
            <w:r>
              <w:rPr>
                <w:rFonts w:ascii="Arial" w:hAnsi="Arial" w:cs="Arial"/>
                <w:sz w:val="20"/>
              </w:rPr>
              <w:t>”</w:t>
            </w:r>
            <w:r>
              <w:rPr>
                <w:rFonts w:ascii="Arial" w:hAnsi="Arial" w:cs="Arial"/>
                <w:sz w:val="20"/>
              </w:rPr>
              <w:t>。</w:t>
            </w:r>
          </w:p>
        </w:tc>
      </w:tr>
      <w:tr w:rsidR="00024CCD" w14:paraId="69EE4D36"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EB74AB4" w14:textId="77777777" w:rsidR="00024CCD" w:rsidRDefault="00024CCD" w:rsidP="00024CCD">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58B9C603" w14:textId="0C0D0630" w:rsidR="00024CCD" w:rsidRDefault="00024CCD" w:rsidP="00024CCD">
            <w:pPr>
              <w:spacing w:line="276" w:lineRule="auto"/>
              <w:ind w:right="240"/>
              <w:rPr>
                <w:rFonts w:eastAsia="Times New Roman"/>
              </w:rPr>
            </w:pPr>
            <w:r>
              <w:rPr>
                <w:rFonts w:ascii="Arial" w:hAnsi="Arial" w:cs="Arial"/>
                <w:sz w:val="20"/>
                <w:szCs w:val="20"/>
              </w:rPr>
              <w:t>生成并触发浏览器下载的</w:t>
            </w:r>
            <w:r>
              <w:rPr>
                <w:rFonts w:ascii="Arial" w:hAnsi="Arial" w:cs="Arial"/>
                <w:sz w:val="20"/>
                <w:szCs w:val="20"/>
              </w:rPr>
              <w:t xml:space="preserve"> CSV </w:t>
            </w:r>
            <w:r>
              <w:rPr>
                <w:rFonts w:ascii="Arial" w:hAnsi="Arial" w:cs="Arial"/>
                <w:sz w:val="20"/>
                <w:szCs w:val="20"/>
              </w:rPr>
              <w:t>或</w:t>
            </w:r>
            <w:r>
              <w:rPr>
                <w:rFonts w:ascii="Arial" w:hAnsi="Arial" w:cs="Arial"/>
                <w:sz w:val="20"/>
                <w:szCs w:val="20"/>
              </w:rPr>
              <w:t xml:space="preserve"> JSON </w:t>
            </w:r>
            <w:r>
              <w:rPr>
                <w:rFonts w:ascii="Arial" w:hAnsi="Arial" w:cs="Arial"/>
                <w:sz w:val="20"/>
                <w:szCs w:val="20"/>
              </w:rPr>
              <w:t>格式文件流。</w:t>
            </w:r>
          </w:p>
        </w:tc>
      </w:tr>
      <w:tr w:rsidR="00024CCD" w14:paraId="64C4C3CC"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614EE93" w14:textId="77777777" w:rsidR="00024CCD" w:rsidRDefault="00024CCD" w:rsidP="00024CCD">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C117511" w14:textId="7519F375" w:rsidR="00024CCD" w:rsidRDefault="00024CCD" w:rsidP="00024CCD">
            <w:pPr>
              <w:pStyle w:val="14"/>
              <w:spacing w:line="276" w:lineRule="auto"/>
              <w:ind w:right="240" w:firstLineChars="0" w:firstLine="0"/>
              <w:rPr>
                <w:rFonts w:eastAsia="Times New Roman"/>
              </w:rPr>
            </w:pPr>
            <w:r>
              <w:rPr>
                <w:rFonts w:ascii="Arial" w:hAnsi="Arial" w:cs="Arial"/>
                <w:sz w:val="20"/>
              </w:rPr>
              <w:t>此功能能够极大地便利数据分析师将标注成果转移到外部系统中进行后续科研与复盘。</w:t>
            </w:r>
          </w:p>
        </w:tc>
      </w:tr>
    </w:tbl>
    <w:p w14:paraId="7F3018E9" w14:textId="77777777" w:rsidR="00F3632E" w:rsidRPr="00024CCD" w:rsidRDefault="00F3632E" w:rsidP="00F3632E"/>
    <w:p w14:paraId="6E953CDC" w14:textId="0BE91575" w:rsidR="006A45FD" w:rsidRDefault="00F3632E">
      <w:pPr>
        <w:pStyle w:val="3"/>
        <w:numPr>
          <w:ilvl w:val="2"/>
          <w:numId w:val="3"/>
        </w:numPr>
      </w:pPr>
      <w:bookmarkStart w:id="19" w:name="_Toc225782738"/>
      <w:r w:rsidRPr="00F3632E">
        <w:t>时空可视化漫游</w:t>
      </w:r>
      <w:r w:rsidRPr="00F3632E">
        <w:t>alphabiz002</w:t>
      </w:r>
      <w:bookmarkEnd w:id="19"/>
    </w:p>
    <w:p w14:paraId="6E4CC34C" w14:textId="5821ECF4" w:rsidR="006A45FD" w:rsidRDefault="00225B6B">
      <w:pPr>
        <w:pStyle w:val="4"/>
        <w:numPr>
          <w:ilvl w:val="3"/>
          <w:numId w:val="3"/>
        </w:numPr>
        <w:rPr>
          <w:rFonts w:eastAsia="Times New Roman"/>
        </w:rPr>
      </w:pPr>
      <w:r w:rsidRPr="00225B6B">
        <w:t>静态图层与辅助信息渲染</w:t>
      </w:r>
      <w:r w:rsidRPr="00225B6B">
        <w:t>alphabiz002001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6A45FD" w14:paraId="2F1C76F0" w14:textId="77777777">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1ED32B9" w14:textId="77777777" w:rsidR="006A45FD" w:rsidRDefault="0090345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53BF9D47" w14:textId="02F34658" w:rsidR="006A45FD" w:rsidRDefault="00225B6B">
            <w:pPr>
              <w:rPr>
                <w:rFonts w:eastAsia="Times New Roman"/>
              </w:rPr>
            </w:pPr>
            <w:r w:rsidRPr="00225B6B">
              <w:t>静态图层与辅助信息渲染</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79017DDD" w14:textId="77777777" w:rsidR="006A45FD" w:rsidRDefault="0090345B">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494675A7" w14:textId="2775C2C6" w:rsidR="006A45FD" w:rsidRDefault="00F3632E">
            <w:pPr>
              <w:rPr>
                <w:rFonts w:eastAsia="Times New Roman"/>
              </w:rPr>
            </w:pPr>
            <w:r w:rsidRPr="00F3632E">
              <w:t>alphabiz00200</w:t>
            </w:r>
            <w:r w:rsidR="00225B6B">
              <w:rPr>
                <w:rFonts w:hint="eastAsia"/>
              </w:rPr>
              <w:t>1</w:t>
            </w:r>
          </w:p>
        </w:tc>
      </w:tr>
      <w:tr w:rsidR="00225B6B" w14:paraId="13504D35" w14:textId="77777777" w:rsidTr="00927DF8">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20BA4E9"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3C262AD" w14:textId="717C46DD" w:rsidR="00225B6B" w:rsidRDefault="00225B6B" w:rsidP="00225B6B">
            <w:pPr>
              <w:spacing w:line="276" w:lineRule="auto"/>
              <w:ind w:right="240"/>
              <w:rPr>
                <w:rFonts w:eastAsia="Times New Roman"/>
              </w:rPr>
            </w:pPr>
            <w:r>
              <w:rPr>
                <w:rFonts w:ascii="Arial" w:hAnsi="Arial" w:cs="Arial"/>
                <w:sz w:val="20"/>
                <w:szCs w:val="20"/>
              </w:rPr>
              <w:t>在</w:t>
            </w:r>
            <w:r>
              <w:rPr>
                <w:rFonts w:ascii="Arial" w:hAnsi="Arial" w:cs="Arial"/>
                <w:sz w:val="20"/>
                <w:szCs w:val="20"/>
              </w:rPr>
              <w:t xml:space="preserve"> Web GIS </w:t>
            </w:r>
            <w:r>
              <w:rPr>
                <w:rFonts w:ascii="Arial" w:hAnsi="Arial" w:cs="Arial"/>
                <w:sz w:val="20"/>
                <w:szCs w:val="20"/>
              </w:rPr>
              <w:t>底图上高精度绘制</w:t>
            </w:r>
            <w:r>
              <w:rPr>
                <w:rFonts w:ascii="Arial" w:hAnsi="Arial" w:cs="Arial"/>
                <w:sz w:val="20"/>
                <w:szCs w:val="20"/>
              </w:rPr>
              <w:t xml:space="preserve"> VHHH </w:t>
            </w:r>
            <w:r>
              <w:rPr>
                <w:rFonts w:ascii="Arial" w:hAnsi="Arial" w:cs="Arial"/>
                <w:sz w:val="20"/>
                <w:szCs w:val="20"/>
              </w:rPr>
              <w:t>机场的静态基建信息（跑道、滑行道）并支持按需叠加辅助航空数据（</w:t>
            </w:r>
            <w:r>
              <w:rPr>
                <w:rFonts w:ascii="Arial" w:hAnsi="Arial" w:cs="Arial"/>
                <w:sz w:val="20"/>
                <w:szCs w:val="20"/>
              </w:rPr>
              <w:t xml:space="preserve">SID/STAR </w:t>
            </w:r>
            <w:r>
              <w:rPr>
                <w:rFonts w:ascii="Arial" w:hAnsi="Arial" w:cs="Arial"/>
                <w:sz w:val="20"/>
                <w:szCs w:val="20"/>
              </w:rPr>
              <w:t>航线、地标点等），为动态航迹提供空间参考上下文。</w:t>
            </w:r>
          </w:p>
        </w:tc>
      </w:tr>
      <w:tr w:rsidR="00225B6B" w14:paraId="19D72A52" w14:textId="77777777" w:rsidTr="00927DF8">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AAEB33D"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6B1EDB7D" w14:textId="64C9A96F" w:rsidR="00225B6B" w:rsidRDefault="00225B6B" w:rsidP="00225B6B">
            <w:pPr>
              <w:spacing w:line="276" w:lineRule="auto"/>
              <w:ind w:right="240"/>
              <w:rPr>
                <w:rFonts w:eastAsia="Times New Roman"/>
              </w:rPr>
            </w:pPr>
            <w:r>
              <w:rPr>
                <w:rFonts w:ascii="Arial" w:hAnsi="Arial" w:cs="Arial"/>
                <w:sz w:val="20"/>
                <w:szCs w:val="20"/>
              </w:rPr>
              <w:t>标注员、审核员、数据分析师</w:t>
            </w:r>
          </w:p>
        </w:tc>
      </w:tr>
      <w:tr w:rsidR="00225B6B" w14:paraId="5798516C" w14:textId="77777777" w:rsidTr="00927DF8">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E7F5272" w14:textId="77777777" w:rsidR="00225B6B" w:rsidRDefault="00225B6B" w:rsidP="00225B6B">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58AC445" w14:textId="70DE7355" w:rsidR="00225B6B" w:rsidRDefault="00225B6B" w:rsidP="00225B6B">
            <w:pPr>
              <w:spacing w:line="276" w:lineRule="auto"/>
              <w:ind w:right="240"/>
              <w:rPr>
                <w:rFonts w:eastAsia="Times New Roman"/>
              </w:rPr>
            </w:pPr>
            <w:r>
              <w:rPr>
                <w:rFonts w:ascii="Arial" w:hAnsi="Arial" w:cs="Arial"/>
                <w:sz w:val="20"/>
                <w:szCs w:val="20"/>
              </w:rPr>
              <w:t>前端初始化地图的加载指令，以及用户在图层控制面板中的勾选状态。</w:t>
            </w:r>
          </w:p>
        </w:tc>
      </w:tr>
      <w:tr w:rsidR="00225B6B" w14:paraId="4CB2FF69" w14:textId="77777777" w:rsidTr="00927DF8">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788B95" w14:textId="77777777" w:rsidR="00225B6B" w:rsidRDefault="00225B6B" w:rsidP="00225B6B">
            <w:pPr>
              <w:spacing w:line="276" w:lineRule="auto"/>
              <w:ind w:left="240" w:right="240"/>
              <w:jc w:val="center"/>
              <w:rPr>
                <w:rFonts w:eastAsia="Times New Roman"/>
                <w:b/>
              </w:rPr>
            </w:pPr>
            <w:r>
              <w:rPr>
                <w:rFonts w:hint="eastAsia"/>
                <w:b/>
              </w:rPr>
              <w:lastRenderedPageBreak/>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08F8374" w14:textId="69356BC2" w:rsidR="00225B6B" w:rsidRDefault="00225B6B" w:rsidP="00225B6B">
            <w:pPr>
              <w:spacing w:line="276" w:lineRule="auto"/>
              <w:ind w:right="240"/>
              <w:rPr>
                <w:rFonts w:eastAsia="Times New Roman"/>
              </w:rPr>
            </w:pPr>
            <w:r>
              <w:rPr>
                <w:rFonts w:ascii="Arial" w:hAnsi="Arial" w:cs="Arial"/>
                <w:sz w:val="20"/>
                <w:szCs w:val="20"/>
              </w:rPr>
              <w:t xml:space="preserve">1. </w:t>
            </w:r>
            <w:r>
              <w:rPr>
                <w:rFonts w:ascii="Arial" w:hAnsi="Arial" w:cs="Arial"/>
                <w:sz w:val="20"/>
                <w:szCs w:val="20"/>
              </w:rPr>
              <w:t>进入系统工作台，初始化</w:t>
            </w:r>
            <w:r>
              <w:rPr>
                <w:rFonts w:ascii="Arial" w:hAnsi="Arial" w:cs="Arial"/>
                <w:sz w:val="20"/>
                <w:szCs w:val="20"/>
              </w:rPr>
              <w:t xml:space="preserve"> Leaflet </w:t>
            </w:r>
            <w:r>
              <w:rPr>
                <w:rFonts w:ascii="Arial" w:hAnsi="Arial" w:cs="Arial"/>
                <w:sz w:val="20"/>
                <w:szCs w:val="20"/>
              </w:rPr>
              <w:t>地图组件。</w:t>
            </w:r>
            <w:r>
              <w:rPr>
                <w:rFonts w:ascii="Arial" w:hAnsi="Arial" w:cs="Arial"/>
                <w:sz w:val="20"/>
                <w:szCs w:val="20"/>
              </w:rPr>
              <w:t xml:space="preserve">2. </w:t>
            </w:r>
            <w:r>
              <w:rPr>
                <w:rFonts w:ascii="Arial" w:hAnsi="Arial" w:cs="Arial"/>
                <w:sz w:val="20"/>
                <w:szCs w:val="20"/>
              </w:rPr>
              <w:t>前端请求或读取本地缓存的静态矢量数据</w:t>
            </w:r>
            <w:r>
              <w:rPr>
                <w:rFonts w:ascii="Arial" w:hAnsi="Arial" w:cs="Arial"/>
                <w:sz w:val="20"/>
                <w:szCs w:val="20"/>
              </w:rPr>
              <w:t xml:space="preserve"> (GeoJSON)</w:t>
            </w:r>
            <w:r>
              <w:rPr>
                <w:rFonts w:ascii="Arial" w:hAnsi="Arial" w:cs="Arial"/>
                <w:sz w:val="20"/>
                <w:szCs w:val="20"/>
              </w:rPr>
              <w:t>。</w:t>
            </w:r>
            <w:r>
              <w:rPr>
                <w:rFonts w:ascii="Arial" w:hAnsi="Arial" w:cs="Arial"/>
                <w:sz w:val="20"/>
                <w:szCs w:val="20"/>
              </w:rPr>
              <w:t xml:space="preserve">3. </w:t>
            </w:r>
            <w:r>
              <w:rPr>
                <w:rFonts w:ascii="Arial" w:hAnsi="Arial" w:cs="Arial"/>
                <w:sz w:val="20"/>
                <w:szCs w:val="20"/>
              </w:rPr>
              <w:t>将跑道、滑行道等核心区域渲染为高亮的多边形图层。</w:t>
            </w:r>
            <w:r>
              <w:rPr>
                <w:rFonts w:ascii="Arial" w:hAnsi="Arial" w:cs="Arial"/>
                <w:sz w:val="20"/>
                <w:szCs w:val="20"/>
              </w:rPr>
              <w:t xml:space="preserve">4. </w:t>
            </w:r>
            <w:r>
              <w:rPr>
                <w:rFonts w:ascii="Arial" w:hAnsi="Arial" w:cs="Arial"/>
                <w:sz w:val="20"/>
                <w:szCs w:val="20"/>
              </w:rPr>
              <w:t>用户可通过地图侧边的图层控制面板，勾选显示或隐藏特定的</w:t>
            </w:r>
            <w:r>
              <w:rPr>
                <w:rFonts w:ascii="Arial" w:hAnsi="Arial" w:cs="Arial"/>
                <w:sz w:val="20"/>
                <w:szCs w:val="20"/>
              </w:rPr>
              <w:t xml:space="preserve"> VSP/AIP </w:t>
            </w:r>
            <w:r>
              <w:rPr>
                <w:rFonts w:ascii="Arial" w:hAnsi="Arial" w:cs="Arial"/>
                <w:sz w:val="20"/>
                <w:szCs w:val="20"/>
              </w:rPr>
              <w:t>辅助信息图层。</w:t>
            </w:r>
          </w:p>
        </w:tc>
      </w:tr>
      <w:tr w:rsidR="00225B6B" w14:paraId="57263ABE" w14:textId="77777777" w:rsidTr="00927DF8">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FD4C2B" w14:textId="77777777" w:rsidR="00225B6B" w:rsidRDefault="00225B6B" w:rsidP="00225B6B">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555FCC1C" w14:textId="17C3951E" w:rsidR="00225B6B" w:rsidRDefault="00225B6B" w:rsidP="00225B6B">
            <w:pPr>
              <w:pStyle w:val="12"/>
              <w:spacing w:line="276" w:lineRule="auto"/>
              <w:ind w:right="240" w:firstLineChars="0" w:firstLine="0"/>
              <w:rPr>
                <w:rFonts w:eastAsia="Times New Roman"/>
              </w:rPr>
            </w:pPr>
            <w:r>
              <w:rPr>
                <w:rFonts w:ascii="Arial" w:hAnsi="Arial" w:cs="Arial"/>
                <w:sz w:val="20"/>
                <w:szCs w:val="20"/>
              </w:rPr>
              <w:t>若外部底图瓦片服务器响应超时或断网，系统应能无缝切换加载本地缓存的降级版本</w:t>
            </w:r>
            <w:r>
              <w:rPr>
                <w:rFonts w:ascii="Arial" w:hAnsi="Arial" w:cs="Arial"/>
                <w:sz w:val="20"/>
                <w:szCs w:val="20"/>
              </w:rPr>
              <w:t>“</w:t>
            </w:r>
            <w:r>
              <w:rPr>
                <w:rFonts w:ascii="Arial" w:hAnsi="Arial" w:cs="Arial"/>
                <w:sz w:val="20"/>
                <w:szCs w:val="20"/>
              </w:rPr>
              <w:t>矢量线框底图</w:t>
            </w:r>
            <w:r>
              <w:rPr>
                <w:rFonts w:ascii="Arial" w:hAnsi="Arial" w:cs="Arial"/>
                <w:sz w:val="20"/>
                <w:szCs w:val="20"/>
              </w:rPr>
              <w:t>”</w:t>
            </w:r>
            <w:r>
              <w:rPr>
                <w:rFonts w:ascii="Arial" w:hAnsi="Arial" w:cs="Arial"/>
                <w:sz w:val="20"/>
                <w:szCs w:val="20"/>
              </w:rPr>
              <w:t>，保障基本业务不中断。</w:t>
            </w:r>
          </w:p>
        </w:tc>
      </w:tr>
      <w:tr w:rsidR="00225B6B" w14:paraId="302DAE6D" w14:textId="77777777" w:rsidTr="00927DF8">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0A86C6D" w14:textId="77777777" w:rsidR="00225B6B" w:rsidRDefault="00225B6B" w:rsidP="00225B6B">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85496E6" w14:textId="3A370EEE" w:rsidR="00225B6B" w:rsidRDefault="00225B6B" w:rsidP="00225B6B">
            <w:pPr>
              <w:spacing w:line="276" w:lineRule="auto"/>
              <w:ind w:right="240"/>
              <w:rPr>
                <w:rFonts w:eastAsia="Times New Roman"/>
              </w:rPr>
            </w:pPr>
            <w:r>
              <w:rPr>
                <w:rFonts w:ascii="Arial" w:hAnsi="Arial" w:cs="Arial"/>
                <w:sz w:val="20"/>
                <w:szCs w:val="20"/>
              </w:rPr>
              <w:t>包含多图层叠加、支持缩放与平移交互的二维机场地图视口。</w:t>
            </w:r>
          </w:p>
        </w:tc>
      </w:tr>
      <w:tr w:rsidR="00225B6B" w14:paraId="122E575C" w14:textId="77777777" w:rsidTr="00927DF8">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896044" w14:textId="77777777" w:rsidR="00225B6B" w:rsidRDefault="00225B6B" w:rsidP="00225B6B">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83EF449" w14:textId="7B75F26D" w:rsidR="00225B6B" w:rsidRDefault="00225B6B" w:rsidP="00225B6B">
            <w:pPr>
              <w:pStyle w:val="12"/>
              <w:spacing w:line="276" w:lineRule="auto"/>
              <w:ind w:right="240" w:firstLineChars="0" w:firstLine="0"/>
              <w:rPr>
                <w:rFonts w:eastAsia="Times New Roman"/>
              </w:rPr>
            </w:pPr>
            <w:r>
              <w:rPr>
                <w:rFonts w:ascii="Arial" w:hAnsi="Arial" w:cs="Arial"/>
                <w:sz w:val="20"/>
                <w:szCs w:val="20"/>
              </w:rPr>
              <w:t>此类数据更新频率极低，前端必须做好持久化本地缓存机制，以大幅降低首屏加载时间。</w:t>
            </w:r>
          </w:p>
        </w:tc>
      </w:tr>
    </w:tbl>
    <w:p w14:paraId="4D8AD85F" w14:textId="7F0463A9" w:rsidR="00024CCD" w:rsidRDefault="00024CCD" w:rsidP="00024CCD">
      <w:pPr>
        <w:pStyle w:val="4"/>
        <w:numPr>
          <w:ilvl w:val="3"/>
          <w:numId w:val="3"/>
        </w:numPr>
        <w:ind w:left="864" w:hanging="864"/>
        <w:rPr>
          <w:rFonts w:eastAsia="Times New Roman"/>
        </w:rPr>
      </w:pPr>
      <w:bookmarkStart w:id="20" w:name="_Toc336352028"/>
      <w:bookmarkStart w:id="21" w:name="_Toc345167280"/>
      <w:r w:rsidRPr="00024CCD">
        <w:t>动态航迹与音频波形联动</w:t>
      </w:r>
      <w:r w:rsidRPr="00024CCD">
        <w:t>alphabiz002002</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024CCD" w14:paraId="22149EF0"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5357DD8" w14:textId="77777777" w:rsidR="00024CCD" w:rsidRDefault="00024CCD"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60298B6D" w14:textId="1C35BF03" w:rsidR="00024CCD" w:rsidRDefault="00024CCD" w:rsidP="00B81B56">
            <w:pPr>
              <w:rPr>
                <w:rFonts w:eastAsia="Times New Roman"/>
              </w:rPr>
            </w:pPr>
            <w:r w:rsidRPr="00024CCD">
              <w:t>动态航迹与音频波形联动</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34D6CB23" w14:textId="77777777" w:rsidR="00024CCD" w:rsidRDefault="00024CCD"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F3BBED4" w14:textId="0D787B4E" w:rsidR="00024CCD" w:rsidRDefault="00024CCD" w:rsidP="00B81B56">
            <w:pPr>
              <w:rPr>
                <w:rFonts w:eastAsia="Times New Roman"/>
              </w:rPr>
            </w:pPr>
            <w:r w:rsidRPr="00024CCD">
              <w:t>alphabiz002002</w:t>
            </w:r>
          </w:p>
        </w:tc>
      </w:tr>
      <w:tr w:rsidR="00024CCD" w14:paraId="4153CBDC"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C222173"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469FE77" w14:textId="7C25ABD9" w:rsidR="00024CCD" w:rsidRDefault="00024CCD" w:rsidP="00024CCD">
            <w:pPr>
              <w:spacing w:line="276" w:lineRule="auto"/>
              <w:ind w:right="240"/>
              <w:rPr>
                <w:rFonts w:eastAsia="Times New Roman"/>
              </w:rPr>
            </w:pPr>
            <w:r>
              <w:rPr>
                <w:rFonts w:ascii="Arial" w:hAnsi="Arial" w:cs="Arial"/>
                <w:sz w:val="20"/>
                <w:szCs w:val="20"/>
              </w:rPr>
              <w:t>融合</w:t>
            </w:r>
            <w:r>
              <w:rPr>
                <w:rFonts w:ascii="Arial" w:hAnsi="Arial" w:cs="Arial"/>
                <w:sz w:val="20"/>
                <w:szCs w:val="20"/>
              </w:rPr>
              <w:t xml:space="preserve"> WaveSurfer.js </w:t>
            </w:r>
            <w:r>
              <w:rPr>
                <w:rFonts w:ascii="Arial" w:hAnsi="Arial" w:cs="Arial"/>
                <w:sz w:val="20"/>
                <w:szCs w:val="20"/>
              </w:rPr>
              <w:t>波形进度与</w:t>
            </w:r>
            <w:r>
              <w:rPr>
                <w:rFonts w:ascii="Arial" w:hAnsi="Arial" w:cs="Arial"/>
                <w:sz w:val="20"/>
                <w:szCs w:val="20"/>
              </w:rPr>
              <w:t xml:space="preserve"> Leaflet </w:t>
            </w:r>
            <w:r>
              <w:rPr>
                <w:rFonts w:ascii="Arial" w:hAnsi="Arial" w:cs="Arial"/>
                <w:sz w:val="20"/>
                <w:szCs w:val="20"/>
              </w:rPr>
              <w:t>地图状态，用户拖拽音频进度条时，地图上的航班航迹点按时间戳自动重绘、实现时空同步联动。</w:t>
            </w:r>
          </w:p>
        </w:tc>
      </w:tr>
      <w:tr w:rsidR="00024CCD" w14:paraId="7428C56D"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6C08C57"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63D4C224" w14:textId="1B69B089" w:rsidR="00024CCD" w:rsidRDefault="00024CCD" w:rsidP="00024CCD">
            <w:pPr>
              <w:spacing w:line="276" w:lineRule="auto"/>
              <w:ind w:right="240"/>
              <w:rPr>
                <w:rFonts w:eastAsia="Times New Roman"/>
              </w:rPr>
            </w:pPr>
            <w:r>
              <w:rPr>
                <w:rFonts w:ascii="Arial" w:hAnsi="Arial" w:cs="Arial"/>
                <w:sz w:val="20"/>
                <w:szCs w:val="20"/>
              </w:rPr>
              <w:t>标注员、审核员、数据分析师</w:t>
            </w:r>
          </w:p>
        </w:tc>
      </w:tr>
      <w:tr w:rsidR="00024CCD" w14:paraId="7FECA1EB"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B2AEB72" w14:textId="77777777" w:rsidR="00024CCD" w:rsidRDefault="00024CCD" w:rsidP="00024CCD">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8975034" w14:textId="42A1F860" w:rsidR="00024CCD" w:rsidRDefault="00024CCD" w:rsidP="00024CCD">
            <w:pPr>
              <w:spacing w:line="276" w:lineRule="auto"/>
              <w:ind w:right="240"/>
              <w:rPr>
                <w:rFonts w:eastAsia="Times New Roman"/>
              </w:rPr>
            </w:pPr>
            <w:r>
              <w:rPr>
                <w:rFonts w:ascii="Arial" w:hAnsi="Arial" w:cs="Arial"/>
                <w:sz w:val="20"/>
                <w:szCs w:val="20"/>
              </w:rPr>
              <w:t>鼠标拖拽</w:t>
            </w:r>
            <w:r>
              <w:rPr>
                <w:rFonts w:ascii="Arial" w:hAnsi="Arial" w:cs="Arial"/>
                <w:sz w:val="20"/>
                <w:szCs w:val="20"/>
              </w:rPr>
              <w:t>/</w:t>
            </w:r>
            <w:r>
              <w:rPr>
                <w:rFonts w:ascii="Arial" w:hAnsi="Arial" w:cs="Arial"/>
                <w:sz w:val="20"/>
                <w:szCs w:val="20"/>
              </w:rPr>
              <w:t>点击音频进度条的事件，及对应的当前音频播放绝对时间戳（毫秒级）。</w:t>
            </w:r>
          </w:p>
        </w:tc>
      </w:tr>
      <w:tr w:rsidR="003D2803" w14:paraId="3C1A4AF8"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9F9CEF0" w14:textId="6CC01977" w:rsidR="003D2803" w:rsidRDefault="003D2803" w:rsidP="00024CCD">
            <w:pPr>
              <w:spacing w:line="276" w:lineRule="auto"/>
              <w:ind w:left="240" w:right="240"/>
              <w:jc w:val="center"/>
              <w:rPr>
                <w:b/>
              </w:rPr>
            </w:pPr>
            <w:r w:rsidRPr="003D2803">
              <w:rPr>
                <w:rFonts w:hint="eastAsia"/>
                <w:b/>
              </w:rPr>
              <w:t>前置条件</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F849379" w14:textId="4C883713" w:rsidR="003D2803" w:rsidRDefault="003D2803" w:rsidP="00024CCD">
            <w:pPr>
              <w:spacing w:line="276" w:lineRule="auto"/>
              <w:ind w:right="240"/>
              <w:rPr>
                <w:rFonts w:ascii="Arial" w:hAnsi="Arial" w:cs="Arial"/>
                <w:sz w:val="20"/>
                <w:szCs w:val="20"/>
              </w:rPr>
            </w:pPr>
            <w:r w:rsidRPr="003D2803">
              <w:rPr>
                <w:rFonts w:ascii="Arial" w:hAnsi="Arial" w:cs="Arial" w:hint="eastAsia"/>
                <w:sz w:val="20"/>
                <w:szCs w:val="20"/>
              </w:rPr>
              <w:t>前端已成功加载</w:t>
            </w:r>
            <w:r w:rsidRPr="003D2803">
              <w:rPr>
                <w:rFonts w:ascii="Arial" w:hAnsi="Arial" w:cs="Arial" w:hint="eastAsia"/>
                <w:sz w:val="20"/>
                <w:szCs w:val="20"/>
              </w:rPr>
              <w:t xml:space="preserve"> ASR </w:t>
            </w:r>
            <w:r w:rsidRPr="003D2803">
              <w:rPr>
                <w:rFonts w:ascii="Arial" w:hAnsi="Arial" w:cs="Arial" w:hint="eastAsia"/>
                <w:sz w:val="20"/>
                <w:szCs w:val="20"/>
              </w:rPr>
              <w:t>预处理结果、</w:t>
            </w:r>
            <w:r w:rsidRPr="003D2803">
              <w:rPr>
                <w:rFonts w:ascii="Arial" w:hAnsi="Arial" w:cs="Arial" w:hint="eastAsia"/>
                <w:sz w:val="20"/>
                <w:szCs w:val="20"/>
              </w:rPr>
              <w:t xml:space="preserve">ADSB </w:t>
            </w:r>
            <w:r w:rsidRPr="003D2803">
              <w:rPr>
                <w:rFonts w:ascii="Arial" w:hAnsi="Arial" w:cs="Arial" w:hint="eastAsia"/>
                <w:sz w:val="20"/>
                <w:szCs w:val="20"/>
              </w:rPr>
              <w:t>航迹数组，且音频处于可播放</w:t>
            </w:r>
            <w:r w:rsidRPr="003D2803">
              <w:rPr>
                <w:rFonts w:ascii="Arial" w:hAnsi="Arial" w:cs="Arial" w:hint="eastAsia"/>
                <w:sz w:val="20"/>
                <w:szCs w:val="20"/>
              </w:rPr>
              <w:t>/</w:t>
            </w:r>
            <w:r w:rsidRPr="003D2803">
              <w:rPr>
                <w:rFonts w:ascii="Arial" w:hAnsi="Arial" w:cs="Arial" w:hint="eastAsia"/>
                <w:sz w:val="20"/>
                <w:szCs w:val="20"/>
              </w:rPr>
              <w:t>可</w:t>
            </w:r>
            <w:r w:rsidRPr="003D2803">
              <w:rPr>
                <w:rFonts w:ascii="Arial" w:hAnsi="Arial" w:cs="Arial" w:hint="eastAsia"/>
                <w:sz w:val="20"/>
                <w:szCs w:val="20"/>
              </w:rPr>
              <w:t>seek</w:t>
            </w:r>
            <w:r w:rsidRPr="003D2803">
              <w:rPr>
                <w:rFonts w:ascii="Arial" w:hAnsi="Arial" w:cs="Arial" w:hint="eastAsia"/>
                <w:sz w:val="20"/>
                <w:szCs w:val="20"/>
              </w:rPr>
              <w:t>状态。</w:t>
            </w:r>
          </w:p>
        </w:tc>
      </w:tr>
      <w:tr w:rsidR="00024CCD" w14:paraId="4150183B" w14:textId="77777777" w:rsidTr="00B81B56">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40CBC11" w14:textId="77777777" w:rsidR="00024CCD" w:rsidRDefault="00024CCD" w:rsidP="00024CCD">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6797B037" w14:textId="6E4C8A39" w:rsidR="00024CCD" w:rsidRDefault="00024CCD" w:rsidP="00024CCD">
            <w:pPr>
              <w:spacing w:line="276" w:lineRule="auto"/>
              <w:ind w:right="240"/>
              <w:rPr>
                <w:rFonts w:eastAsia="Times New Roman"/>
              </w:rPr>
            </w:pPr>
            <w:r>
              <w:rPr>
                <w:rFonts w:ascii="Arial" w:hAnsi="Arial" w:cs="Arial"/>
                <w:sz w:val="20"/>
                <w:szCs w:val="20"/>
              </w:rPr>
              <w:t>加载波形与地图组件</w:t>
            </w:r>
            <w:r>
              <w:rPr>
                <w:rFonts w:ascii="Arial" w:hAnsi="Arial" w:cs="Arial"/>
                <w:sz w:val="20"/>
                <w:szCs w:val="20"/>
              </w:rPr>
              <w:t xml:space="preserve"> -&gt; </w:t>
            </w:r>
            <w:r>
              <w:rPr>
                <w:rFonts w:ascii="Arial" w:hAnsi="Arial" w:cs="Arial"/>
                <w:sz w:val="20"/>
                <w:szCs w:val="20"/>
              </w:rPr>
              <w:t>播放音频或拖拽进度</w:t>
            </w:r>
            <w:r>
              <w:rPr>
                <w:rFonts w:ascii="Arial" w:hAnsi="Arial" w:cs="Arial"/>
                <w:sz w:val="20"/>
                <w:szCs w:val="20"/>
              </w:rPr>
              <w:t xml:space="preserve"> -&gt; </w:t>
            </w:r>
            <w:r>
              <w:rPr>
                <w:rFonts w:ascii="Arial" w:hAnsi="Arial" w:cs="Arial"/>
                <w:sz w:val="20"/>
                <w:szCs w:val="20"/>
              </w:rPr>
              <w:t>全局</w:t>
            </w:r>
            <w:r>
              <w:rPr>
                <w:rFonts w:ascii="Arial" w:hAnsi="Arial" w:cs="Arial"/>
                <w:sz w:val="20"/>
                <w:szCs w:val="20"/>
              </w:rPr>
              <w:t xml:space="preserve"> Context </w:t>
            </w:r>
            <w:r>
              <w:rPr>
                <w:rFonts w:ascii="Arial" w:hAnsi="Arial" w:cs="Arial"/>
                <w:sz w:val="20"/>
                <w:szCs w:val="20"/>
              </w:rPr>
              <w:t>捕获时间更新</w:t>
            </w:r>
            <w:r>
              <w:rPr>
                <w:rFonts w:ascii="Arial" w:hAnsi="Arial" w:cs="Arial"/>
                <w:sz w:val="20"/>
                <w:szCs w:val="20"/>
              </w:rPr>
              <w:t xml:space="preserve"> -&gt; </w:t>
            </w:r>
            <w:r>
              <w:rPr>
                <w:rFonts w:ascii="Arial" w:hAnsi="Arial" w:cs="Arial"/>
                <w:sz w:val="20"/>
                <w:szCs w:val="20"/>
              </w:rPr>
              <w:t>地图组件接收新时间</w:t>
            </w:r>
            <w:r>
              <w:rPr>
                <w:rFonts w:ascii="Arial" w:hAnsi="Arial" w:cs="Arial"/>
                <w:sz w:val="20"/>
                <w:szCs w:val="20"/>
              </w:rPr>
              <w:t xml:space="preserve"> -&gt; </w:t>
            </w:r>
            <w:r>
              <w:rPr>
                <w:rFonts w:ascii="Arial" w:hAnsi="Arial" w:cs="Arial"/>
                <w:sz w:val="20"/>
                <w:szCs w:val="20"/>
              </w:rPr>
              <w:t>根据时间戳查找最匹配的飞机坐标并重绘位置。</w:t>
            </w:r>
          </w:p>
        </w:tc>
      </w:tr>
      <w:tr w:rsidR="00024CCD" w14:paraId="3F380F1C" w14:textId="77777777" w:rsidTr="00B81B56">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8BE58A4" w14:textId="77777777" w:rsidR="00024CCD" w:rsidRDefault="00024CCD" w:rsidP="00024CCD">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95B50CF" w14:textId="7C195584" w:rsidR="00024CCD" w:rsidRDefault="00024CCD" w:rsidP="00024CCD">
            <w:pPr>
              <w:pStyle w:val="14"/>
              <w:spacing w:line="276" w:lineRule="auto"/>
              <w:ind w:right="240" w:firstLineChars="0" w:firstLine="0"/>
              <w:rPr>
                <w:rFonts w:eastAsia="Times New Roman"/>
              </w:rPr>
            </w:pPr>
            <w:r>
              <w:rPr>
                <w:rFonts w:ascii="Arial" w:hAnsi="Arial" w:cs="Arial"/>
                <w:sz w:val="20"/>
              </w:rPr>
              <w:t>若高频拖拽导致浏览器渲染掉帧甚至卡顿，前端自动启用节流（</w:t>
            </w:r>
            <w:r>
              <w:rPr>
                <w:rFonts w:ascii="Arial" w:hAnsi="Arial" w:cs="Arial"/>
                <w:sz w:val="20"/>
              </w:rPr>
              <w:t>Throttle</w:t>
            </w:r>
            <w:r>
              <w:rPr>
                <w:rFonts w:ascii="Arial" w:hAnsi="Arial" w:cs="Arial"/>
                <w:sz w:val="20"/>
              </w:rPr>
              <w:t>）机制限制</w:t>
            </w:r>
            <w:r>
              <w:rPr>
                <w:rFonts w:ascii="Arial" w:hAnsi="Arial" w:cs="Arial"/>
                <w:sz w:val="20"/>
              </w:rPr>
              <w:t>DOM</w:t>
            </w:r>
            <w:r>
              <w:rPr>
                <w:rFonts w:ascii="Arial" w:hAnsi="Arial" w:cs="Arial"/>
                <w:sz w:val="20"/>
              </w:rPr>
              <w:t>重绘频率</w:t>
            </w:r>
            <w:r w:rsidR="00C33E7E">
              <w:rPr>
                <w:rFonts w:ascii="Arial" w:hAnsi="Arial" w:cs="Arial" w:hint="eastAsia"/>
                <w:sz w:val="20"/>
              </w:rPr>
              <w:t>（</w:t>
            </w:r>
            <w:r w:rsidR="00C33E7E" w:rsidRPr="00C33E7E">
              <w:rPr>
                <w:rFonts w:ascii="Arial" w:hAnsi="Arial" w:cs="Arial" w:hint="eastAsia"/>
                <w:sz w:val="20"/>
              </w:rPr>
              <w:t>建议节流阈值设为</w:t>
            </w:r>
            <w:r w:rsidR="00C33E7E" w:rsidRPr="00C33E7E">
              <w:rPr>
                <w:rFonts w:ascii="Arial" w:hAnsi="Arial" w:cs="Arial" w:hint="eastAsia"/>
                <w:sz w:val="20"/>
              </w:rPr>
              <w:t xml:space="preserve"> 50ms-100ms</w:t>
            </w:r>
            <w:r w:rsidR="00C33E7E" w:rsidRPr="00C33E7E">
              <w:rPr>
                <w:rFonts w:ascii="Arial" w:hAnsi="Arial" w:cs="Arial" w:hint="eastAsia"/>
                <w:sz w:val="20"/>
              </w:rPr>
              <w:t>）。若某段时间无航迹数据，地图飞机图标平滑隐去，并在状态栏提示“当前时间段无雷达数据”。</w:t>
            </w:r>
          </w:p>
        </w:tc>
      </w:tr>
      <w:tr w:rsidR="00024CCD" w14:paraId="341F3779"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4A86D07" w14:textId="77777777" w:rsidR="00024CCD" w:rsidRDefault="00024CCD" w:rsidP="00024CCD">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C6B86CD" w14:textId="534FF3E5" w:rsidR="00024CCD" w:rsidRDefault="00024CCD" w:rsidP="00024CCD">
            <w:pPr>
              <w:spacing w:line="276" w:lineRule="auto"/>
              <w:ind w:right="240"/>
              <w:rPr>
                <w:rFonts w:eastAsia="Times New Roman"/>
              </w:rPr>
            </w:pPr>
            <w:r>
              <w:rPr>
                <w:rFonts w:ascii="Arial" w:hAnsi="Arial" w:cs="Arial"/>
                <w:sz w:val="20"/>
                <w:szCs w:val="20"/>
              </w:rPr>
              <w:t>屏幕地图视口内飞机图标的平滑移动（完全实现所听即所见）。</w:t>
            </w:r>
          </w:p>
        </w:tc>
      </w:tr>
      <w:tr w:rsidR="00024CCD" w14:paraId="01CB053E"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C9FDDFF" w14:textId="77777777" w:rsidR="00024CCD" w:rsidRDefault="00024CCD" w:rsidP="00024CCD">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C144C97" w14:textId="3A1B3EEE" w:rsidR="00024CCD" w:rsidRDefault="00024CCD" w:rsidP="00024CCD">
            <w:pPr>
              <w:pStyle w:val="14"/>
              <w:spacing w:line="276" w:lineRule="auto"/>
              <w:ind w:right="240" w:firstLineChars="0" w:firstLine="0"/>
              <w:rPr>
                <w:rFonts w:eastAsia="Times New Roman"/>
              </w:rPr>
            </w:pPr>
            <w:r>
              <w:rPr>
                <w:rFonts w:ascii="Arial" w:hAnsi="Arial" w:cs="Arial"/>
                <w:sz w:val="20"/>
              </w:rPr>
              <w:t>这是</w:t>
            </w:r>
            <w:r>
              <w:rPr>
                <w:rFonts w:ascii="Arial" w:hAnsi="Arial" w:cs="Arial"/>
                <w:sz w:val="20"/>
              </w:rPr>
              <w:t xml:space="preserve"> A-4 </w:t>
            </w:r>
            <w:r>
              <w:rPr>
                <w:rFonts w:ascii="Arial" w:hAnsi="Arial" w:cs="Arial"/>
                <w:sz w:val="20"/>
              </w:rPr>
              <w:t>模块实现</w:t>
            </w:r>
            <w:r>
              <w:rPr>
                <w:rFonts w:ascii="Arial" w:hAnsi="Arial" w:cs="Arial"/>
                <w:sz w:val="20"/>
              </w:rPr>
              <w:t>“</w:t>
            </w:r>
            <w:r>
              <w:rPr>
                <w:rFonts w:ascii="Arial" w:hAnsi="Arial" w:cs="Arial"/>
                <w:sz w:val="20"/>
              </w:rPr>
              <w:t>时空漫游</w:t>
            </w:r>
            <w:r>
              <w:rPr>
                <w:rFonts w:ascii="Arial" w:hAnsi="Arial" w:cs="Arial"/>
                <w:sz w:val="20"/>
              </w:rPr>
              <w:t>”</w:t>
            </w:r>
            <w:r>
              <w:rPr>
                <w:rFonts w:ascii="Arial" w:hAnsi="Arial" w:cs="Arial"/>
                <w:sz w:val="20"/>
              </w:rPr>
              <w:t>最核心的功能，极度依赖后端底层数据时间戳的精准度。</w:t>
            </w:r>
          </w:p>
        </w:tc>
      </w:tr>
    </w:tbl>
    <w:p w14:paraId="13F78584" w14:textId="2F8833BF" w:rsidR="00F3632E" w:rsidRDefault="00F3632E" w:rsidP="001650BC">
      <w:pPr>
        <w:pStyle w:val="3"/>
        <w:numPr>
          <w:ilvl w:val="2"/>
          <w:numId w:val="3"/>
        </w:numPr>
      </w:pPr>
      <w:bookmarkStart w:id="22" w:name="_Toc225688807"/>
      <w:bookmarkStart w:id="23" w:name="_Toc225711920"/>
      <w:bookmarkStart w:id="24" w:name="_Toc225688813"/>
      <w:bookmarkStart w:id="25" w:name="_Toc225711926"/>
      <w:bookmarkStart w:id="26" w:name="_Toc225688808"/>
      <w:bookmarkStart w:id="27" w:name="_Toc225711921"/>
      <w:bookmarkStart w:id="28" w:name="_Toc225688809"/>
      <w:bookmarkStart w:id="29" w:name="_Toc225711922"/>
      <w:bookmarkStart w:id="30" w:name="_Toc225688810"/>
      <w:bookmarkStart w:id="31" w:name="_Toc225711923"/>
      <w:bookmarkStart w:id="32" w:name="_Toc225688811"/>
      <w:bookmarkStart w:id="33" w:name="_Toc225711924"/>
      <w:bookmarkStart w:id="34" w:name="_Toc225688812"/>
      <w:bookmarkStart w:id="35" w:name="_Toc225711925"/>
      <w:bookmarkStart w:id="36" w:name="_Toc225782739"/>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F3632E">
        <w:t>标注校对工作台</w:t>
      </w:r>
      <w:r w:rsidRPr="00F3632E">
        <w:t>alphabiz003</w:t>
      </w:r>
      <w:bookmarkEnd w:id="36"/>
    </w:p>
    <w:p w14:paraId="19C9D80C" w14:textId="7F8812FB" w:rsidR="00F3632E" w:rsidRDefault="00225B6B" w:rsidP="001650BC">
      <w:pPr>
        <w:pStyle w:val="4"/>
        <w:numPr>
          <w:ilvl w:val="3"/>
          <w:numId w:val="3"/>
        </w:numPr>
      </w:pPr>
      <w:r w:rsidRPr="00225B6B">
        <w:t>预处理文本对齐展示</w:t>
      </w:r>
      <w:r w:rsidRPr="00225B6B">
        <w:t>alphabiz003001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225B6B" w14:paraId="44F03A6B"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A159EE7"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6A7DE758" w14:textId="4A0C72CB" w:rsidR="00225B6B" w:rsidRDefault="00225B6B" w:rsidP="00B81B56">
            <w:pPr>
              <w:rPr>
                <w:rFonts w:eastAsia="Times New Roman"/>
              </w:rPr>
            </w:pPr>
            <w:r w:rsidRPr="00225B6B">
              <w:t>预处理文本对齐展示</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7B211C97" w14:textId="77777777" w:rsidR="00225B6B" w:rsidRDefault="00225B6B"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4052D633" w14:textId="48EED4D1" w:rsidR="00225B6B" w:rsidRDefault="00225B6B" w:rsidP="00B81B56">
            <w:pPr>
              <w:rPr>
                <w:rFonts w:eastAsia="Times New Roman"/>
              </w:rPr>
            </w:pPr>
            <w:r w:rsidRPr="00F3632E">
              <w:t>alphabiz00300</w:t>
            </w:r>
            <w:r>
              <w:rPr>
                <w:rFonts w:hint="eastAsia"/>
              </w:rPr>
              <w:t>1</w:t>
            </w:r>
          </w:p>
        </w:tc>
      </w:tr>
      <w:tr w:rsidR="00225B6B" w14:paraId="31C1B42A"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EFDF72F"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0009787" w14:textId="513EB2D7" w:rsidR="00225B6B" w:rsidRDefault="00225B6B" w:rsidP="00225B6B">
            <w:pPr>
              <w:spacing w:line="276" w:lineRule="auto"/>
              <w:ind w:right="240"/>
              <w:rPr>
                <w:rFonts w:eastAsia="Times New Roman"/>
              </w:rPr>
            </w:pPr>
            <w:r>
              <w:rPr>
                <w:rFonts w:ascii="Arial" w:hAnsi="Arial" w:cs="Arial"/>
                <w:sz w:val="20"/>
                <w:szCs w:val="20"/>
              </w:rPr>
              <w:t>将后端</w:t>
            </w:r>
            <w:r>
              <w:rPr>
                <w:rFonts w:ascii="Arial" w:hAnsi="Arial" w:cs="Arial"/>
                <w:sz w:val="20"/>
                <w:szCs w:val="20"/>
              </w:rPr>
              <w:t xml:space="preserve"> A-3 </w:t>
            </w:r>
            <w:r>
              <w:rPr>
                <w:rFonts w:ascii="Arial" w:hAnsi="Arial" w:cs="Arial"/>
                <w:sz w:val="20"/>
                <w:szCs w:val="20"/>
              </w:rPr>
              <w:t>模块（</w:t>
            </w:r>
            <w:r>
              <w:rPr>
                <w:rFonts w:ascii="Arial" w:hAnsi="Arial" w:cs="Arial"/>
                <w:sz w:val="20"/>
                <w:szCs w:val="20"/>
              </w:rPr>
              <w:t>AI</w:t>
            </w:r>
            <w:r>
              <w:rPr>
                <w:rFonts w:ascii="Arial" w:hAnsi="Arial" w:cs="Arial"/>
                <w:sz w:val="20"/>
                <w:szCs w:val="20"/>
              </w:rPr>
              <w:t>引擎）自动生成的</w:t>
            </w:r>
            <w:r>
              <w:rPr>
                <w:rFonts w:ascii="Arial" w:hAnsi="Arial" w:cs="Arial"/>
                <w:sz w:val="20"/>
                <w:szCs w:val="20"/>
              </w:rPr>
              <w:t xml:space="preserve"> ASR </w:t>
            </w:r>
            <w:r>
              <w:rPr>
                <w:rFonts w:ascii="Arial" w:hAnsi="Arial" w:cs="Arial"/>
                <w:sz w:val="20"/>
                <w:szCs w:val="20"/>
              </w:rPr>
              <w:t>识别文本及</w:t>
            </w:r>
            <w:r>
              <w:rPr>
                <w:rFonts w:ascii="Arial" w:hAnsi="Arial" w:cs="Arial"/>
                <w:sz w:val="20"/>
                <w:szCs w:val="20"/>
              </w:rPr>
              <w:t xml:space="preserve"> VAD </w:t>
            </w:r>
            <w:r>
              <w:rPr>
                <w:rFonts w:ascii="Arial" w:hAnsi="Arial" w:cs="Arial"/>
                <w:sz w:val="20"/>
                <w:szCs w:val="20"/>
              </w:rPr>
              <w:t>时间戳数据，以可视化的文本卡片形式，精准对齐并挂载到音频波形图时间轴的对应位置下方。</w:t>
            </w:r>
          </w:p>
        </w:tc>
      </w:tr>
      <w:tr w:rsidR="00225B6B" w14:paraId="044AAF01"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F2989D8"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5F20B19D" w14:textId="6D5FB3ED" w:rsidR="00225B6B" w:rsidRPr="00F3632E" w:rsidRDefault="00225B6B" w:rsidP="00225B6B">
            <w:pPr>
              <w:spacing w:line="276" w:lineRule="auto"/>
              <w:ind w:right="240"/>
              <w:rPr>
                <w:rFonts w:ascii="Arial" w:hAnsi="Arial" w:cs="Arial"/>
                <w:sz w:val="20"/>
                <w:szCs w:val="20"/>
              </w:rPr>
            </w:pPr>
            <w:r>
              <w:rPr>
                <w:rFonts w:ascii="Arial" w:hAnsi="Arial" w:cs="Arial"/>
                <w:sz w:val="20"/>
                <w:szCs w:val="20"/>
              </w:rPr>
              <w:t>标注员、审核员</w:t>
            </w:r>
          </w:p>
        </w:tc>
      </w:tr>
      <w:tr w:rsidR="00225B6B" w14:paraId="44925404"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0285A1B" w14:textId="77777777" w:rsidR="00225B6B" w:rsidRDefault="00225B6B" w:rsidP="00225B6B">
            <w:pPr>
              <w:spacing w:line="276" w:lineRule="auto"/>
              <w:ind w:left="240" w:right="240"/>
              <w:jc w:val="center"/>
              <w:rPr>
                <w:rFonts w:eastAsia="Times New Roman"/>
                <w:b/>
              </w:rPr>
            </w:pPr>
            <w:r>
              <w:rPr>
                <w:rFonts w:hint="eastAsia"/>
                <w:b/>
              </w:rPr>
              <w:lastRenderedPageBreak/>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6715A61B" w14:textId="3FE085A8" w:rsidR="00225B6B" w:rsidRDefault="00225B6B" w:rsidP="00225B6B">
            <w:pPr>
              <w:spacing w:line="276" w:lineRule="auto"/>
              <w:ind w:right="240"/>
              <w:rPr>
                <w:rFonts w:eastAsia="Times New Roman"/>
              </w:rPr>
            </w:pPr>
            <w:r>
              <w:rPr>
                <w:rFonts w:ascii="Arial" w:hAnsi="Arial" w:cs="Arial"/>
                <w:sz w:val="20"/>
                <w:szCs w:val="20"/>
              </w:rPr>
              <w:t xml:space="preserve">ASR </w:t>
            </w:r>
            <w:r>
              <w:rPr>
                <w:rFonts w:ascii="Arial" w:hAnsi="Arial" w:cs="Arial"/>
                <w:sz w:val="20"/>
                <w:szCs w:val="20"/>
              </w:rPr>
              <w:t>接口返回的</w:t>
            </w:r>
            <w:r>
              <w:rPr>
                <w:rFonts w:ascii="Arial" w:hAnsi="Arial" w:cs="Arial"/>
                <w:sz w:val="20"/>
                <w:szCs w:val="20"/>
              </w:rPr>
              <w:t xml:space="preserve"> JSON </w:t>
            </w:r>
            <w:r>
              <w:rPr>
                <w:rFonts w:ascii="Arial" w:hAnsi="Arial" w:cs="Arial"/>
                <w:sz w:val="20"/>
                <w:szCs w:val="20"/>
              </w:rPr>
              <w:t>格式识别结果（包含分段文本字符串及其对应的起止绝对时间戳）。</w:t>
            </w:r>
          </w:p>
        </w:tc>
      </w:tr>
      <w:tr w:rsidR="00225B6B" w14:paraId="4FFB4570" w14:textId="77777777" w:rsidTr="00B81B56">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CAE011C" w14:textId="77777777" w:rsidR="00225B6B" w:rsidRDefault="00225B6B" w:rsidP="00225B6B">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A6D58F9" w14:textId="406782AD" w:rsidR="00225B6B" w:rsidRDefault="00225B6B" w:rsidP="00225B6B">
            <w:pPr>
              <w:spacing w:line="276" w:lineRule="auto"/>
              <w:ind w:right="240"/>
              <w:rPr>
                <w:rFonts w:eastAsia="Times New Roman"/>
              </w:rPr>
            </w:pPr>
            <w:r>
              <w:rPr>
                <w:rFonts w:ascii="Arial" w:hAnsi="Arial" w:cs="Arial"/>
                <w:sz w:val="20"/>
                <w:szCs w:val="20"/>
              </w:rPr>
              <w:t xml:space="preserve">1. </w:t>
            </w:r>
            <w:r>
              <w:rPr>
                <w:rFonts w:ascii="Arial" w:hAnsi="Arial" w:cs="Arial"/>
                <w:sz w:val="20"/>
                <w:szCs w:val="20"/>
              </w:rPr>
              <w:t>成功加载音频流及对应的预处理</w:t>
            </w:r>
            <w:r>
              <w:rPr>
                <w:rFonts w:ascii="Arial" w:hAnsi="Arial" w:cs="Arial"/>
                <w:sz w:val="20"/>
                <w:szCs w:val="20"/>
              </w:rPr>
              <w:t xml:space="preserve"> JSON </w:t>
            </w:r>
            <w:r>
              <w:rPr>
                <w:rFonts w:ascii="Arial" w:hAnsi="Arial" w:cs="Arial"/>
                <w:sz w:val="20"/>
                <w:szCs w:val="20"/>
              </w:rPr>
              <w:t>数据包。</w:t>
            </w:r>
            <w:r>
              <w:rPr>
                <w:rFonts w:ascii="Arial" w:hAnsi="Arial" w:cs="Arial"/>
                <w:sz w:val="20"/>
                <w:szCs w:val="20"/>
              </w:rPr>
              <w:t xml:space="preserve">2. </w:t>
            </w:r>
            <w:r>
              <w:rPr>
                <w:rFonts w:ascii="Arial" w:hAnsi="Arial" w:cs="Arial"/>
                <w:sz w:val="20"/>
                <w:szCs w:val="20"/>
              </w:rPr>
              <w:t>前端解析</w:t>
            </w:r>
            <w:r>
              <w:rPr>
                <w:rFonts w:ascii="Arial" w:hAnsi="Arial" w:cs="Arial"/>
                <w:sz w:val="20"/>
                <w:szCs w:val="20"/>
              </w:rPr>
              <w:t xml:space="preserve"> JSON </w:t>
            </w:r>
            <w:r>
              <w:rPr>
                <w:rFonts w:ascii="Arial" w:hAnsi="Arial" w:cs="Arial"/>
                <w:sz w:val="20"/>
                <w:szCs w:val="20"/>
              </w:rPr>
              <w:t>中的起止时间戳。</w:t>
            </w:r>
            <w:r>
              <w:rPr>
                <w:rFonts w:ascii="Arial" w:hAnsi="Arial" w:cs="Arial"/>
                <w:sz w:val="20"/>
                <w:szCs w:val="20"/>
              </w:rPr>
              <w:t xml:space="preserve">3. </w:t>
            </w:r>
            <w:r>
              <w:rPr>
                <w:rFonts w:ascii="Arial" w:hAnsi="Arial" w:cs="Arial"/>
                <w:sz w:val="20"/>
                <w:szCs w:val="20"/>
              </w:rPr>
              <w:t>根据波形图的时间轴比例，计算每个文本段在屏幕上的精确物理渲染位置。</w:t>
            </w:r>
            <w:r>
              <w:rPr>
                <w:rFonts w:ascii="Arial" w:hAnsi="Arial" w:cs="Arial"/>
                <w:sz w:val="20"/>
                <w:szCs w:val="20"/>
              </w:rPr>
              <w:t xml:space="preserve">4. </w:t>
            </w:r>
            <w:r>
              <w:rPr>
                <w:rFonts w:ascii="Arial" w:hAnsi="Arial" w:cs="Arial"/>
                <w:sz w:val="20"/>
                <w:szCs w:val="20"/>
              </w:rPr>
              <w:t>渲染为一个个独立的文本片段卡片，并在音频播放到该区间时动态高亮。</w:t>
            </w:r>
          </w:p>
        </w:tc>
      </w:tr>
      <w:tr w:rsidR="00225B6B" w14:paraId="78533654" w14:textId="77777777" w:rsidTr="00B81B56">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5A3B2A0" w14:textId="77777777" w:rsidR="00225B6B" w:rsidRDefault="00225B6B" w:rsidP="00225B6B">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4089545" w14:textId="348F89B9" w:rsidR="00225B6B" w:rsidRDefault="00225B6B" w:rsidP="00225B6B">
            <w:pPr>
              <w:pStyle w:val="14"/>
              <w:spacing w:line="276" w:lineRule="auto"/>
              <w:ind w:right="240" w:firstLineChars="0" w:firstLine="0"/>
              <w:rPr>
                <w:rFonts w:eastAsia="Times New Roman"/>
              </w:rPr>
            </w:pPr>
            <w:r>
              <w:rPr>
                <w:rFonts w:ascii="Arial" w:hAnsi="Arial" w:cs="Arial"/>
                <w:sz w:val="20"/>
              </w:rPr>
              <w:t>若后端返回的某段预处理文本</w:t>
            </w:r>
            <w:r>
              <w:rPr>
                <w:rFonts w:ascii="Arial" w:hAnsi="Arial" w:cs="Arial"/>
                <w:sz w:val="20"/>
              </w:rPr>
              <w:t>“</w:t>
            </w:r>
            <w:r>
              <w:rPr>
                <w:rFonts w:ascii="Arial" w:hAnsi="Arial" w:cs="Arial"/>
                <w:sz w:val="20"/>
              </w:rPr>
              <w:t>置信度（</w:t>
            </w:r>
            <w:r>
              <w:rPr>
                <w:rFonts w:ascii="Arial" w:hAnsi="Arial" w:cs="Arial"/>
                <w:sz w:val="20"/>
              </w:rPr>
              <w:t>Confidence Score</w:t>
            </w:r>
            <w:r>
              <w:rPr>
                <w:rFonts w:ascii="Arial" w:hAnsi="Arial" w:cs="Arial"/>
                <w:sz w:val="20"/>
              </w:rPr>
              <w:t>）</w:t>
            </w:r>
            <w:r>
              <w:rPr>
                <w:rFonts w:ascii="Arial" w:hAnsi="Arial" w:cs="Arial"/>
                <w:sz w:val="20"/>
              </w:rPr>
              <w:t>”</w:t>
            </w:r>
            <w:r>
              <w:rPr>
                <w:rFonts w:ascii="Arial" w:hAnsi="Arial" w:cs="Arial"/>
                <w:sz w:val="20"/>
              </w:rPr>
              <w:t>低于设定阈值，前端需将其标记为醒目的警告样式（如红色边框或带有警示</w:t>
            </w:r>
            <w:r>
              <w:rPr>
                <w:rFonts w:ascii="Arial" w:hAnsi="Arial" w:cs="Arial"/>
                <w:sz w:val="20"/>
              </w:rPr>
              <w:t>Icon</w:t>
            </w:r>
            <w:r>
              <w:rPr>
                <w:rFonts w:ascii="Arial" w:hAnsi="Arial" w:cs="Arial"/>
                <w:sz w:val="20"/>
              </w:rPr>
              <w:t>），强制提醒标注员重点核查该段语音。</w:t>
            </w:r>
          </w:p>
        </w:tc>
      </w:tr>
      <w:tr w:rsidR="00225B6B" w14:paraId="6C558A41"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B58328C" w14:textId="77777777" w:rsidR="00225B6B" w:rsidRDefault="00225B6B" w:rsidP="00225B6B">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197EC6A" w14:textId="6F36DB67" w:rsidR="00225B6B" w:rsidRDefault="00225B6B" w:rsidP="00225B6B">
            <w:pPr>
              <w:spacing w:line="276" w:lineRule="auto"/>
              <w:ind w:right="240"/>
              <w:rPr>
                <w:rFonts w:eastAsia="Times New Roman"/>
              </w:rPr>
            </w:pPr>
            <w:r>
              <w:rPr>
                <w:rFonts w:ascii="Arial" w:hAnsi="Arial" w:cs="Arial"/>
                <w:sz w:val="20"/>
                <w:szCs w:val="20"/>
              </w:rPr>
              <w:t>界面波形图下方排列整齐、带有时间标签及置信度状态的初始文本流区块。</w:t>
            </w:r>
          </w:p>
        </w:tc>
      </w:tr>
      <w:tr w:rsidR="00225B6B" w14:paraId="0807B175"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8A5C13F" w14:textId="77777777" w:rsidR="00225B6B" w:rsidRDefault="00225B6B" w:rsidP="00225B6B">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9F35B6F" w14:textId="63E4D4C6" w:rsidR="00225B6B" w:rsidRDefault="00225B6B" w:rsidP="00225B6B">
            <w:pPr>
              <w:pStyle w:val="14"/>
              <w:spacing w:line="276" w:lineRule="auto"/>
              <w:ind w:right="240" w:firstLineChars="0" w:firstLine="0"/>
              <w:rPr>
                <w:rFonts w:eastAsia="Times New Roman"/>
              </w:rPr>
            </w:pPr>
            <w:r>
              <w:rPr>
                <w:rFonts w:ascii="Arial" w:hAnsi="Arial" w:cs="Arial"/>
                <w:sz w:val="20"/>
              </w:rPr>
              <w:t>这是连接</w:t>
            </w:r>
            <w:r>
              <w:rPr>
                <w:rFonts w:ascii="Arial" w:hAnsi="Arial" w:cs="Arial"/>
                <w:sz w:val="20"/>
              </w:rPr>
              <w:t xml:space="preserve">“AI </w:t>
            </w:r>
            <w:r>
              <w:rPr>
                <w:rFonts w:ascii="Arial" w:hAnsi="Arial" w:cs="Arial"/>
                <w:sz w:val="20"/>
              </w:rPr>
              <w:t>智能预处理</w:t>
            </w:r>
            <w:r>
              <w:rPr>
                <w:rFonts w:ascii="Arial" w:hAnsi="Arial" w:cs="Arial"/>
                <w:sz w:val="20"/>
              </w:rPr>
              <w:t>”</w:t>
            </w:r>
            <w:r>
              <w:rPr>
                <w:rFonts w:ascii="Arial" w:hAnsi="Arial" w:cs="Arial"/>
                <w:sz w:val="20"/>
              </w:rPr>
              <w:t>与</w:t>
            </w:r>
            <w:r>
              <w:rPr>
                <w:rFonts w:ascii="Arial" w:hAnsi="Arial" w:cs="Arial"/>
                <w:sz w:val="20"/>
              </w:rPr>
              <w:t>“</w:t>
            </w:r>
            <w:r>
              <w:rPr>
                <w:rFonts w:ascii="Arial" w:hAnsi="Arial" w:cs="Arial"/>
                <w:sz w:val="20"/>
              </w:rPr>
              <w:t>人工标注编辑</w:t>
            </w:r>
            <w:r>
              <w:rPr>
                <w:rFonts w:ascii="Arial" w:hAnsi="Arial" w:cs="Arial"/>
                <w:sz w:val="20"/>
              </w:rPr>
              <w:t>”</w:t>
            </w:r>
            <w:r>
              <w:rPr>
                <w:rFonts w:ascii="Arial" w:hAnsi="Arial" w:cs="Arial"/>
                <w:sz w:val="20"/>
              </w:rPr>
              <w:t>的桥梁环节，文本卡片的宽度与位置必须与波形图严格保持视觉对齐。</w:t>
            </w:r>
          </w:p>
        </w:tc>
      </w:tr>
    </w:tbl>
    <w:p w14:paraId="3667758E" w14:textId="77777777" w:rsidR="00225B6B" w:rsidRPr="00225B6B" w:rsidRDefault="00225B6B" w:rsidP="00225B6B"/>
    <w:p w14:paraId="54BDAFB6" w14:textId="12FAD596" w:rsidR="00225B6B" w:rsidRDefault="00225B6B" w:rsidP="001650BC">
      <w:pPr>
        <w:pStyle w:val="4"/>
        <w:numPr>
          <w:ilvl w:val="3"/>
          <w:numId w:val="3"/>
        </w:numPr>
        <w:ind w:left="864" w:hanging="864"/>
        <w:rPr>
          <w:rFonts w:eastAsia="Times New Roman"/>
        </w:rPr>
      </w:pPr>
      <w:r w:rsidRPr="00225B6B">
        <w:t>标注文本编辑与保存</w:t>
      </w:r>
      <w:r w:rsidRPr="00225B6B">
        <w:t>alphabiz00300</w:t>
      </w:r>
      <w:r>
        <w:rPr>
          <w:rFonts w:hint="eastAsia"/>
        </w:rPr>
        <w:t>2</w:t>
      </w:r>
      <w:r>
        <w:rPr>
          <w:rFonts w:eastAsia="Times New Roman"/>
        </w:rPr>
        <w:t xml:space="preserve"> </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225B6B" w14:paraId="320FE0FE"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AE88DC7"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名称</w:t>
            </w:r>
          </w:p>
        </w:tc>
        <w:tc>
          <w:tcPr>
            <w:tcW w:w="3840" w:type="dxa"/>
            <w:tcBorders>
              <w:top w:val="single" w:sz="4" w:space="0" w:color="auto"/>
              <w:left w:val="single" w:sz="4" w:space="0" w:color="auto"/>
              <w:bottom w:val="single" w:sz="4" w:space="0" w:color="auto"/>
              <w:right w:val="single" w:sz="4" w:space="0" w:color="auto"/>
            </w:tcBorders>
            <w:vAlign w:val="center"/>
          </w:tcPr>
          <w:p w14:paraId="7693FFE6" w14:textId="77777777" w:rsidR="00225B6B" w:rsidRDefault="00225B6B" w:rsidP="00B81B56">
            <w:pPr>
              <w:rPr>
                <w:rFonts w:eastAsia="Times New Roman"/>
              </w:rPr>
            </w:pPr>
            <w:r w:rsidRPr="00F3632E">
              <w:t>标注文本编辑与保存</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26CD04E1" w14:textId="77777777" w:rsidR="00225B6B" w:rsidRDefault="00225B6B"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2240FBFD" w14:textId="77777777" w:rsidR="00225B6B" w:rsidRDefault="00225B6B" w:rsidP="00B81B56">
            <w:pPr>
              <w:rPr>
                <w:rFonts w:eastAsia="Times New Roman"/>
              </w:rPr>
            </w:pPr>
            <w:r w:rsidRPr="00F3632E">
              <w:t>alphabiz003002</w:t>
            </w:r>
          </w:p>
        </w:tc>
      </w:tr>
      <w:tr w:rsidR="00225B6B" w14:paraId="4CBCB94B"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6374013"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0A1DD8A" w14:textId="592D4D74" w:rsidR="00225B6B" w:rsidRDefault="00225B6B" w:rsidP="00B81B56">
            <w:pPr>
              <w:spacing w:line="276" w:lineRule="auto"/>
              <w:ind w:right="240"/>
              <w:rPr>
                <w:rFonts w:eastAsia="Times New Roman"/>
              </w:rPr>
            </w:pPr>
            <w:r>
              <w:rPr>
                <w:rFonts w:ascii="Arial" w:hAnsi="Arial" w:cs="Arial"/>
                <w:sz w:val="20"/>
                <w:szCs w:val="20"/>
              </w:rPr>
              <w:t>提供交互式前端表单，允许用户对</w:t>
            </w:r>
            <w:r>
              <w:rPr>
                <w:rFonts w:ascii="Arial" w:hAnsi="Arial" w:cs="Arial"/>
                <w:sz w:val="20"/>
                <w:szCs w:val="20"/>
              </w:rPr>
              <w:t>AI</w:t>
            </w:r>
            <w:r>
              <w:rPr>
                <w:rFonts w:ascii="Arial" w:hAnsi="Arial" w:cs="Arial"/>
                <w:sz w:val="20"/>
                <w:szCs w:val="20"/>
              </w:rPr>
              <w:t>预处理的</w:t>
            </w:r>
            <w:r>
              <w:rPr>
                <w:rFonts w:ascii="Arial" w:hAnsi="Arial" w:cs="Arial"/>
                <w:sz w:val="20"/>
                <w:szCs w:val="20"/>
              </w:rPr>
              <w:t>ASR</w:t>
            </w:r>
            <w:r>
              <w:rPr>
                <w:rFonts w:ascii="Arial" w:hAnsi="Arial" w:cs="Arial"/>
                <w:sz w:val="20"/>
                <w:szCs w:val="20"/>
              </w:rPr>
              <w:t>文本及起止时间戳进行人工校正和覆盖保存。</w:t>
            </w:r>
            <w:r w:rsidR="00C33E7E" w:rsidRPr="00C33E7E">
              <w:rPr>
                <w:rFonts w:ascii="Arial" w:hAnsi="Arial" w:cs="Arial" w:hint="eastAsia"/>
                <w:sz w:val="20"/>
                <w:szCs w:val="20"/>
              </w:rPr>
              <w:t>提供便捷的快捷键操作以提升工作流效率。</w:t>
            </w:r>
          </w:p>
        </w:tc>
      </w:tr>
      <w:tr w:rsidR="00225B6B" w14:paraId="03A82041"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F1D5AFE"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参与用户</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438BFEE" w14:textId="77777777" w:rsidR="00225B6B" w:rsidRDefault="00225B6B" w:rsidP="00B81B56">
            <w:pPr>
              <w:spacing w:line="276" w:lineRule="auto"/>
              <w:ind w:right="240"/>
              <w:rPr>
                <w:rFonts w:ascii="Arial" w:hAnsi="Arial" w:cs="Arial"/>
                <w:sz w:val="20"/>
                <w:szCs w:val="20"/>
              </w:rPr>
            </w:pPr>
            <w:r>
              <w:rPr>
                <w:rFonts w:ascii="Arial" w:hAnsi="Arial" w:cs="Arial"/>
                <w:sz w:val="20"/>
                <w:szCs w:val="20"/>
              </w:rPr>
              <w:t>标注员、审核员</w:t>
            </w:r>
          </w:p>
          <w:p w14:paraId="3027D877" w14:textId="77777777" w:rsidR="00225B6B" w:rsidRPr="00F3632E" w:rsidRDefault="00225B6B" w:rsidP="00B81B56">
            <w:pPr>
              <w:spacing w:line="276" w:lineRule="auto"/>
              <w:ind w:right="240"/>
              <w:rPr>
                <w:rFonts w:ascii="Arial" w:hAnsi="Arial" w:cs="Arial"/>
                <w:sz w:val="20"/>
                <w:szCs w:val="20"/>
              </w:rPr>
            </w:pPr>
          </w:p>
        </w:tc>
      </w:tr>
      <w:tr w:rsidR="00225B6B" w14:paraId="26B18C80"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EA1AFA" w14:textId="77777777" w:rsidR="00225B6B" w:rsidRDefault="00225B6B" w:rsidP="00B81B56">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719DFF5" w14:textId="23D529A2" w:rsidR="00225B6B" w:rsidRDefault="00225B6B" w:rsidP="00B81B56">
            <w:pPr>
              <w:spacing w:line="276" w:lineRule="auto"/>
              <w:ind w:right="240"/>
              <w:rPr>
                <w:rFonts w:eastAsia="Times New Roman"/>
              </w:rPr>
            </w:pPr>
            <w:r>
              <w:rPr>
                <w:rFonts w:ascii="Arial" w:hAnsi="Arial" w:cs="Arial"/>
                <w:sz w:val="20"/>
                <w:szCs w:val="20"/>
              </w:rPr>
              <w:t>用户键盘敲击的修正文字、鼠标拖拽调整的时间戳边界范围。</w:t>
            </w:r>
            <w:r w:rsidR="00C33E7E" w:rsidRPr="00C33E7E">
              <w:rPr>
                <w:rFonts w:ascii="Arial" w:hAnsi="Arial" w:cs="Arial" w:hint="eastAsia"/>
                <w:sz w:val="20"/>
                <w:szCs w:val="20"/>
              </w:rPr>
              <w:t>以及快捷键触发指令。</w:t>
            </w:r>
          </w:p>
        </w:tc>
      </w:tr>
      <w:tr w:rsidR="00225B6B" w14:paraId="0AF72AF4" w14:textId="77777777" w:rsidTr="00B81B56">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467E3D2" w14:textId="77777777" w:rsidR="00225B6B" w:rsidRDefault="00225B6B" w:rsidP="00B81B56">
            <w:pPr>
              <w:spacing w:line="276" w:lineRule="auto"/>
              <w:ind w:left="240" w:right="240"/>
              <w:jc w:val="center"/>
              <w:rPr>
                <w:rFonts w:eastAsia="Times New Roman"/>
                <w:b/>
              </w:rPr>
            </w:pPr>
            <w:r>
              <w:rPr>
                <w:rFonts w:hint="eastAsia"/>
                <w:b/>
              </w:rPr>
              <w:t>操作序列</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16F41B6" w14:textId="3A4AF096" w:rsidR="00C33E7E" w:rsidRPr="00C33E7E" w:rsidRDefault="00C33E7E" w:rsidP="00C33E7E">
            <w:pPr>
              <w:spacing w:line="276" w:lineRule="auto"/>
              <w:ind w:right="240"/>
              <w:rPr>
                <w:rFonts w:ascii="Arial" w:hAnsi="Arial" w:cs="Arial"/>
                <w:sz w:val="20"/>
                <w:szCs w:val="20"/>
              </w:rPr>
            </w:pPr>
            <w:r w:rsidRPr="00C33E7E">
              <w:rPr>
                <w:rFonts w:ascii="Arial" w:hAnsi="Arial" w:cs="Arial" w:hint="eastAsia"/>
                <w:sz w:val="20"/>
                <w:szCs w:val="20"/>
              </w:rPr>
              <w:t xml:space="preserve">1. </w:t>
            </w:r>
            <w:r w:rsidRPr="00C33E7E">
              <w:rPr>
                <w:rFonts w:ascii="Arial" w:hAnsi="Arial" w:cs="Arial" w:hint="eastAsia"/>
                <w:sz w:val="20"/>
                <w:szCs w:val="20"/>
              </w:rPr>
              <w:t>选中波形图下方的文本展示卡片，点击“编辑”进入修改模式。</w:t>
            </w:r>
          </w:p>
          <w:p w14:paraId="43751E1A" w14:textId="5C0A0EEC" w:rsidR="00C33E7E" w:rsidRPr="00C33E7E" w:rsidRDefault="00C33E7E" w:rsidP="00C33E7E">
            <w:pPr>
              <w:spacing w:line="276" w:lineRule="auto"/>
              <w:ind w:right="240"/>
              <w:rPr>
                <w:rFonts w:ascii="Arial" w:hAnsi="Arial" w:cs="Arial"/>
                <w:sz w:val="20"/>
                <w:szCs w:val="20"/>
              </w:rPr>
            </w:pPr>
            <w:r w:rsidRPr="00C33E7E">
              <w:rPr>
                <w:rFonts w:ascii="Arial" w:hAnsi="Arial" w:cs="Arial" w:hint="eastAsia"/>
                <w:sz w:val="20"/>
                <w:szCs w:val="20"/>
              </w:rPr>
              <w:t xml:space="preserve">2. </w:t>
            </w:r>
            <w:r w:rsidRPr="00C33E7E">
              <w:rPr>
                <w:rFonts w:ascii="Arial" w:hAnsi="Arial" w:cs="Arial" w:hint="eastAsia"/>
                <w:sz w:val="20"/>
                <w:szCs w:val="20"/>
              </w:rPr>
              <w:t>拖拽波形图上的高亮选区边界，调整语音起止时间。</w:t>
            </w:r>
          </w:p>
          <w:p w14:paraId="11271696" w14:textId="08EB634E" w:rsidR="00C33E7E" w:rsidRPr="00C33E7E" w:rsidRDefault="00C33E7E" w:rsidP="00C33E7E">
            <w:pPr>
              <w:spacing w:line="276" w:lineRule="auto"/>
              <w:ind w:right="240"/>
              <w:rPr>
                <w:rFonts w:ascii="Arial" w:hAnsi="Arial" w:cs="Arial"/>
                <w:sz w:val="20"/>
                <w:szCs w:val="20"/>
              </w:rPr>
            </w:pPr>
            <w:r w:rsidRPr="00C33E7E">
              <w:rPr>
                <w:rFonts w:ascii="Arial" w:hAnsi="Arial" w:cs="Arial" w:hint="eastAsia"/>
                <w:sz w:val="20"/>
                <w:szCs w:val="20"/>
              </w:rPr>
              <w:t xml:space="preserve">3. </w:t>
            </w:r>
            <w:r w:rsidRPr="00C33E7E">
              <w:rPr>
                <w:rFonts w:ascii="Arial" w:hAnsi="Arial" w:cs="Arial" w:hint="eastAsia"/>
                <w:sz w:val="20"/>
                <w:szCs w:val="20"/>
              </w:rPr>
              <w:t>在文本框内修正错别字或专有名词。</w:t>
            </w:r>
          </w:p>
          <w:p w14:paraId="209B902F" w14:textId="494D6C92" w:rsidR="00225B6B" w:rsidRPr="00C33E7E" w:rsidRDefault="00C33E7E" w:rsidP="00C33E7E">
            <w:pPr>
              <w:spacing w:line="276" w:lineRule="auto"/>
              <w:ind w:right="240"/>
              <w:rPr>
                <w:rFonts w:eastAsia="Times New Roman"/>
              </w:rPr>
            </w:pPr>
            <w:r w:rsidRPr="00C33E7E">
              <w:rPr>
                <w:rFonts w:ascii="Arial" w:hAnsi="Arial" w:cs="Arial" w:hint="eastAsia"/>
                <w:sz w:val="20"/>
                <w:szCs w:val="20"/>
              </w:rPr>
              <w:t xml:space="preserve">4. </w:t>
            </w:r>
            <w:r w:rsidRPr="00C33E7E">
              <w:rPr>
                <w:rFonts w:ascii="Arial" w:hAnsi="Arial" w:cs="Arial" w:hint="eastAsia"/>
                <w:sz w:val="20"/>
                <w:szCs w:val="20"/>
              </w:rPr>
              <w:t>完成后点击“保存”或使用快捷键提交。</w:t>
            </w:r>
          </w:p>
        </w:tc>
      </w:tr>
      <w:tr w:rsidR="00C33E7E" w14:paraId="0E6FCB3E" w14:textId="77777777" w:rsidTr="00B81B56">
        <w:trPr>
          <w:trHeight w:val="50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CEC84F5" w14:textId="64DD8C62" w:rsidR="00C33E7E" w:rsidRDefault="00C33E7E" w:rsidP="00B81B56">
            <w:pPr>
              <w:spacing w:line="276" w:lineRule="auto"/>
              <w:ind w:left="240" w:right="240"/>
              <w:jc w:val="center"/>
              <w:rPr>
                <w:b/>
              </w:rPr>
            </w:pPr>
            <w:r w:rsidRPr="00C33E7E">
              <w:rPr>
                <w:rFonts w:hint="eastAsia"/>
                <w:b/>
              </w:rPr>
              <w:t>交互增强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8B5B865" w14:textId="2A77C993" w:rsidR="00C33E7E" w:rsidRPr="00C33E7E" w:rsidRDefault="00C33E7E" w:rsidP="00C33E7E">
            <w:pPr>
              <w:spacing w:line="276" w:lineRule="auto"/>
              <w:ind w:right="240"/>
              <w:rPr>
                <w:rFonts w:ascii="Arial" w:hAnsi="Arial" w:cs="Arial"/>
                <w:sz w:val="20"/>
                <w:szCs w:val="20"/>
              </w:rPr>
            </w:pPr>
            <w:r w:rsidRPr="00C33E7E">
              <w:rPr>
                <w:rFonts w:ascii="Arial" w:hAnsi="Arial" w:cs="Arial" w:hint="eastAsia"/>
                <w:sz w:val="20"/>
                <w:szCs w:val="20"/>
              </w:rPr>
              <w:t>支持快捷键操作：例如</w:t>
            </w:r>
            <w:r w:rsidRPr="00C33E7E">
              <w:rPr>
                <w:rFonts w:ascii="Arial" w:hAnsi="Arial" w:cs="Arial" w:hint="eastAsia"/>
                <w:sz w:val="20"/>
                <w:szCs w:val="20"/>
              </w:rPr>
              <w:t xml:space="preserve"> Space </w:t>
            </w:r>
            <w:r w:rsidRPr="00C33E7E">
              <w:rPr>
                <w:rFonts w:ascii="Arial" w:hAnsi="Arial" w:cs="Arial" w:hint="eastAsia"/>
                <w:sz w:val="20"/>
                <w:szCs w:val="20"/>
              </w:rPr>
              <w:t>播放</w:t>
            </w:r>
            <w:r w:rsidRPr="00C33E7E">
              <w:rPr>
                <w:rFonts w:ascii="Arial" w:hAnsi="Arial" w:cs="Arial" w:hint="eastAsia"/>
                <w:sz w:val="20"/>
                <w:szCs w:val="20"/>
              </w:rPr>
              <w:t>/</w:t>
            </w:r>
            <w:r w:rsidRPr="00C33E7E">
              <w:rPr>
                <w:rFonts w:ascii="Arial" w:hAnsi="Arial" w:cs="Arial" w:hint="eastAsia"/>
                <w:sz w:val="20"/>
                <w:szCs w:val="20"/>
              </w:rPr>
              <w:t>暂停，</w:t>
            </w:r>
            <w:r w:rsidRPr="00C33E7E">
              <w:rPr>
                <w:rFonts w:ascii="Arial" w:hAnsi="Arial" w:cs="Arial" w:hint="eastAsia"/>
                <w:sz w:val="20"/>
                <w:szCs w:val="20"/>
              </w:rPr>
              <w:t xml:space="preserve">Ctrl+S </w:t>
            </w:r>
            <w:r w:rsidRPr="00C33E7E">
              <w:rPr>
                <w:rFonts w:ascii="Arial" w:hAnsi="Arial" w:cs="Arial" w:hint="eastAsia"/>
                <w:sz w:val="20"/>
                <w:szCs w:val="20"/>
              </w:rPr>
              <w:t>快速保存，←</w:t>
            </w:r>
            <w:r w:rsidRPr="00C33E7E">
              <w:rPr>
                <w:rFonts w:ascii="Arial" w:hAnsi="Arial" w:cs="Arial" w:hint="eastAsia"/>
                <w:sz w:val="20"/>
                <w:szCs w:val="20"/>
              </w:rPr>
              <w:t>/</w:t>
            </w:r>
            <w:r w:rsidRPr="00C33E7E">
              <w:rPr>
                <w:rFonts w:ascii="Arial" w:hAnsi="Arial" w:cs="Arial" w:hint="eastAsia"/>
                <w:sz w:val="20"/>
                <w:szCs w:val="20"/>
              </w:rPr>
              <w:t>→</w:t>
            </w:r>
            <w:r w:rsidRPr="00C33E7E">
              <w:rPr>
                <w:rFonts w:ascii="Arial" w:hAnsi="Arial" w:cs="Arial" w:hint="eastAsia"/>
                <w:sz w:val="20"/>
                <w:szCs w:val="20"/>
              </w:rPr>
              <w:t xml:space="preserve"> </w:t>
            </w:r>
            <w:r w:rsidRPr="00C33E7E">
              <w:rPr>
                <w:rFonts w:ascii="Arial" w:hAnsi="Arial" w:cs="Arial" w:hint="eastAsia"/>
                <w:sz w:val="20"/>
                <w:szCs w:val="20"/>
              </w:rPr>
              <w:t>步进式微调时间戳边界。</w:t>
            </w:r>
          </w:p>
        </w:tc>
      </w:tr>
      <w:tr w:rsidR="00225B6B" w14:paraId="0C906935" w14:textId="77777777" w:rsidTr="00B81B56">
        <w:trPr>
          <w:trHeight w:val="38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73777E1" w14:textId="77777777" w:rsidR="00225B6B" w:rsidRDefault="00225B6B" w:rsidP="00B81B56">
            <w:pPr>
              <w:spacing w:line="276" w:lineRule="auto"/>
              <w:ind w:left="240" w:right="240"/>
              <w:jc w:val="center"/>
              <w:rPr>
                <w:rFonts w:eastAsia="Times New Roman"/>
                <w:b/>
              </w:rPr>
            </w:pPr>
            <w:r>
              <w:rPr>
                <w:rFonts w:hint="eastAsia"/>
                <w:b/>
              </w:rPr>
              <w:t>扩展及异常</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947946C" w14:textId="0034F4E8" w:rsidR="00C33E7E" w:rsidRPr="00C33E7E" w:rsidRDefault="00C33E7E" w:rsidP="00C33E7E">
            <w:pPr>
              <w:pStyle w:val="14"/>
              <w:spacing w:line="276" w:lineRule="auto"/>
              <w:ind w:right="240" w:firstLineChars="0" w:firstLine="0"/>
              <w:rPr>
                <w:rFonts w:ascii="Arial" w:hAnsi="Arial" w:cs="Arial"/>
                <w:sz w:val="20"/>
              </w:rPr>
            </w:pPr>
            <w:r w:rsidRPr="00C33E7E">
              <w:rPr>
                <w:rFonts w:ascii="Arial" w:hAnsi="Arial" w:cs="Arial" w:hint="eastAsia"/>
                <w:sz w:val="20"/>
              </w:rPr>
              <w:t xml:space="preserve">1. </w:t>
            </w:r>
            <w:r w:rsidRPr="00C33E7E">
              <w:rPr>
                <w:rFonts w:ascii="Arial" w:hAnsi="Arial" w:cs="Arial" w:hint="eastAsia"/>
                <w:sz w:val="20"/>
              </w:rPr>
              <w:t>断网导致保存失败时，暂存至本地缓存（</w:t>
            </w:r>
            <w:r w:rsidRPr="00C33E7E">
              <w:rPr>
                <w:rFonts w:ascii="Arial" w:hAnsi="Arial" w:cs="Arial" w:hint="eastAsia"/>
                <w:sz w:val="20"/>
              </w:rPr>
              <w:t>LocalStorage</w:t>
            </w:r>
            <w:r w:rsidRPr="00C33E7E">
              <w:rPr>
                <w:rFonts w:ascii="Arial" w:hAnsi="Arial" w:cs="Arial" w:hint="eastAsia"/>
                <w:sz w:val="20"/>
              </w:rPr>
              <w:t>）并警示用户。待网络恢复后自动触发重试机制。</w:t>
            </w:r>
          </w:p>
          <w:p w14:paraId="35FED725" w14:textId="5A15CC53" w:rsidR="00225B6B" w:rsidRDefault="00C33E7E" w:rsidP="00C33E7E">
            <w:pPr>
              <w:pStyle w:val="14"/>
              <w:spacing w:line="276" w:lineRule="auto"/>
              <w:ind w:right="240" w:firstLineChars="0" w:firstLine="0"/>
              <w:rPr>
                <w:rFonts w:eastAsia="Times New Roman"/>
              </w:rPr>
            </w:pPr>
            <w:r w:rsidRPr="00C33E7E">
              <w:rPr>
                <w:rFonts w:ascii="Arial" w:hAnsi="Arial" w:cs="Arial" w:hint="eastAsia"/>
                <w:sz w:val="20"/>
              </w:rPr>
              <w:t xml:space="preserve">2. </w:t>
            </w:r>
            <w:r w:rsidRPr="00C33E7E">
              <w:rPr>
                <w:rFonts w:ascii="Arial" w:hAnsi="Arial" w:cs="Arial" w:hint="eastAsia"/>
                <w:sz w:val="20"/>
              </w:rPr>
              <w:t>若用户修改的时间戳与其他音频片段发生严重重叠，前端予以黄色高亮警告。</w:t>
            </w:r>
          </w:p>
        </w:tc>
      </w:tr>
      <w:tr w:rsidR="00225B6B" w14:paraId="1CBF7E8F"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B20C3AA" w14:textId="77777777" w:rsidR="00225B6B" w:rsidRDefault="00225B6B" w:rsidP="00B81B56">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52FF0714" w14:textId="77777777" w:rsidR="00225B6B" w:rsidRDefault="00225B6B" w:rsidP="00B81B56">
            <w:pPr>
              <w:spacing w:line="276" w:lineRule="auto"/>
              <w:ind w:right="240"/>
              <w:rPr>
                <w:rFonts w:eastAsia="Times New Roman"/>
              </w:rPr>
            </w:pPr>
            <w:r>
              <w:rPr>
                <w:rFonts w:ascii="Arial" w:hAnsi="Arial" w:cs="Arial"/>
                <w:sz w:val="20"/>
                <w:szCs w:val="20"/>
              </w:rPr>
              <w:t>文本区块状态更新，触发后端保存接口。</w:t>
            </w:r>
          </w:p>
        </w:tc>
      </w:tr>
      <w:tr w:rsidR="00225B6B" w14:paraId="3E9ADFDB"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966E3D3" w14:textId="77777777" w:rsidR="00225B6B" w:rsidRDefault="00225B6B" w:rsidP="00B81B56">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B3F1879" w14:textId="77777777" w:rsidR="00225B6B" w:rsidRDefault="00225B6B" w:rsidP="00B81B56">
            <w:pPr>
              <w:pStyle w:val="14"/>
              <w:spacing w:line="276" w:lineRule="auto"/>
              <w:ind w:right="240" w:firstLineChars="0" w:firstLine="0"/>
              <w:rPr>
                <w:rFonts w:eastAsia="Times New Roman"/>
              </w:rPr>
            </w:pPr>
            <w:r>
              <w:rPr>
                <w:rFonts w:ascii="Arial" w:hAnsi="Arial" w:cs="Arial"/>
                <w:sz w:val="20"/>
              </w:rPr>
              <w:t>波形图上的高亮选区应随输入的时间戳边界实时缩放。</w:t>
            </w:r>
          </w:p>
        </w:tc>
      </w:tr>
    </w:tbl>
    <w:p w14:paraId="5836CB0B" w14:textId="77777777" w:rsidR="00F3632E" w:rsidRPr="00225B6B" w:rsidRDefault="00F3632E" w:rsidP="00F3632E"/>
    <w:p w14:paraId="42A6DC4D" w14:textId="279FEC23" w:rsidR="006A45FD" w:rsidRDefault="0090345B" w:rsidP="001650BC">
      <w:pPr>
        <w:pStyle w:val="2"/>
        <w:numPr>
          <w:ilvl w:val="1"/>
          <w:numId w:val="3"/>
        </w:numPr>
        <w:rPr>
          <w:rFonts w:ascii="Times New Roman" w:hAnsi="Times New Roman"/>
        </w:rPr>
      </w:pPr>
      <w:bookmarkStart w:id="37" w:name="_Toc225782740"/>
      <w:r>
        <w:rPr>
          <w:rFonts w:ascii="Times New Roman" w:hAnsi="Times New Roman" w:hint="eastAsia"/>
        </w:rPr>
        <w:t>接口需求</w:t>
      </w:r>
      <w:bookmarkEnd w:id="20"/>
      <w:bookmarkEnd w:id="21"/>
      <w:bookmarkEnd w:id="37"/>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3"/>
        <w:gridCol w:w="1951"/>
      </w:tblGrid>
      <w:tr w:rsidR="006A45FD" w14:paraId="7FC8D52E" w14:textId="77777777">
        <w:tc>
          <w:tcPr>
            <w:tcW w:w="1526" w:type="dxa"/>
            <w:gridSpan w:val="2"/>
            <w:shd w:val="clear" w:color="auto" w:fill="BFBFBF"/>
          </w:tcPr>
          <w:p w14:paraId="165E4639" w14:textId="77777777" w:rsidR="006A45FD" w:rsidRDefault="0090345B">
            <w:pPr>
              <w:jc w:val="center"/>
              <w:rPr>
                <w:b/>
              </w:rPr>
            </w:pPr>
            <w:r>
              <w:rPr>
                <w:rFonts w:hint="eastAsia"/>
                <w:b/>
              </w:rPr>
              <w:t>模块名称</w:t>
            </w:r>
          </w:p>
        </w:tc>
        <w:tc>
          <w:tcPr>
            <w:tcW w:w="8328" w:type="dxa"/>
            <w:gridSpan w:val="4"/>
          </w:tcPr>
          <w:p w14:paraId="39B8C0CA" w14:textId="77777777" w:rsidR="006A45FD" w:rsidRDefault="0090345B">
            <w:r>
              <w:rPr>
                <w:rFonts w:hint="eastAsia"/>
              </w:rPr>
              <w:t>接口需求模块</w:t>
            </w:r>
          </w:p>
        </w:tc>
      </w:tr>
      <w:tr w:rsidR="006A45FD" w14:paraId="3187248B" w14:textId="77777777">
        <w:tc>
          <w:tcPr>
            <w:tcW w:w="1526" w:type="dxa"/>
            <w:gridSpan w:val="2"/>
            <w:shd w:val="clear" w:color="auto" w:fill="BFBFBF"/>
          </w:tcPr>
          <w:p w14:paraId="56A730B5" w14:textId="77777777" w:rsidR="006A45FD" w:rsidRDefault="0090345B">
            <w:pPr>
              <w:jc w:val="center"/>
              <w:rPr>
                <w:b/>
              </w:rPr>
            </w:pPr>
            <w:r>
              <w:rPr>
                <w:rFonts w:hint="eastAsia"/>
                <w:b/>
              </w:rPr>
              <w:t>模块简介</w:t>
            </w:r>
          </w:p>
        </w:tc>
        <w:tc>
          <w:tcPr>
            <w:tcW w:w="8328" w:type="dxa"/>
            <w:gridSpan w:val="4"/>
          </w:tcPr>
          <w:p w14:paraId="67047847" w14:textId="1BC3DDC9" w:rsidR="006A45FD" w:rsidRPr="00F3632E" w:rsidRDefault="00F3632E">
            <w:r w:rsidRPr="00F3632E">
              <w:t>A-4</w:t>
            </w:r>
            <w:r w:rsidRPr="00F3632E">
              <w:t>前端模块与</w:t>
            </w:r>
            <w:r w:rsidRPr="00F3632E">
              <w:t>A-5</w:t>
            </w:r>
            <w:r w:rsidRPr="00F3632E">
              <w:t>后端数据库及其他外部服务交互的接口规范</w:t>
            </w:r>
          </w:p>
        </w:tc>
      </w:tr>
      <w:tr w:rsidR="006A45FD" w14:paraId="7A77734F" w14:textId="77777777">
        <w:tc>
          <w:tcPr>
            <w:tcW w:w="9854" w:type="dxa"/>
            <w:gridSpan w:val="6"/>
            <w:shd w:val="clear" w:color="auto" w:fill="BFBFBF"/>
          </w:tcPr>
          <w:p w14:paraId="2891BFCA" w14:textId="77777777" w:rsidR="006A45FD" w:rsidRDefault="0090345B">
            <w:pPr>
              <w:jc w:val="center"/>
              <w:rPr>
                <w:b/>
              </w:rPr>
            </w:pPr>
            <w:r>
              <w:rPr>
                <w:rFonts w:hint="eastAsia"/>
                <w:b/>
              </w:rPr>
              <w:t>模块功能列表</w:t>
            </w:r>
          </w:p>
        </w:tc>
      </w:tr>
      <w:tr w:rsidR="006A45FD" w14:paraId="34298DB2" w14:textId="77777777">
        <w:tc>
          <w:tcPr>
            <w:tcW w:w="534" w:type="dxa"/>
            <w:vMerge w:val="restart"/>
            <w:shd w:val="clear" w:color="auto" w:fill="BFBFBF"/>
            <w:vAlign w:val="center"/>
          </w:tcPr>
          <w:p w14:paraId="538F901D" w14:textId="77777777" w:rsidR="006A45FD" w:rsidRDefault="0090345B">
            <w:pPr>
              <w:jc w:val="center"/>
              <w:rPr>
                <w:b/>
              </w:rPr>
            </w:pPr>
            <w:r>
              <w:rPr>
                <w:rFonts w:hint="eastAsia"/>
                <w:b/>
              </w:rPr>
              <w:lastRenderedPageBreak/>
              <w:t>序号</w:t>
            </w:r>
          </w:p>
        </w:tc>
        <w:tc>
          <w:tcPr>
            <w:tcW w:w="4536" w:type="dxa"/>
            <w:gridSpan w:val="3"/>
            <w:shd w:val="clear" w:color="auto" w:fill="BFBFBF"/>
            <w:vAlign w:val="center"/>
          </w:tcPr>
          <w:p w14:paraId="45989076" w14:textId="77777777" w:rsidR="006A45FD" w:rsidRDefault="0090345B">
            <w:pPr>
              <w:jc w:val="center"/>
              <w:rPr>
                <w:b/>
              </w:rPr>
            </w:pPr>
            <w:r>
              <w:rPr>
                <w:rFonts w:hint="eastAsia"/>
                <w:b/>
              </w:rPr>
              <w:t>一级功能</w:t>
            </w:r>
          </w:p>
        </w:tc>
        <w:tc>
          <w:tcPr>
            <w:tcW w:w="4784" w:type="dxa"/>
            <w:gridSpan w:val="2"/>
            <w:shd w:val="clear" w:color="auto" w:fill="BFBFBF"/>
            <w:vAlign w:val="center"/>
          </w:tcPr>
          <w:p w14:paraId="08EAD63D" w14:textId="77777777" w:rsidR="006A45FD" w:rsidRDefault="0090345B">
            <w:pPr>
              <w:jc w:val="center"/>
              <w:rPr>
                <w:b/>
              </w:rPr>
            </w:pPr>
            <w:r>
              <w:rPr>
                <w:rFonts w:hint="eastAsia"/>
                <w:b/>
              </w:rPr>
              <w:t>二级功能</w:t>
            </w:r>
          </w:p>
        </w:tc>
      </w:tr>
      <w:tr w:rsidR="006A45FD" w14:paraId="389164AA" w14:textId="77777777">
        <w:tc>
          <w:tcPr>
            <w:tcW w:w="534" w:type="dxa"/>
            <w:vMerge/>
            <w:shd w:val="clear" w:color="auto" w:fill="BFBFBF"/>
            <w:vAlign w:val="center"/>
          </w:tcPr>
          <w:p w14:paraId="392DAD99" w14:textId="77777777" w:rsidR="006A45FD" w:rsidRDefault="006A45FD">
            <w:pPr>
              <w:jc w:val="center"/>
              <w:rPr>
                <w:b/>
              </w:rPr>
            </w:pPr>
          </w:p>
        </w:tc>
        <w:tc>
          <w:tcPr>
            <w:tcW w:w="2835" w:type="dxa"/>
            <w:gridSpan w:val="2"/>
            <w:shd w:val="clear" w:color="auto" w:fill="BFBFBF"/>
            <w:vAlign w:val="center"/>
          </w:tcPr>
          <w:p w14:paraId="28698872" w14:textId="77777777" w:rsidR="006A45FD" w:rsidRDefault="0090345B">
            <w:pPr>
              <w:jc w:val="center"/>
              <w:rPr>
                <w:b/>
              </w:rPr>
            </w:pPr>
            <w:r>
              <w:rPr>
                <w:rFonts w:hint="eastAsia"/>
                <w:b/>
              </w:rPr>
              <w:t>功能名称</w:t>
            </w:r>
          </w:p>
        </w:tc>
        <w:tc>
          <w:tcPr>
            <w:tcW w:w="1701" w:type="dxa"/>
            <w:shd w:val="clear" w:color="auto" w:fill="BFBFBF"/>
            <w:vAlign w:val="center"/>
          </w:tcPr>
          <w:p w14:paraId="73A44A4A" w14:textId="77777777" w:rsidR="006A45FD" w:rsidRDefault="0090345B">
            <w:pPr>
              <w:jc w:val="center"/>
              <w:rPr>
                <w:b/>
              </w:rPr>
            </w:pPr>
            <w:r>
              <w:rPr>
                <w:rFonts w:hint="eastAsia"/>
                <w:b/>
              </w:rPr>
              <w:t>功能编号</w:t>
            </w:r>
          </w:p>
        </w:tc>
        <w:tc>
          <w:tcPr>
            <w:tcW w:w="2833" w:type="dxa"/>
            <w:shd w:val="clear" w:color="auto" w:fill="BFBFBF"/>
            <w:vAlign w:val="center"/>
          </w:tcPr>
          <w:p w14:paraId="00C2E0AA" w14:textId="77777777" w:rsidR="006A45FD" w:rsidRDefault="0090345B">
            <w:pPr>
              <w:jc w:val="center"/>
              <w:rPr>
                <w:b/>
              </w:rPr>
            </w:pPr>
            <w:r>
              <w:rPr>
                <w:rFonts w:hint="eastAsia"/>
                <w:b/>
              </w:rPr>
              <w:t>功能名称</w:t>
            </w:r>
          </w:p>
        </w:tc>
        <w:tc>
          <w:tcPr>
            <w:tcW w:w="1951" w:type="dxa"/>
            <w:shd w:val="clear" w:color="auto" w:fill="BFBFBF"/>
            <w:vAlign w:val="center"/>
          </w:tcPr>
          <w:p w14:paraId="4F317CE6" w14:textId="77777777" w:rsidR="006A45FD" w:rsidRDefault="0090345B">
            <w:pPr>
              <w:jc w:val="center"/>
              <w:rPr>
                <w:b/>
              </w:rPr>
            </w:pPr>
            <w:r>
              <w:rPr>
                <w:rFonts w:hint="eastAsia"/>
                <w:b/>
              </w:rPr>
              <w:t>功能编号</w:t>
            </w:r>
          </w:p>
        </w:tc>
      </w:tr>
      <w:tr w:rsidR="00F3632E" w14:paraId="375B02C7" w14:textId="77777777" w:rsidTr="004A5FAD">
        <w:tc>
          <w:tcPr>
            <w:tcW w:w="534" w:type="dxa"/>
            <w:vAlign w:val="bottom"/>
          </w:tcPr>
          <w:p w14:paraId="3CCF9C48" w14:textId="7BC52A3D" w:rsidR="00F3632E" w:rsidRDefault="00F3632E" w:rsidP="00F3632E">
            <w:pPr>
              <w:jc w:val="center"/>
            </w:pPr>
            <w:r>
              <w:rPr>
                <w:rFonts w:ascii="Arial" w:hAnsi="Arial" w:cs="Arial"/>
                <w:sz w:val="20"/>
                <w:szCs w:val="20"/>
              </w:rPr>
              <w:t>1</w:t>
            </w:r>
          </w:p>
        </w:tc>
        <w:tc>
          <w:tcPr>
            <w:tcW w:w="2835" w:type="dxa"/>
            <w:gridSpan w:val="2"/>
            <w:vAlign w:val="bottom"/>
          </w:tcPr>
          <w:p w14:paraId="03AB5DC9" w14:textId="4DA182E0" w:rsidR="00F3632E" w:rsidRDefault="00F3632E" w:rsidP="00F3632E">
            <w:pPr>
              <w:jc w:val="center"/>
            </w:pPr>
            <w:r>
              <w:rPr>
                <w:rFonts w:ascii="Arial" w:hAnsi="Arial" w:cs="Arial"/>
                <w:sz w:val="20"/>
                <w:szCs w:val="20"/>
              </w:rPr>
              <w:t>动态实时数据接口</w:t>
            </w:r>
          </w:p>
        </w:tc>
        <w:tc>
          <w:tcPr>
            <w:tcW w:w="1701" w:type="dxa"/>
            <w:vAlign w:val="bottom"/>
          </w:tcPr>
          <w:p w14:paraId="6039A383" w14:textId="0FAB08FD" w:rsidR="00F3632E" w:rsidRDefault="00F3632E" w:rsidP="00F3632E">
            <w:pPr>
              <w:jc w:val="center"/>
            </w:pPr>
            <w:r>
              <w:rPr>
                <w:rFonts w:ascii="Arial" w:hAnsi="Arial" w:cs="Arial"/>
                <w:sz w:val="20"/>
                <w:szCs w:val="20"/>
              </w:rPr>
              <w:t>alphaapi001</w:t>
            </w:r>
          </w:p>
        </w:tc>
        <w:tc>
          <w:tcPr>
            <w:tcW w:w="2833" w:type="dxa"/>
            <w:vAlign w:val="bottom"/>
          </w:tcPr>
          <w:p w14:paraId="1E42BAF9" w14:textId="2F84920D" w:rsidR="00F3632E" w:rsidRDefault="00F3632E" w:rsidP="00F3632E">
            <w:pPr>
              <w:jc w:val="center"/>
            </w:pPr>
            <w:r>
              <w:rPr>
                <w:rFonts w:ascii="Arial" w:hAnsi="Arial" w:cs="Arial"/>
                <w:sz w:val="20"/>
                <w:szCs w:val="20"/>
              </w:rPr>
              <w:t>ADSB</w:t>
            </w:r>
            <w:r>
              <w:rPr>
                <w:rFonts w:ascii="Arial" w:hAnsi="Arial" w:cs="Arial"/>
                <w:sz w:val="20"/>
                <w:szCs w:val="20"/>
              </w:rPr>
              <w:t>时标航迹获取接口</w:t>
            </w:r>
          </w:p>
        </w:tc>
        <w:tc>
          <w:tcPr>
            <w:tcW w:w="1951" w:type="dxa"/>
            <w:vAlign w:val="bottom"/>
          </w:tcPr>
          <w:p w14:paraId="010BA8E5" w14:textId="0BE3C2C9" w:rsidR="00F3632E" w:rsidRDefault="00F3632E" w:rsidP="00F3632E">
            <w:pPr>
              <w:jc w:val="center"/>
            </w:pPr>
            <w:r>
              <w:rPr>
                <w:rFonts w:ascii="Arial" w:hAnsi="Arial" w:cs="Arial"/>
                <w:sz w:val="20"/>
                <w:szCs w:val="20"/>
              </w:rPr>
              <w:t>alphaapi001001</w:t>
            </w:r>
          </w:p>
        </w:tc>
      </w:tr>
      <w:tr w:rsidR="00F3632E" w14:paraId="548D41E7" w14:textId="77777777" w:rsidTr="004A5FAD">
        <w:tc>
          <w:tcPr>
            <w:tcW w:w="534" w:type="dxa"/>
            <w:vAlign w:val="bottom"/>
          </w:tcPr>
          <w:p w14:paraId="39865EDE" w14:textId="0C7EC11F" w:rsidR="00F3632E" w:rsidRDefault="00F3632E" w:rsidP="00F3632E">
            <w:pPr>
              <w:jc w:val="center"/>
            </w:pPr>
            <w:r>
              <w:rPr>
                <w:rFonts w:hint="eastAsia"/>
              </w:rPr>
              <w:t>-</w:t>
            </w:r>
          </w:p>
        </w:tc>
        <w:tc>
          <w:tcPr>
            <w:tcW w:w="2835" w:type="dxa"/>
            <w:gridSpan w:val="2"/>
            <w:vAlign w:val="bottom"/>
          </w:tcPr>
          <w:p w14:paraId="72F23007" w14:textId="21E4BA4E" w:rsidR="00F3632E" w:rsidRDefault="00F3632E" w:rsidP="00F3632E">
            <w:pPr>
              <w:jc w:val="center"/>
            </w:pPr>
            <w:r>
              <w:rPr>
                <w:rFonts w:hint="eastAsia"/>
              </w:rPr>
              <w:t>-</w:t>
            </w:r>
          </w:p>
        </w:tc>
        <w:tc>
          <w:tcPr>
            <w:tcW w:w="1701" w:type="dxa"/>
            <w:vAlign w:val="bottom"/>
          </w:tcPr>
          <w:p w14:paraId="50298463" w14:textId="31D05F4C" w:rsidR="00F3632E" w:rsidRDefault="00F3632E" w:rsidP="00F3632E">
            <w:pPr>
              <w:jc w:val="center"/>
            </w:pPr>
            <w:r>
              <w:rPr>
                <w:rFonts w:hint="eastAsia"/>
              </w:rPr>
              <w:t>-</w:t>
            </w:r>
          </w:p>
        </w:tc>
        <w:tc>
          <w:tcPr>
            <w:tcW w:w="2833" w:type="dxa"/>
            <w:vAlign w:val="bottom"/>
          </w:tcPr>
          <w:p w14:paraId="63C8AFF1" w14:textId="44CC50D8" w:rsidR="00F3632E" w:rsidRDefault="00F3632E" w:rsidP="00F3632E">
            <w:pPr>
              <w:jc w:val="center"/>
            </w:pPr>
            <w:r>
              <w:rPr>
                <w:rFonts w:ascii="Arial" w:hAnsi="Arial" w:cs="Arial"/>
                <w:sz w:val="20"/>
                <w:szCs w:val="20"/>
              </w:rPr>
              <w:t>辅助信息</w:t>
            </w:r>
            <w:r>
              <w:rPr>
                <w:rFonts w:ascii="Arial" w:hAnsi="Arial" w:cs="Arial"/>
                <w:sz w:val="20"/>
                <w:szCs w:val="20"/>
              </w:rPr>
              <w:t>(VSP)</w:t>
            </w:r>
            <w:r>
              <w:rPr>
                <w:rFonts w:ascii="Arial" w:hAnsi="Arial" w:cs="Arial"/>
                <w:sz w:val="20"/>
                <w:szCs w:val="20"/>
              </w:rPr>
              <w:t>获取接口</w:t>
            </w:r>
          </w:p>
        </w:tc>
        <w:tc>
          <w:tcPr>
            <w:tcW w:w="1951" w:type="dxa"/>
            <w:vAlign w:val="bottom"/>
          </w:tcPr>
          <w:p w14:paraId="2512928F" w14:textId="6D465904" w:rsidR="00F3632E" w:rsidRDefault="00F3632E" w:rsidP="00F3632E">
            <w:pPr>
              <w:jc w:val="center"/>
            </w:pPr>
            <w:r>
              <w:rPr>
                <w:rFonts w:ascii="Arial" w:hAnsi="Arial" w:cs="Arial"/>
                <w:sz w:val="20"/>
                <w:szCs w:val="20"/>
              </w:rPr>
              <w:t>alphaapi001002</w:t>
            </w:r>
          </w:p>
        </w:tc>
      </w:tr>
      <w:tr w:rsidR="00F3632E" w14:paraId="2715F15B" w14:textId="77777777" w:rsidTr="004A5FAD">
        <w:tc>
          <w:tcPr>
            <w:tcW w:w="534" w:type="dxa"/>
            <w:vAlign w:val="bottom"/>
          </w:tcPr>
          <w:p w14:paraId="742FE9EB" w14:textId="3ED1D388" w:rsidR="00F3632E" w:rsidRDefault="00F3632E" w:rsidP="00F3632E">
            <w:pPr>
              <w:jc w:val="center"/>
            </w:pPr>
            <w:r>
              <w:rPr>
                <w:rFonts w:ascii="Arial" w:hAnsi="Arial" w:cs="Arial"/>
                <w:sz w:val="20"/>
                <w:szCs w:val="20"/>
              </w:rPr>
              <w:t>2</w:t>
            </w:r>
          </w:p>
        </w:tc>
        <w:tc>
          <w:tcPr>
            <w:tcW w:w="2835" w:type="dxa"/>
            <w:gridSpan w:val="2"/>
            <w:vAlign w:val="bottom"/>
          </w:tcPr>
          <w:p w14:paraId="6D2DD7DA" w14:textId="12ACE399" w:rsidR="00F3632E" w:rsidRDefault="00F3632E" w:rsidP="00F3632E">
            <w:pPr>
              <w:jc w:val="center"/>
            </w:pPr>
            <w:r>
              <w:rPr>
                <w:rFonts w:ascii="Arial" w:hAnsi="Arial" w:cs="Arial"/>
                <w:sz w:val="20"/>
                <w:szCs w:val="20"/>
              </w:rPr>
              <w:t>多媒体与文本接口</w:t>
            </w:r>
          </w:p>
        </w:tc>
        <w:tc>
          <w:tcPr>
            <w:tcW w:w="1701" w:type="dxa"/>
            <w:vAlign w:val="bottom"/>
          </w:tcPr>
          <w:p w14:paraId="12BEAD3A" w14:textId="0DA41A3C" w:rsidR="00F3632E" w:rsidRDefault="00F3632E" w:rsidP="00F3632E">
            <w:pPr>
              <w:jc w:val="center"/>
            </w:pPr>
            <w:r>
              <w:rPr>
                <w:rFonts w:ascii="Arial" w:hAnsi="Arial" w:cs="Arial"/>
                <w:sz w:val="20"/>
                <w:szCs w:val="20"/>
              </w:rPr>
              <w:t>alphaapi002</w:t>
            </w:r>
          </w:p>
        </w:tc>
        <w:tc>
          <w:tcPr>
            <w:tcW w:w="2833" w:type="dxa"/>
            <w:vAlign w:val="bottom"/>
          </w:tcPr>
          <w:p w14:paraId="38083441" w14:textId="6B8F255E" w:rsidR="00F3632E" w:rsidRDefault="00F3632E" w:rsidP="00F3632E">
            <w:pPr>
              <w:jc w:val="center"/>
            </w:pPr>
            <w:r>
              <w:rPr>
                <w:rFonts w:ascii="Arial" w:hAnsi="Arial" w:cs="Arial"/>
                <w:sz w:val="20"/>
                <w:szCs w:val="20"/>
              </w:rPr>
              <w:t>ATC</w:t>
            </w:r>
            <w:r>
              <w:rPr>
                <w:rFonts w:ascii="Arial" w:hAnsi="Arial" w:cs="Arial"/>
                <w:sz w:val="20"/>
                <w:szCs w:val="20"/>
              </w:rPr>
              <w:t>音频流加载接口</w:t>
            </w:r>
          </w:p>
        </w:tc>
        <w:tc>
          <w:tcPr>
            <w:tcW w:w="1951" w:type="dxa"/>
            <w:vAlign w:val="bottom"/>
          </w:tcPr>
          <w:p w14:paraId="2DC98592" w14:textId="6D99827A" w:rsidR="00F3632E" w:rsidRDefault="00F3632E" w:rsidP="00F3632E">
            <w:pPr>
              <w:jc w:val="center"/>
            </w:pPr>
            <w:r>
              <w:rPr>
                <w:rFonts w:ascii="Arial" w:hAnsi="Arial" w:cs="Arial"/>
                <w:sz w:val="20"/>
                <w:szCs w:val="20"/>
              </w:rPr>
              <w:t>alphaapi002001</w:t>
            </w:r>
          </w:p>
        </w:tc>
      </w:tr>
      <w:tr w:rsidR="00F3632E" w14:paraId="7844A9FF" w14:textId="77777777" w:rsidTr="004A5FAD">
        <w:tc>
          <w:tcPr>
            <w:tcW w:w="534" w:type="dxa"/>
            <w:vAlign w:val="bottom"/>
          </w:tcPr>
          <w:p w14:paraId="68097224" w14:textId="75C37B47" w:rsidR="00F3632E" w:rsidRDefault="00F3632E" w:rsidP="00F3632E">
            <w:pPr>
              <w:jc w:val="center"/>
            </w:pPr>
            <w:r>
              <w:rPr>
                <w:rFonts w:hint="eastAsia"/>
              </w:rPr>
              <w:t>-</w:t>
            </w:r>
          </w:p>
        </w:tc>
        <w:tc>
          <w:tcPr>
            <w:tcW w:w="2835" w:type="dxa"/>
            <w:gridSpan w:val="2"/>
            <w:vAlign w:val="bottom"/>
          </w:tcPr>
          <w:p w14:paraId="4D6CC28B" w14:textId="675D5BC3" w:rsidR="00F3632E" w:rsidRDefault="00F3632E" w:rsidP="00F3632E">
            <w:pPr>
              <w:jc w:val="center"/>
            </w:pPr>
            <w:r>
              <w:rPr>
                <w:rFonts w:hint="eastAsia"/>
              </w:rPr>
              <w:t>-</w:t>
            </w:r>
          </w:p>
        </w:tc>
        <w:tc>
          <w:tcPr>
            <w:tcW w:w="1701" w:type="dxa"/>
            <w:vAlign w:val="bottom"/>
          </w:tcPr>
          <w:p w14:paraId="60703BD1" w14:textId="0396232E" w:rsidR="00F3632E" w:rsidRDefault="00F3632E" w:rsidP="00F3632E">
            <w:pPr>
              <w:jc w:val="center"/>
            </w:pPr>
            <w:r>
              <w:rPr>
                <w:rFonts w:hint="eastAsia"/>
              </w:rPr>
              <w:t>-</w:t>
            </w:r>
          </w:p>
        </w:tc>
        <w:tc>
          <w:tcPr>
            <w:tcW w:w="2833" w:type="dxa"/>
            <w:vAlign w:val="bottom"/>
          </w:tcPr>
          <w:p w14:paraId="4CB39B4A" w14:textId="352F81ED" w:rsidR="00F3632E" w:rsidRDefault="00F3632E" w:rsidP="00F3632E">
            <w:pPr>
              <w:jc w:val="center"/>
            </w:pPr>
            <w:r>
              <w:rPr>
                <w:rFonts w:ascii="Arial" w:hAnsi="Arial" w:cs="Arial"/>
                <w:sz w:val="20"/>
                <w:szCs w:val="20"/>
              </w:rPr>
              <w:t>ASR</w:t>
            </w:r>
            <w:r>
              <w:rPr>
                <w:rFonts w:ascii="Arial" w:hAnsi="Arial" w:cs="Arial"/>
                <w:sz w:val="20"/>
                <w:szCs w:val="20"/>
              </w:rPr>
              <w:t>预处理结果获取接口</w:t>
            </w:r>
          </w:p>
        </w:tc>
        <w:tc>
          <w:tcPr>
            <w:tcW w:w="1951" w:type="dxa"/>
            <w:vAlign w:val="bottom"/>
          </w:tcPr>
          <w:p w14:paraId="215941F9" w14:textId="7A982175" w:rsidR="00F3632E" w:rsidRDefault="00F3632E" w:rsidP="00F3632E">
            <w:pPr>
              <w:jc w:val="center"/>
            </w:pPr>
            <w:r>
              <w:rPr>
                <w:rFonts w:ascii="Arial" w:hAnsi="Arial" w:cs="Arial"/>
                <w:sz w:val="20"/>
                <w:szCs w:val="20"/>
              </w:rPr>
              <w:t>alphaapi002002</w:t>
            </w:r>
          </w:p>
        </w:tc>
      </w:tr>
      <w:tr w:rsidR="00F3632E" w14:paraId="2EC6CCBC" w14:textId="77777777" w:rsidTr="004A5FAD">
        <w:tc>
          <w:tcPr>
            <w:tcW w:w="534" w:type="dxa"/>
            <w:vAlign w:val="bottom"/>
          </w:tcPr>
          <w:p w14:paraId="28126AFD" w14:textId="394886D5" w:rsidR="00F3632E" w:rsidRDefault="00F3632E" w:rsidP="00F3632E">
            <w:pPr>
              <w:jc w:val="center"/>
            </w:pPr>
            <w:r>
              <w:rPr>
                <w:rFonts w:ascii="Arial" w:hAnsi="Arial" w:cs="Arial"/>
                <w:sz w:val="20"/>
                <w:szCs w:val="20"/>
              </w:rPr>
              <w:t>3</w:t>
            </w:r>
          </w:p>
        </w:tc>
        <w:tc>
          <w:tcPr>
            <w:tcW w:w="2835" w:type="dxa"/>
            <w:gridSpan w:val="2"/>
            <w:vAlign w:val="bottom"/>
          </w:tcPr>
          <w:p w14:paraId="659F3424" w14:textId="2E6960A3" w:rsidR="00F3632E" w:rsidRDefault="00F3632E" w:rsidP="00F3632E">
            <w:pPr>
              <w:jc w:val="center"/>
            </w:pPr>
            <w:r>
              <w:rPr>
                <w:rFonts w:ascii="Arial" w:hAnsi="Arial" w:cs="Arial"/>
                <w:sz w:val="20"/>
                <w:szCs w:val="20"/>
              </w:rPr>
              <w:t>数据回写交互接口</w:t>
            </w:r>
          </w:p>
        </w:tc>
        <w:tc>
          <w:tcPr>
            <w:tcW w:w="1701" w:type="dxa"/>
            <w:vAlign w:val="bottom"/>
          </w:tcPr>
          <w:p w14:paraId="27A026D1" w14:textId="1BAD1D17" w:rsidR="00F3632E" w:rsidRDefault="00F3632E" w:rsidP="00F3632E">
            <w:pPr>
              <w:jc w:val="center"/>
            </w:pPr>
            <w:r>
              <w:rPr>
                <w:rFonts w:ascii="Arial" w:hAnsi="Arial" w:cs="Arial"/>
                <w:sz w:val="20"/>
                <w:szCs w:val="20"/>
              </w:rPr>
              <w:t>alphaapi003</w:t>
            </w:r>
          </w:p>
        </w:tc>
        <w:tc>
          <w:tcPr>
            <w:tcW w:w="2833" w:type="dxa"/>
            <w:vAlign w:val="bottom"/>
          </w:tcPr>
          <w:p w14:paraId="45FDDC51" w14:textId="5B41C6F5" w:rsidR="00F3632E" w:rsidRDefault="00F3632E" w:rsidP="00F3632E">
            <w:pPr>
              <w:jc w:val="center"/>
            </w:pPr>
            <w:r>
              <w:rPr>
                <w:rFonts w:ascii="Arial" w:hAnsi="Arial" w:cs="Arial"/>
                <w:sz w:val="20"/>
                <w:szCs w:val="20"/>
              </w:rPr>
              <w:t>标注成果提交接口</w:t>
            </w:r>
          </w:p>
        </w:tc>
        <w:tc>
          <w:tcPr>
            <w:tcW w:w="1951" w:type="dxa"/>
            <w:vAlign w:val="bottom"/>
          </w:tcPr>
          <w:p w14:paraId="36F9F8B3" w14:textId="057A8969" w:rsidR="00F3632E" w:rsidRDefault="00F3632E" w:rsidP="00F3632E">
            <w:pPr>
              <w:jc w:val="center"/>
            </w:pPr>
            <w:r>
              <w:rPr>
                <w:rFonts w:ascii="Arial" w:hAnsi="Arial" w:cs="Arial"/>
                <w:sz w:val="20"/>
                <w:szCs w:val="20"/>
              </w:rPr>
              <w:t>alphaapi003001</w:t>
            </w:r>
          </w:p>
        </w:tc>
      </w:tr>
    </w:tbl>
    <w:p w14:paraId="4A261F79" w14:textId="77777777" w:rsidR="006A45FD" w:rsidRDefault="006A45FD"/>
    <w:p w14:paraId="1B25130F" w14:textId="0F15183F" w:rsidR="00024CCD" w:rsidRDefault="00024CCD" w:rsidP="001650BC">
      <w:pPr>
        <w:pStyle w:val="3"/>
        <w:numPr>
          <w:ilvl w:val="2"/>
          <w:numId w:val="3"/>
        </w:numPr>
      </w:pPr>
      <w:bookmarkStart w:id="38" w:name="_Toc225782741"/>
      <w:r w:rsidRPr="00024CCD">
        <w:t>动态实时数据接口</w:t>
      </w:r>
      <w:r w:rsidRPr="00024CCD">
        <w:t>alphaapi001</w:t>
      </w:r>
      <w:bookmarkEnd w:id="38"/>
    </w:p>
    <w:p w14:paraId="3760BD0A" w14:textId="6D7437BC" w:rsidR="00024CCD" w:rsidRDefault="00024CCD" w:rsidP="001650BC">
      <w:pPr>
        <w:pStyle w:val="4"/>
        <w:numPr>
          <w:ilvl w:val="3"/>
          <w:numId w:val="3"/>
        </w:numPr>
        <w:ind w:left="864" w:hanging="864"/>
      </w:pPr>
      <w:r w:rsidRPr="00024CCD">
        <w:t>ADSB</w:t>
      </w:r>
      <w:r w:rsidRPr="00024CCD">
        <w:t>时标航迹获取接口</w:t>
      </w:r>
      <w:r w:rsidRPr="00024CCD">
        <w:t>alphaapi001001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225B6B" w14:paraId="10084BD3"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648A401"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sz="4" w:space="0" w:color="auto"/>
              <w:left w:val="single" w:sz="4" w:space="0" w:color="auto"/>
              <w:bottom w:val="single" w:sz="4" w:space="0" w:color="auto"/>
              <w:right w:val="single" w:sz="4" w:space="0" w:color="auto"/>
            </w:tcBorders>
            <w:vAlign w:val="center"/>
          </w:tcPr>
          <w:p w14:paraId="2BC8690C" w14:textId="77777777" w:rsidR="00225B6B" w:rsidRDefault="00225B6B" w:rsidP="00B81B56">
            <w:pPr>
              <w:rPr>
                <w:rFonts w:eastAsia="Times New Roman"/>
              </w:rPr>
            </w:pPr>
            <w:r w:rsidRPr="00024CCD">
              <w:t>ADSB</w:t>
            </w:r>
            <w:r w:rsidRPr="00024CCD">
              <w:t>时标航迹获取接口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4272AB0E" w14:textId="77777777" w:rsidR="00225B6B" w:rsidRDefault="00225B6B"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44190CAE" w14:textId="77777777" w:rsidR="00225B6B" w:rsidRDefault="00225B6B" w:rsidP="00B81B56">
            <w:pPr>
              <w:rPr>
                <w:rFonts w:eastAsia="Times New Roman"/>
              </w:rPr>
            </w:pPr>
            <w:r w:rsidRPr="00024CCD">
              <w:t>alphaapi001001</w:t>
            </w:r>
          </w:p>
        </w:tc>
      </w:tr>
      <w:tr w:rsidR="00225B6B" w14:paraId="6B27685B"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951A49C"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C24CF09" w14:textId="77777777" w:rsidR="00225B6B" w:rsidRDefault="00225B6B" w:rsidP="00B81B56">
            <w:pPr>
              <w:rPr>
                <w:rFonts w:eastAsia="Times New Roman"/>
              </w:rPr>
            </w:pPr>
            <w:r>
              <w:rPr>
                <w:rFonts w:ascii="Arial" w:hAnsi="Arial" w:cs="Arial"/>
                <w:sz w:val="20"/>
                <w:szCs w:val="20"/>
              </w:rPr>
              <w:t>界面初始化时，前端向后端请求</w:t>
            </w:r>
            <w:r>
              <w:rPr>
                <w:rFonts w:ascii="Arial" w:hAnsi="Arial" w:cs="Arial"/>
                <w:sz w:val="20"/>
                <w:szCs w:val="20"/>
              </w:rPr>
              <w:t xml:space="preserve"> VHHH </w:t>
            </w:r>
            <w:r>
              <w:rPr>
                <w:rFonts w:ascii="Arial" w:hAnsi="Arial" w:cs="Arial"/>
                <w:sz w:val="20"/>
                <w:szCs w:val="20"/>
              </w:rPr>
              <w:t>机场指定时间段内的航班动态航迹数据。</w:t>
            </w:r>
          </w:p>
        </w:tc>
      </w:tr>
      <w:tr w:rsidR="00225B6B" w14:paraId="11BD803C" w14:textId="77777777" w:rsidTr="00B81B56">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1DB4DF6"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54ACD94" w14:textId="77777777" w:rsidR="00225B6B" w:rsidRDefault="00225B6B" w:rsidP="00B81B56">
            <w:pPr>
              <w:spacing w:line="276" w:lineRule="auto"/>
              <w:ind w:right="240"/>
              <w:rPr>
                <w:rFonts w:eastAsia="Times New Roman"/>
              </w:rPr>
            </w:pPr>
            <w:r>
              <w:rPr>
                <w:rFonts w:ascii="Arial" w:hAnsi="Arial" w:cs="Arial"/>
                <w:sz w:val="20"/>
                <w:szCs w:val="20"/>
              </w:rPr>
              <w:t>A-4</w:t>
            </w:r>
            <w:r>
              <w:rPr>
                <w:rFonts w:ascii="Arial" w:hAnsi="Arial" w:cs="Arial"/>
                <w:sz w:val="20"/>
                <w:szCs w:val="20"/>
              </w:rPr>
              <w:t>前端模块</w:t>
            </w:r>
          </w:p>
        </w:tc>
      </w:tr>
      <w:tr w:rsidR="00225B6B" w14:paraId="6E9D459C"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DED2CA1" w14:textId="77777777" w:rsidR="00225B6B" w:rsidRDefault="00225B6B" w:rsidP="00B81B56">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ED5E41E" w14:textId="77777777" w:rsidR="00225B6B" w:rsidRDefault="00225B6B" w:rsidP="00B81B56">
            <w:pPr>
              <w:spacing w:line="276" w:lineRule="auto"/>
              <w:ind w:right="240"/>
              <w:rPr>
                <w:rFonts w:eastAsia="Times New Roman"/>
              </w:rPr>
            </w:pPr>
            <w:r>
              <w:rPr>
                <w:rFonts w:ascii="Arial" w:hAnsi="Arial" w:cs="Arial"/>
                <w:sz w:val="20"/>
                <w:szCs w:val="20"/>
              </w:rPr>
              <w:t>查询参数：目标机场代码（</w:t>
            </w:r>
            <w:r>
              <w:rPr>
                <w:rFonts w:ascii="Arial" w:hAnsi="Arial" w:cs="Arial"/>
                <w:sz w:val="20"/>
                <w:szCs w:val="20"/>
              </w:rPr>
              <w:t>VHHH</w:t>
            </w:r>
            <w:r>
              <w:rPr>
                <w:rFonts w:ascii="Arial" w:hAnsi="Arial" w:cs="Arial"/>
                <w:sz w:val="20"/>
                <w:szCs w:val="20"/>
              </w:rPr>
              <w:t>）、起始时间戳、结束时间戳。</w:t>
            </w:r>
          </w:p>
        </w:tc>
      </w:tr>
      <w:tr w:rsidR="00225B6B" w14:paraId="3B3B105F"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2847579" w14:textId="77777777" w:rsidR="00225B6B" w:rsidRDefault="00225B6B" w:rsidP="00B81B56">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E9B69EA" w14:textId="77777777" w:rsidR="00225B6B" w:rsidRDefault="00225B6B" w:rsidP="00B81B56">
            <w:pPr>
              <w:spacing w:line="276" w:lineRule="auto"/>
              <w:ind w:right="240"/>
              <w:rPr>
                <w:rFonts w:eastAsia="Times New Roman"/>
              </w:rPr>
            </w:pPr>
            <w:r>
              <w:rPr>
                <w:rFonts w:ascii="Arial" w:hAnsi="Arial" w:cs="Arial"/>
                <w:sz w:val="20"/>
                <w:szCs w:val="20"/>
              </w:rPr>
              <w:t xml:space="preserve">JSON </w:t>
            </w:r>
            <w:r>
              <w:rPr>
                <w:rFonts w:ascii="Arial" w:hAnsi="Arial" w:cs="Arial"/>
                <w:sz w:val="20"/>
                <w:szCs w:val="20"/>
              </w:rPr>
              <w:t>格式的结构化航班航迹点位数组。</w:t>
            </w:r>
          </w:p>
        </w:tc>
      </w:tr>
      <w:tr w:rsidR="00225B6B" w14:paraId="75A74441"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EFE899" w14:textId="77777777" w:rsidR="00225B6B" w:rsidRDefault="00225B6B" w:rsidP="00B81B56">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5BB187E" w14:textId="608B96C6" w:rsidR="00225B6B" w:rsidRDefault="00C33E7E" w:rsidP="00B81B56">
            <w:pPr>
              <w:spacing w:line="276" w:lineRule="auto"/>
              <w:ind w:right="240"/>
              <w:rPr>
                <w:rFonts w:eastAsia="Times New Roman"/>
              </w:rPr>
            </w:pPr>
            <w:r w:rsidRPr="00C33E7E">
              <w:rPr>
                <w:rFonts w:ascii="Arial" w:hAnsi="Arial" w:cs="Arial" w:hint="eastAsia"/>
                <w:sz w:val="20"/>
                <w:szCs w:val="20"/>
              </w:rPr>
              <w:t>高频打点数据量庞大，需后端提供高性能查询或分页。建议后端开启</w:t>
            </w:r>
            <w:r w:rsidRPr="00C33E7E">
              <w:rPr>
                <w:rFonts w:ascii="Arial" w:hAnsi="Arial" w:cs="Arial" w:hint="eastAsia"/>
                <w:sz w:val="20"/>
                <w:szCs w:val="20"/>
              </w:rPr>
              <w:t xml:space="preserve"> GZIP </w:t>
            </w:r>
            <w:r w:rsidRPr="00C33E7E">
              <w:rPr>
                <w:rFonts w:ascii="Arial" w:hAnsi="Arial" w:cs="Arial" w:hint="eastAsia"/>
                <w:sz w:val="20"/>
                <w:szCs w:val="20"/>
              </w:rPr>
              <w:t>压缩，前端接收数据后在</w:t>
            </w:r>
            <w:r w:rsidRPr="00C33E7E">
              <w:rPr>
                <w:rFonts w:ascii="Arial" w:hAnsi="Arial" w:cs="Arial" w:hint="eastAsia"/>
                <w:sz w:val="20"/>
                <w:szCs w:val="20"/>
              </w:rPr>
              <w:t xml:space="preserve"> Web Worker </w:t>
            </w:r>
            <w:r w:rsidRPr="00C33E7E">
              <w:rPr>
                <w:rFonts w:ascii="Arial" w:hAnsi="Arial" w:cs="Arial" w:hint="eastAsia"/>
                <w:sz w:val="20"/>
                <w:szCs w:val="20"/>
              </w:rPr>
              <w:t>中进行解析，避免阻塞主线程的</w:t>
            </w:r>
            <w:r w:rsidRPr="00C33E7E">
              <w:rPr>
                <w:rFonts w:ascii="Arial" w:hAnsi="Arial" w:cs="Arial" w:hint="eastAsia"/>
                <w:sz w:val="20"/>
                <w:szCs w:val="20"/>
              </w:rPr>
              <w:t xml:space="preserve"> UI </w:t>
            </w:r>
            <w:r w:rsidRPr="00C33E7E">
              <w:rPr>
                <w:rFonts w:ascii="Arial" w:hAnsi="Arial" w:cs="Arial" w:hint="eastAsia"/>
                <w:sz w:val="20"/>
                <w:szCs w:val="20"/>
              </w:rPr>
              <w:t>渲染。</w:t>
            </w:r>
          </w:p>
        </w:tc>
      </w:tr>
    </w:tbl>
    <w:p w14:paraId="6526383F" w14:textId="77777777" w:rsidR="00225B6B" w:rsidRPr="00225B6B" w:rsidRDefault="00225B6B" w:rsidP="00225B6B"/>
    <w:p w14:paraId="17BEF294" w14:textId="419FBD45" w:rsidR="006A45FD" w:rsidRPr="00225B6B" w:rsidRDefault="00024CCD" w:rsidP="001650BC">
      <w:pPr>
        <w:pStyle w:val="4"/>
        <w:numPr>
          <w:ilvl w:val="3"/>
          <w:numId w:val="3"/>
        </w:numPr>
        <w:ind w:left="864" w:hanging="864"/>
        <w:rPr>
          <w:rFonts w:eastAsia="Times New Roman"/>
        </w:rPr>
      </w:pPr>
      <w:r w:rsidRPr="00024CCD">
        <w:t>辅助信息</w:t>
      </w:r>
      <w:r w:rsidRPr="00024CCD">
        <w:t>(VSP)</w:t>
      </w:r>
      <w:r w:rsidRPr="00024CCD">
        <w:t>获取接口</w:t>
      </w:r>
      <w:r w:rsidRPr="00024CCD">
        <w:t>alphaapi001002</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225B6B" w14:paraId="444A62D1"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DE02091"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sz="4" w:space="0" w:color="auto"/>
              <w:left w:val="single" w:sz="4" w:space="0" w:color="auto"/>
              <w:bottom w:val="single" w:sz="4" w:space="0" w:color="auto"/>
              <w:right w:val="single" w:sz="4" w:space="0" w:color="auto"/>
            </w:tcBorders>
            <w:vAlign w:val="center"/>
          </w:tcPr>
          <w:p w14:paraId="4A4E48BF" w14:textId="77777777" w:rsidR="00225B6B" w:rsidRDefault="00225B6B" w:rsidP="00B81B56">
            <w:pPr>
              <w:rPr>
                <w:rFonts w:eastAsia="Times New Roman"/>
              </w:rPr>
            </w:pPr>
            <w:r w:rsidRPr="00024CCD">
              <w:t>辅助信息</w:t>
            </w:r>
            <w:r w:rsidRPr="00024CCD">
              <w:t>(VSP)</w:t>
            </w:r>
            <w:r w:rsidRPr="00024CCD">
              <w:t>获取接口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38499AC8" w14:textId="77777777" w:rsidR="00225B6B" w:rsidRDefault="00225B6B"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AC3CADC" w14:textId="77777777" w:rsidR="00225B6B" w:rsidRDefault="00225B6B" w:rsidP="00B81B56">
            <w:pPr>
              <w:rPr>
                <w:rFonts w:eastAsia="Times New Roman"/>
              </w:rPr>
            </w:pPr>
            <w:r w:rsidRPr="00024CCD">
              <w:t>alphaapi001002</w:t>
            </w:r>
          </w:p>
        </w:tc>
      </w:tr>
      <w:tr w:rsidR="00225B6B" w14:paraId="7744BFC9"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4BDC05E"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E89CB30" w14:textId="77777777" w:rsidR="00225B6B" w:rsidRDefault="00225B6B" w:rsidP="00B81B56">
            <w:pPr>
              <w:rPr>
                <w:rFonts w:eastAsia="Times New Roman"/>
              </w:rPr>
            </w:pPr>
            <w:r>
              <w:rPr>
                <w:rFonts w:ascii="Arial" w:hAnsi="Arial" w:cs="Arial"/>
                <w:sz w:val="20"/>
                <w:szCs w:val="20"/>
              </w:rPr>
              <w:t>为了辅助标注人员更好地理解</w:t>
            </w:r>
            <w:r>
              <w:rPr>
                <w:rFonts w:ascii="Arial" w:hAnsi="Arial" w:cs="Arial"/>
                <w:sz w:val="20"/>
                <w:szCs w:val="20"/>
              </w:rPr>
              <w:t xml:space="preserve"> ATC </w:t>
            </w:r>
            <w:r>
              <w:rPr>
                <w:rFonts w:ascii="Arial" w:hAnsi="Arial" w:cs="Arial"/>
                <w:sz w:val="20"/>
                <w:szCs w:val="20"/>
              </w:rPr>
              <w:t>对话，前端向后端请求获取航空辅助标图数据（如</w:t>
            </w:r>
            <w:r>
              <w:rPr>
                <w:rFonts w:ascii="Arial" w:hAnsi="Arial" w:cs="Arial"/>
                <w:sz w:val="20"/>
                <w:szCs w:val="20"/>
              </w:rPr>
              <w:t xml:space="preserve"> VHHH </w:t>
            </w:r>
            <w:r>
              <w:rPr>
                <w:rFonts w:ascii="Arial" w:hAnsi="Arial" w:cs="Arial"/>
                <w:sz w:val="20"/>
                <w:szCs w:val="20"/>
              </w:rPr>
              <w:t>机场的常用地标、</w:t>
            </w:r>
            <w:r>
              <w:rPr>
                <w:rFonts w:ascii="Arial" w:hAnsi="Arial" w:cs="Arial"/>
                <w:sz w:val="20"/>
                <w:szCs w:val="20"/>
              </w:rPr>
              <w:t xml:space="preserve">SID/STAR </w:t>
            </w:r>
            <w:r>
              <w:rPr>
                <w:rFonts w:ascii="Arial" w:hAnsi="Arial" w:cs="Arial"/>
                <w:sz w:val="20"/>
                <w:szCs w:val="20"/>
              </w:rPr>
              <w:t>航线走向等）。</w:t>
            </w:r>
          </w:p>
        </w:tc>
      </w:tr>
      <w:tr w:rsidR="00225B6B" w14:paraId="275B8A58" w14:textId="77777777" w:rsidTr="00B81B56">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37E6993"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3A4E114" w14:textId="77777777" w:rsidR="00225B6B" w:rsidRDefault="00225B6B" w:rsidP="00B81B56">
            <w:pPr>
              <w:spacing w:line="276" w:lineRule="auto"/>
              <w:ind w:right="240"/>
              <w:rPr>
                <w:rFonts w:eastAsia="Times New Roman"/>
              </w:rPr>
            </w:pPr>
            <w:r>
              <w:rPr>
                <w:rFonts w:ascii="Arial" w:hAnsi="Arial" w:cs="Arial"/>
                <w:sz w:val="20"/>
                <w:szCs w:val="20"/>
              </w:rPr>
              <w:t>A-4</w:t>
            </w:r>
            <w:r>
              <w:rPr>
                <w:rFonts w:ascii="Arial" w:hAnsi="Arial" w:cs="Arial"/>
                <w:sz w:val="20"/>
                <w:szCs w:val="20"/>
              </w:rPr>
              <w:t>前端模块（地图底图渲染组件）</w:t>
            </w:r>
          </w:p>
        </w:tc>
      </w:tr>
      <w:tr w:rsidR="00225B6B" w14:paraId="1EB0124C"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DD70FC8" w14:textId="77777777" w:rsidR="00225B6B" w:rsidRDefault="00225B6B" w:rsidP="00B81B56">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E85663D" w14:textId="77777777" w:rsidR="00225B6B" w:rsidRDefault="00225B6B" w:rsidP="00B81B56">
            <w:pPr>
              <w:spacing w:line="276" w:lineRule="auto"/>
              <w:ind w:right="240"/>
              <w:rPr>
                <w:rFonts w:eastAsia="Times New Roman"/>
              </w:rPr>
            </w:pPr>
            <w:r>
              <w:rPr>
                <w:rFonts w:ascii="Arial" w:hAnsi="Arial" w:cs="Arial"/>
                <w:sz w:val="20"/>
                <w:szCs w:val="20"/>
              </w:rPr>
              <w:t>请求参数：目标机场代码（</w:t>
            </w:r>
            <w:r>
              <w:rPr>
                <w:rFonts w:ascii="Arial" w:hAnsi="Arial" w:cs="Arial"/>
                <w:sz w:val="20"/>
                <w:szCs w:val="20"/>
              </w:rPr>
              <w:t>VHHH</w:t>
            </w:r>
            <w:r>
              <w:rPr>
                <w:rFonts w:ascii="Arial" w:hAnsi="Arial" w:cs="Arial"/>
                <w:sz w:val="20"/>
                <w:szCs w:val="20"/>
              </w:rPr>
              <w:t>）、需获取的图层类型标识。</w:t>
            </w:r>
          </w:p>
        </w:tc>
      </w:tr>
      <w:tr w:rsidR="00225B6B" w14:paraId="7207C8A1"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3BAA2CE" w14:textId="77777777" w:rsidR="00225B6B" w:rsidRDefault="00225B6B" w:rsidP="00B81B56">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A04B7B1" w14:textId="77777777" w:rsidR="00225B6B" w:rsidRDefault="00225B6B" w:rsidP="00B81B56">
            <w:pPr>
              <w:spacing w:line="276" w:lineRule="auto"/>
              <w:ind w:right="240"/>
              <w:rPr>
                <w:rFonts w:eastAsia="Times New Roman"/>
              </w:rPr>
            </w:pPr>
            <w:r>
              <w:rPr>
                <w:rFonts w:ascii="Arial" w:hAnsi="Arial" w:cs="Arial"/>
                <w:sz w:val="20"/>
                <w:szCs w:val="20"/>
              </w:rPr>
              <w:t>包含地理坐标点位及图形描述属性的</w:t>
            </w:r>
            <w:r>
              <w:rPr>
                <w:rFonts w:ascii="Arial" w:hAnsi="Arial" w:cs="Arial"/>
                <w:sz w:val="20"/>
                <w:szCs w:val="20"/>
              </w:rPr>
              <w:t xml:space="preserve"> GeoJSON </w:t>
            </w:r>
            <w:r>
              <w:rPr>
                <w:rFonts w:ascii="Arial" w:hAnsi="Arial" w:cs="Arial"/>
                <w:sz w:val="20"/>
                <w:szCs w:val="20"/>
              </w:rPr>
              <w:t>数据或</w:t>
            </w:r>
            <w:r>
              <w:rPr>
                <w:rFonts w:ascii="Arial" w:hAnsi="Arial" w:cs="Arial"/>
                <w:sz w:val="20"/>
                <w:szCs w:val="20"/>
              </w:rPr>
              <w:t xml:space="preserve"> JSON </w:t>
            </w:r>
            <w:r>
              <w:rPr>
                <w:rFonts w:ascii="Arial" w:hAnsi="Arial" w:cs="Arial"/>
                <w:sz w:val="20"/>
                <w:szCs w:val="20"/>
              </w:rPr>
              <w:t>数组。</w:t>
            </w:r>
          </w:p>
        </w:tc>
      </w:tr>
      <w:tr w:rsidR="00225B6B" w14:paraId="53962117"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FA8C5B2" w14:textId="77777777" w:rsidR="00225B6B" w:rsidRDefault="00225B6B" w:rsidP="00B81B56">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8B50538" w14:textId="77777777" w:rsidR="00225B6B" w:rsidRDefault="00225B6B" w:rsidP="00B81B56">
            <w:pPr>
              <w:spacing w:line="276" w:lineRule="auto"/>
              <w:ind w:right="240"/>
              <w:rPr>
                <w:rFonts w:eastAsia="Times New Roman"/>
              </w:rPr>
            </w:pPr>
            <w:r>
              <w:rPr>
                <w:rFonts w:ascii="Arial" w:hAnsi="Arial" w:cs="Arial"/>
                <w:sz w:val="20"/>
                <w:szCs w:val="20"/>
              </w:rPr>
              <w:t>该类辅助数据属于静态或极低频更新数据，前端在首次请求获取后，应当建立本地缓存（如</w:t>
            </w:r>
            <w:r>
              <w:rPr>
                <w:rFonts w:ascii="Arial" w:hAnsi="Arial" w:cs="Arial"/>
                <w:sz w:val="20"/>
                <w:szCs w:val="20"/>
              </w:rPr>
              <w:t xml:space="preserve"> SessionStorage</w:t>
            </w:r>
            <w:r>
              <w:rPr>
                <w:rFonts w:ascii="Arial" w:hAnsi="Arial" w:cs="Arial"/>
                <w:sz w:val="20"/>
                <w:szCs w:val="20"/>
              </w:rPr>
              <w:t>）以减少网络请求开销。</w:t>
            </w:r>
          </w:p>
        </w:tc>
      </w:tr>
    </w:tbl>
    <w:p w14:paraId="2ED2F3CF" w14:textId="77777777" w:rsidR="00225B6B" w:rsidRPr="00225B6B" w:rsidRDefault="00225B6B">
      <w:pPr>
        <w:rPr>
          <w:rFonts w:eastAsiaTheme="minorEastAsia"/>
        </w:rPr>
      </w:pPr>
    </w:p>
    <w:p w14:paraId="136CC95F" w14:textId="17DDB265" w:rsidR="006A45FD" w:rsidRDefault="00024CCD" w:rsidP="001650BC">
      <w:pPr>
        <w:pStyle w:val="3"/>
        <w:numPr>
          <w:ilvl w:val="2"/>
          <w:numId w:val="3"/>
        </w:numPr>
      </w:pPr>
      <w:bookmarkStart w:id="39" w:name="_Toc225782742"/>
      <w:r w:rsidRPr="00024CCD">
        <w:lastRenderedPageBreak/>
        <w:t>多媒体与文本接口</w:t>
      </w:r>
      <w:r w:rsidRPr="00024CCD">
        <w:t>alphaapi002</w:t>
      </w:r>
      <w:bookmarkEnd w:id="39"/>
    </w:p>
    <w:p w14:paraId="7798C94F" w14:textId="540FE20E" w:rsidR="00024CCD" w:rsidRPr="00024CCD" w:rsidRDefault="00024CCD" w:rsidP="001650BC">
      <w:pPr>
        <w:pStyle w:val="4"/>
        <w:numPr>
          <w:ilvl w:val="3"/>
          <w:numId w:val="3"/>
        </w:numPr>
        <w:ind w:left="864" w:hanging="864"/>
        <w:rPr>
          <w:rFonts w:eastAsia="Times New Roman"/>
        </w:rPr>
      </w:pPr>
      <w:r w:rsidRPr="00024CCD">
        <w:t>ATC</w:t>
      </w:r>
      <w:r w:rsidRPr="00024CCD">
        <w:t>音频流加载接口</w:t>
      </w:r>
      <w:r w:rsidRPr="00024CCD">
        <w:t>alphaapi002001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6A45FD" w14:paraId="0E7FFC9E" w14:textId="77777777">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F75FE6E" w14:textId="77777777" w:rsidR="006A45FD" w:rsidRDefault="0090345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sz="4" w:space="0" w:color="auto"/>
              <w:left w:val="single" w:sz="4" w:space="0" w:color="auto"/>
              <w:bottom w:val="single" w:sz="4" w:space="0" w:color="auto"/>
              <w:right w:val="single" w:sz="4" w:space="0" w:color="auto"/>
            </w:tcBorders>
            <w:vAlign w:val="center"/>
          </w:tcPr>
          <w:p w14:paraId="7CAE8F49" w14:textId="120D1BCD" w:rsidR="006A45FD" w:rsidRDefault="00024CCD">
            <w:pPr>
              <w:rPr>
                <w:rFonts w:eastAsia="Times New Roman"/>
              </w:rPr>
            </w:pPr>
            <w:r w:rsidRPr="00024CCD">
              <w:t>ATC</w:t>
            </w:r>
            <w:r w:rsidRPr="00024CCD">
              <w:t>音频流加载接口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4FBBCEBE" w14:textId="77777777" w:rsidR="006A45FD" w:rsidRDefault="0090345B">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72F7262A" w14:textId="189E35A3" w:rsidR="006A45FD" w:rsidRDefault="00024CCD">
            <w:pPr>
              <w:rPr>
                <w:rFonts w:eastAsia="Times New Roman"/>
              </w:rPr>
            </w:pPr>
            <w:r w:rsidRPr="00024CCD">
              <w:t>alphaapi002001</w:t>
            </w:r>
          </w:p>
        </w:tc>
      </w:tr>
      <w:tr w:rsidR="00024CCD" w14:paraId="1D9C20A0" w14:textId="77777777" w:rsidTr="00C1217B">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F0AE77A"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05F285C" w14:textId="62172142" w:rsidR="00024CCD" w:rsidRDefault="00024CCD" w:rsidP="00024CCD">
            <w:pPr>
              <w:rPr>
                <w:rFonts w:eastAsia="Times New Roman"/>
              </w:rPr>
            </w:pPr>
            <w:r>
              <w:rPr>
                <w:rFonts w:ascii="Arial" w:hAnsi="Arial" w:cs="Arial"/>
                <w:sz w:val="20"/>
                <w:szCs w:val="20"/>
              </w:rPr>
              <w:t>前端通过该接口拉取用于播放和渲染波形的无线电录音流。</w:t>
            </w:r>
          </w:p>
        </w:tc>
      </w:tr>
      <w:tr w:rsidR="00024CCD" w14:paraId="63EAEF1D" w14:textId="77777777" w:rsidTr="00C1217B">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99C4D61"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C513F01" w14:textId="0DA8C00F" w:rsidR="00024CCD" w:rsidRDefault="00024CCD" w:rsidP="00024CCD">
            <w:pPr>
              <w:spacing w:line="276" w:lineRule="auto"/>
              <w:ind w:right="240"/>
              <w:rPr>
                <w:rFonts w:eastAsia="Times New Roman"/>
              </w:rPr>
            </w:pPr>
            <w:r>
              <w:rPr>
                <w:rFonts w:ascii="Arial" w:hAnsi="Arial" w:cs="Arial"/>
                <w:sz w:val="20"/>
                <w:szCs w:val="20"/>
              </w:rPr>
              <w:t>A-4</w:t>
            </w:r>
            <w:r>
              <w:rPr>
                <w:rFonts w:ascii="Arial" w:hAnsi="Arial" w:cs="Arial"/>
                <w:sz w:val="20"/>
                <w:szCs w:val="20"/>
              </w:rPr>
              <w:t>前端模块</w:t>
            </w:r>
          </w:p>
        </w:tc>
      </w:tr>
      <w:tr w:rsidR="00024CCD" w14:paraId="0B861BDC" w14:textId="77777777" w:rsidTr="00C1217B">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6E41F00" w14:textId="77777777" w:rsidR="00024CCD" w:rsidRDefault="00024CCD" w:rsidP="00024CCD">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8861951" w14:textId="39BFDDA1" w:rsidR="00024CCD" w:rsidRDefault="00024CCD" w:rsidP="00024CCD">
            <w:pPr>
              <w:spacing w:line="276" w:lineRule="auto"/>
              <w:ind w:right="240"/>
              <w:rPr>
                <w:rFonts w:eastAsia="Times New Roman"/>
              </w:rPr>
            </w:pPr>
            <w:r>
              <w:rPr>
                <w:rFonts w:ascii="Arial" w:hAnsi="Arial" w:cs="Arial"/>
                <w:sz w:val="20"/>
                <w:szCs w:val="20"/>
              </w:rPr>
              <w:t>音频任务唯一标识号（</w:t>
            </w:r>
            <w:r>
              <w:rPr>
                <w:rFonts w:ascii="Arial" w:hAnsi="Arial" w:cs="Arial"/>
                <w:sz w:val="20"/>
                <w:szCs w:val="20"/>
              </w:rPr>
              <w:t>Audio ID</w:t>
            </w:r>
            <w:r>
              <w:rPr>
                <w:rFonts w:ascii="Arial" w:hAnsi="Arial" w:cs="Arial"/>
                <w:sz w:val="20"/>
                <w:szCs w:val="20"/>
              </w:rPr>
              <w:t>）。</w:t>
            </w:r>
          </w:p>
        </w:tc>
      </w:tr>
      <w:tr w:rsidR="00024CCD" w14:paraId="3244D0E2" w14:textId="77777777" w:rsidTr="00C1217B">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2E77BD3" w14:textId="77777777" w:rsidR="00024CCD" w:rsidRDefault="00024CCD" w:rsidP="00024CCD">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75860A44" w14:textId="534F97C2" w:rsidR="00024CCD" w:rsidRDefault="00024CCD" w:rsidP="00024CCD">
            <w:pPr>
              <w:spacing w:line="276" w:lineRule="auto"/>
              <w:ind w:right="240"/>
              <w:rPr>
                <w:rFonts w:eastAsia="Times New Roman"/>
              </w:rPr>
            </w:pPr>
            <w:r>
              <w:rPr>
                <w:rFonts w:ascii="Arial" w:hAnsi="Arial" w:cs="Arial"/>
                <w:sz w:val="20"/>
                <w:szCs w:val="20"/>
              </w:rPr>
              <w:t xml:space="preserve">MP3 </w:t>
            </w:r>
            <w:r>
              <w:rPr>
                <w:rFonts w:ascii="Arial" w:hAnsi="Arial" w:cs="Arial"/>
                <w:sz w:val="20"/>
                <w:szCs w:val="20"/>
              </w:rPr>
              <w:t>或</w:t>
            </w:r>
            <w:r>
              <w:rPr>
                <w:rFonts w:ascii="Arial" w:hAnsi="Arial" w:cs="Arial"/>
                <w:sz w:val="20"/>
                <w:szCs w:val="20"/>
              </w:rPr>
              <w:t xml:space="preserve"> WAV </w:t>
            </w:r>
            <w:r>
              <w:rPr>
                <w:rFonts w:ascii="Arial" w:hAnsi="Arial" w:cs="Arial"/>
                <w:sz w:val="20"/>
                <w:szCs w:val="20"/>
              </w:rPr>
              <w:t>格式的音频二进制流。</w:t>
            </w:r>
          </w:p>
        </w:tc>
      </w:tr>
      <w:tr w:rsidR="00024CCD" w14:paraId="727624A7" w14:textId="77777777" w:rsidTr="00C1217B">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50E4373" w14:textId="77777777" w:rsidR="00024CCD" w:rsidRDefault="00024CCD" w:rsidP="00024CCD">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5F3E41FB" w14:textId="099EA5B8" w:rsidR="00024CCD" w:rsidRDefault="00024CCD" w:rsidP="00024CCD">
            <w:pPr>
              <w:spacing w:line="276" w:lineRule="auto"/>
              <w:ind w:right="240"/>
              <w:rPr>
                <w:rFonts w:eastAsia="Times New Roman"/>
              </w:rPr>
            </w:pPr>
            <w:r>
              <w:rPr>
                <w:rFonts w:ascii="Arial" w:hAnsi="Arial" w:cs="Arial"/>
                <w:sz w:val="20"/>
                <w:szCs w:val="20"/>
              </w:rPr>
              <w:t>需支持</w:t>
            </w:r>
            <w:r>
              <w:rPr>
                <w:rFonts w:ascii="Arial" w:hAnsi="Arial" w:cs="Arial"/>
                <w:sz w:val="20"/>
                <w:szCs w:val="20"/>
              </w:rPr>
              <w:t xml:space="preserve"> HTTP Range </w:t>
            </w:r>
            <w:r>
              <w:rPr>
                <w:rFonts w:ascii="Arial" w:hAnsi="Arial" w:cs="Arial"/>
                <w:sz w:val="20"/>
                <w:szCs w:val="20"/>
              </w:rPr>
              <w:t>请求进行流式加载。</w:t>
            </w:r>
          </w:p>
        </w:tc>
      </w:tr>
    </w:tbl>
    <w:p w14:paraId="21CACC08" w14:textId="77777777" w:rsidR="00024CCD" w:rsidRDefault="00024CCD"/>
    <w:p w14:paraId="7E557E0E" w14:textId="10662FFA" w:rsidR="00225B6B" w:rsidRPr="00024CCD" w:rsidRDefault="00225B6B" w:rsidP="001650BC">
      <w:pPr>
        <w:pStyle w:val="4"/>
        <w:numPr>
          <w:ilvl w:val="3"/>
          <w:numId w:val="3"/>
        </w:numPr>
        <w:ind w:left="864" w:hanging="864"/>
        <w:rPr>
          <w:rFonts w:eastAsia="Times New Roman"/>
        </w:rPr>
      </w:pPr>
      <w:r w:rsidRPr="00225B6B">
        <w:t>ASR</w:t>
      </w:r>
      <w:r w:rsidRPr="00225B6B">
        <w:t>预处理结果获取接口</w:t>
      </w:r>
      <w:r w:rsidRPr="00225B6B">
        <w:t>alphaapi002002</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225B6B" w14:paraId="24D8BAC8"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79CBFBE" w14:textId="77777777" w:rsidR="00225B6B" w:rsidRDefault="00225B6B"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sz="4" w:space="0" w:color="auto"/>
              <w:left w:val="single" w:sz="4" w:space="0" w:color="auto"/>
              <w:bottom w:val="single" w:sz="4" w:space="0" w:color="auto"/>
              <w:right w:val="single" w:sz="4" w:space="0" w:color="auto"/>
            </w:tcBorders>
            <w:vAlign w:val="center"/>
          </w:tcPr>
          <w:p w14:paraId="5374E2E5" w14:textId="41AFF150" w:rsidR="00225B6B" w:rsidRDefault="00225B6B" w:rsidP="00B81B56">
            <w:pPr>
              <w:rPr>
                <w:rFonts w:eastAsia="Times New Roman"/>
              </w:rPr>
            </w:pPr>
            <w:r w:rsidRPr="00225B6B">
              <w:t>ASR</w:t>
            </w:r>
            <w:r w:rsidRPr="00225B6B">
              <w:t>预处理结果获取接口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4631433B" w14:textId="77777777" w:rsidR="00225B6B" w:rsidRDefault="00225B6B"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6AED18AE" w14:textId="68A036E2" w:rsidR="00225B6B" w:rsidRDefault="00225B6B" w:rsidP="00B81B56">
            <w:pPr>
              <w:rPr>
                <w:rFonts w:eastAsia="Times New Roman"/>
              </w:rPr>
            </w:pPr>
            <w:r w:rsidRPr="00024CCD">
              <w:t>alphaapi00200</w:t>
            </w:r>
            <w:r>
              <w:rPr>
                <w:rFonts w:hint="eastAsia"/>
              </w:rPr>
              <w:t>2</w:t>
            </w:r>
          </w:p>
        </w:tc>
      </w:tr>
      <w:tr w:rsidR="00225B6B" w14:paraId="1FCAE18D"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9824FF7"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742913F" w14:textId="39DEA819" w:rsidR="00225B6B" w:rsidRDefault="00225B6B" w:rsidP="00225B6B">
            <w:pPr>
              <w:rPr>
                <w:rFonts w:eastAsia="Times New Roman"/>
              </w:rPr>
            </w:pPr>
            <w:r>
              <w:rPr>
                <w:rFonts w:ascii="Arial" w:hAnsi="Arial" w:cs="Arial"/>
                <w:sz w:val="20"/>
                <w:szCs w:val="20"/>
              </w:rPr>
              <w:t>前端在加载对应录音音频时，拉取由</w:t>
            </w:r>
            <w:r>
              <w:rPr>
                <w:rFonts w:ascii="Arial" w:hAnsi="Arial" w:cs="Arial"/>
                <w:sz w:val="20"/>
                <w:szCs w:val="20"/>
              </w:rPr>
              <w:t xml:space="preserve"> A-3 </w:t>
            </w:r>
            <w:r>
              <w:rPr>
                <w:rFonts w:ascii="Arial" w:hAnsi="Arial" w:cs="Arial"/>
                <w:sz w:val="20"/>
                <w:szCs w:val="20"/>
              </w:rPr>
              <w:t>模块自动预处理生成的语音识别初始文本与机器切分的时间戳基线数据。</w:t>
            </w:r>
          </w:p>
        </w:tc>
      </w:tr>
      <w:tr w:rsidR="00225B6B" w14:paraId="1CBEA637" w14:textId="77777777" w:rsidTr="00B81B56">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53B9286" w14:textId="77777777" w:rsidR="00225B6B" w:rsidRDefault="00225B6B" w:rsidP="00225B6B">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1970F047" w14:textId="0F008229" w:rsidR="00225B6B" w:rsidRDefault="00225B6B" w:rsidP="00225B6B">
            <w:pPr>
              <w:spacing w:line="276" w:lineRule="auto"/>
              <w:ind w:right="240"/>
              <w:rPr>
                <w:rFonts w:eastAsia="Times New Roman"/>
              </w:rPr>
            </w:pPr>
            <w:r>
              <w:rPr>
                <w:rFonts w:ascii="Arial" w:hAnsi="Arial" w:cs="Arial"/>
                <w:sz w:val="20"/>
                <w:szCs w:val="20"/>
              </w:rPr>
              <w:t>A-4</w:t>
            </w:r>
            <w:r>
              <w:rPr>
                <w:rFonts w:ascii="Arial" w:hAnsi="Arial" w:cs="Arial"/>
                <w:sz w:val="20"/>
                <w:szCs w:val="20"/>
              </w:rPr>
              <w:t>前端模块（标注校对工作台组件）</w:t>
            </w:r>
          </w:p>
        </w:tc>
      </w:tr>
      <w:tr w:rsidR="00225B6B" w14:paraId="4B902BB1"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58FB5E53" w14:textId="77777777" w:rsidR="00225B6B" w:rsidRDefault="00225B6B" w:rsidP="00225B6B">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E5E87E5" w14:textId="65A252CE" w:rsidR="00225B6B" w:rsidRDefault="00225B6B" w:rsidP="00225B6B">
            <w:pPr>
              <w:spacing w:line="276" w:lineRule="auto"/>
              <w:ind w:right="240"/>
              <w:rPr>
                <w:rFonts w:eastAsia="Times New Roman"/>
              </w:rPr>
            </w:pPr>
            <w:r>
              <w:rPr>
                <w:rFonts w:ascii="Arial" w:hAnsi="Arial" w:cs="Arial"/>
                <w:sz w:val="20"/>
                <w:szCs w:val="20"/>
              </w:rPr>
              <w:t>当前处理的音频任务唯一业务标识号（</w:t>
            </w:r>
            <w:r>
              <w:rPr>
                <w:rFonts w:ascii="Arial" w:hAnsi="Arial" w:cs="Arial"/>
                <w:sz w:val="20"/>
                <w:szCs w:val="20"/>
              </w:rPr>
              <w:t>Audio ID</w:t>
            </w:r>
            <w:r>
              <w:rPr>
                <w:rFonts w:ascii="Arial" w:hAnsi="Arial" w:cs="Arial"/>
                <w:sz w:val="20"/>
                <w:szCs w:val="20"/>
              </w:rPr>
              <w:t>）。</w:t>
            </w:r>
          </w:p>
        </w:tc>
      </w:tr>
      <w:tr w:rsidR="00225B6B" w14:paraId="1BA94DDA"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74E8F46C" w14:textId="77777777" w:rsidR="00225B6B" w:rsidRDefault="00225B6B" w:rsidP="00225B6B">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27F5CC3F" w14:textId="4DC15A0E" w:rsidR="00225B6B" w:rsidRDefault="00225B6B" w:rsidP="00225B6B">
            <w:pPr>
              <w:spacing w:line="276" w:lineRule="auto"/>
              <w:ind w:right="240"/>
              <w:rPr>
                <w:rFonts w:eastAsia="Times New Roman"/>
              </w:rPr>
            </w:pPr>
            <w:r>
              <w:rPr>
                <w:rFonts w:ascii="Arial" w:hAnsi="Arial" w:cs="Arial"/>
                <w:sz w:val="20"/>
                <w:szCs w:val="20"/>
              </w:rPr>
              <w:t>包含分段起止时间（毫秒级）和对应机器识别文本字符串的</w:t>
            </w:r>
            <w:r>
              <w:rPr>
                <w:rFonts w:ascii="Arial" w:hAnsi="Arial" w:cs="Arial"/>
                <w:sz w:val="20"/>
                <w:szCs w:val="20"/>
              </w:rPr>
              <w:t xml:space="preserve"> JSON </w:t>
            </w:r>
            <w:r>
              <w:rPr>
                <w:rFonts w:ascii="Arial" w:hAnsi="Arial" w:cs="Arial"/>
                <w:sz w:val="20"/>
                <w:szCs w:val="20"/>
              </w:rPr>
              <w:t>数组结构。</w:t>
            </w:r>
          </w:p>
        </w:tc>
      </w:tr>
      <w:tr w:rsidR="00225B6B" w14:paraId="551389EA"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491C6A2E" w14:textId="77777777" w:rsidR="00225B6B" w:rsidRDefault="00225B6B" w:rsidP="00225B6B">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62223336" w14:textId="1A6442EB" w:rsidR="00225B6B" w:rsidRDefault="00225B6B" w:rsidP="00225B6B">
            <w:pPr>
              <w:spacing w:line="276" w:lineRule="auto"/>
              <w:ind w:right="240"/>
              <w:rPr>
                <w:rFonts w:eastAsia="Times New Roman"/>
              </w:rPr>
            </w:pPr>
            <w:r>
              <w:rPr>
                <w:rFonts w:ascii="Arial" w:hAnsi="Arial" w:cs="Arial"/>
                <w:sz w:val="20"/>
                <w:szCs w:val="20"/>
              </w:rPr>
              <w:t>此接口提供的数据仅作为提高效率的</w:t>
            </w:r>
            <w:r>
              <w:rPr>
                <w:rFonts w:ascii="Arial" w:hAnsi="Arial" w:cs="Arial"/>
                <w:sz w:val="20"/>
                <w:szCs w:val="20"/>
              </w:rPr>
              <w:t>“</w:t>
            </w:r>
            <w:r>
              <w:rPr>
                <w:rFonts w:ascii="Arial" w:hAnsi="Arial" w:cs="Arial"/>
                <w:sz w:val="20"/>
                <w:szCs w:val="20"/>
              </w:rPr>
              <w:t>基线参考</w:t>
            </w:r>
            <w:r>
              <w:rPr>
                <w:rFonts w:ascii="Arial" w:hAnsi="Arial" w:cs="Arial"/>
                <w:sz w:val="20"/>
                <w:szCs w:val="20"/>
              </w:rPr>
              <w:t>”</w:t>
            </w:r>
            <w:r>
              <w:rPr>
                <w:rFonts w:ascii="Arial" w:hAnsi="Arial" w:cs="Arial"/>
                <w:sz w:val="20"/>
                <w:szCs w:val="20"/>
              </w:rPr>
              <w:t>，前端获取后需将其渲染为</w:t>
            </w:r>
            <w:r>
              <w:rPr>
                <w:rFonts w:ascii="Arial" w:hAnsi="Arial" w:cs="Arial"/>
                <w:sz w:val="20"/>
                <w:szCs w:val="20"/>
              </w:rPr>
              <w:t>“</w:t>
            </w:r>
            <w:r>
              <w:rPr>
                <w:rFonts w:ascii="Arial" w:hAnsi="Arial" w:cs="Arial"/>
                <w:sz w:val="20"/>
                <w:szCs w:val="20"/>
              </w:rPr>
              <w:t>待校对</w:t>
            </w:r>
            <w:r>
              <w:rPr>
                <w:rFonts w:ascii="Arial" w:hAnsi="Arial" w:cs="Arial"/>
                <w:sz w:val="20"/>
                <w:szCs w:val="20"/>
              </w:rPr>
              <w:t>”</w:t>
            </w:r>
            <w:r>
              <w:rPr>
                <w:rFonts w:ascii="Arial" w:hAnsi="Arial" w:cs="Arial"/>
                <w:sz w:val="20"/>
                <w:szCs w:val="20"/>
              </w:rPr>
              <w:t>状态的文本卡片，供标注人员进行二次编辑和确认。</w:t>
            </w:r>
          </w:p>
        </w:tc>
      </w:tr>
    </w:tbl>
    <w:p w14:paraId="1B0B173C" w14:textId="60BFE3B7" w:rsidR="00024CCD" w:rsidRDefault="00024CCD" w:rsidP="00C33E7E">
      <w:pPr>
        <w:pStyle w:val="3"/>
        <w:numPr>
          <w:ilvl w:val="2"/>
          <w:numId w:val="3"/>
        </w:numPr>
      </w:pPr>
      <w:bookmarkStart w:id="40" w:name="_Toc225688818"/>
      <w:bookmarkStart w:id="41" w:name="_Toc225711931"/>
      <w:bookmarkStart w:id="42" w:name="_Toc225688819"/>
      <w:bookmarkStart w:id="43" w:name="_Toc225711932"/>
      <w:bookmarkStart w:id="44" w:name="_Toc225688820"/>
      <w:bookmarkStart w:id="45" w:name="_Toc225711933"/>
      <w:bookmarkStart w:id="46" w:name="_Toc225688821"/>
      <w:bookmarkStart w:id="47" w:name="_Toc225711934"/>
      <w:bookmarkStart w:id="48" w:name="_Toc225688822"/>
      <w:bookmarkStart w:id="49" w:name="_Toc225711935"/>
      <w:bookmarkStart w:id="50" w:name="_Toc225688823"/>
      <w:bookmarkStart w:id="51" w:name="_Toc225711936"/>
      <w:bookmarkStart w:id="52" w:name="_Toc225688824"/>
      <w:bookmarkStart w:id="53" w:name="_Toc225711937"/>
      <w:bookmarkStart w:id="54" w:name="_Toc225688825"/>
      <w:bookmarkStart w:id="55" w:name="_Toc225711938"/>
      <w:bookmarkStart w:id="56" w:name="_Toc225782743"/>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024CCD">
        <w:t>数据回写交互接口</w:t>
      </w:r>
      <w:r w:rsidRPr="00024CCD">
        <w:t>alphaapi003</w:t>
      </w:r>
      <w:bookmarkEnd w:id="56"/>
    </w:p>
    <w:p w14:paraId="13871A10" w14:textId="58F616DE" w:rsidR="00024CCD" w:rsidRPr="00024CCD" w:rsidRDefault="00024CCD" w:rsidP="00C33E7E">
      <w:pPr>
        <w:pStyle w:val="4"/>
        <w:numPr>
          <w:ilvl w:val="3"/>
          <w:numId w:val="3"/>
        </w:numPr>
        <w:ind w:left="864" w:hanging="864"/>
        <w:rPr>
          <w:rFonts w:eastAsia="Times New Roman"/>
        </w:rPr>
      </w:pPr>
      <w:r w:rsidRPr="00024CCD">
        <w:t>标注成果提交接口</w:t>
      </w:r>
      <w:r w:rsidRPr="00024CCD">
        <w:t>alphaapi003001</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7"/>
        <w:gridCol w:w="3840"/>
        <w:gridCol w:w="1559"/>
        <w:gridCol w:w="2196"/>
      </w:tblGrid>
      <w:tr w:rsidR="00024CCD" w14:paraId="1ADC5A3E" w14:textId="77777777" w:rsidTr="00B81B56">
        <w:trPr>
          <w:trHeight w:val="308"/>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620E525B" w14:textId="77777777" w:rsidR="00024CCD" w:rsidRDefault="00024CCD" w:rsidP="00B81B56">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接口名称</w:t>
            </w:r>
          </w:p>
        </w:tc>
        <w:tc>
          <w:tcPr>
            <w:tcW w:w="3840" w:type="dxa"/>
            <w:tcBorders>
              <w:top w:val="single" w:sz="4" w:space="0" w:color="auto"/>
              <w:left w:val="single" w:sz="4" w:space="0" w:color="auto"/>
              <w:bottom w:val="single" w:sz="4" w:space="0" w:color="auto"/>
              <w:right w:val="single" w:sz="4" w:space="0" w:color="auto"/>
            </w:tcBorders>
            <w:vAlign w:val="center"/>
          </w:tcPr>
          <w:p w14:paraId="5A7A4579" w14:textId="5395C38B" w:rsidR="00024CCD" w:rsidRDefault="00024CCD" w:rsidP="00B81B56">
            <w:pPr>
              <w:rPr>
                <w:rFonts w:eastAsia="Times New Roman"/>
              </w:rPr>
            </w:pPr>
            <w:r w:rsidRPr="00024CCD">
              <w:t>标注成果提交接口</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1FC819B0" w14:textId="77777777" w:rsidR="00024CCD" w:rsidRDefault="00024CCD" w:rsidP="00B81B56">
            <w:pPr>
              <w:jc w:val="center"/>
              <w:rPr>
                <w:rFonts w:eastAsia="Times New Roman"/>
                <w:b/>
              </w:rPr>
            </w:pPr>
            <w:r>
              <w:rPr>
                <w:rFonts w:hint="eastAsia"/>
                <w:b/>
              </w:rPr>
              <w:t>需求编号</w:t>
            </w:r>
          </w:p>
        </w:tc>
        <w:tc>
          <w:tcPr>
            <w:tcW w:w="2196" w:type="dxa"/>
            <w:tcBorders>
              <w:top w:val="single" w:sz="4" w:space="0" w:color="auto"/>
              <w:left w:val="single" w:sz="4" w:space="0" w:color="auto"/>
              <w:bottom w:val="single" w:sz="4" w:space="0" w:color="auto"/>
              <w:right w:val="single" w:sz="4" w:space="0" w:color="auto"/>
            </w:tcBorders>
            <w:vAlign w:val="center"/>
          </w:tcPr>
          <w:p w14:paraId="5A8E2989" w14:textId="3C84A540" w:rsidR="00024CCD" w:rsidRDefault="00024CCD" w:rsidP="00B81B56">
            <w:pPr>
              <w:rPr>
                <w:rFonts w:eastAsia="Times New Roman"/>
              </w:rPr>
            </w:pPr>
            <w:r w:rsidRPr="00024CCD">
              <w:rPr>
                <w:rFonts w:eastAsia="Times New Roman"/>
              </w:rPr>
              <w:t>alphaapi003001</w:t>
            </w:r>
          </w:p>
        </w:tc>
      </w:tr>
      <w:tr w:rsidR="00024CCD" w14:paraId="565291C5" w14:textId="77777777" w:rsidTr="00B81B56">
        <w:trPr>
          <w:trHeight w:val="635"/>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127EBE77" w14:textId="701190F3" w:rsidR="00024CCD" w:rsidRPr="00024CCD" w:rsidRDefault="00024CCD" w:rsidP="00024CCD">
            <w:pPr>
              <w:pStyle w:val="a9"/>
              <w:pBdr>
                <w:bottom w:val="none" w:sz="0" w:space="0" w:color="auto"/>
              </w:pBdr>
              <w:tabs>
                <w:tab w:val="clear" w:pos="4153"/>
                <w:tab w:val="clear" w:pos="8306"/>
              </w:tabs>
              <w:snapToGrid/>
              <w:spacing w:line="276" w:lineRule="auto"/>
              <w:ind w:left="240" w:right="240"/>
              <w:rPr>
                <w:b/>
                <w:sz w:val="21"/>
              </w:rPr>
            </w:pPr>
            <w:r>
              <w:rPr>
                <w:rFonts w:hint="eastAsia"/>
                <w:b/>
                <w:sz w:val="21"/>
              </w:rPr>
              <w:t>功能描述</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084FAA8" w14:textId="77777777" w:rsidR="00024CCD" w:rsidRDefault="00024CCD" w:rsidP="00024CCD">
            <w:pPr>
              <w:rPr>
                <w:rFonts w:ascii="Arial" w:hAnsi="Arial" w:cs="Arial"/>
                <w:sz w:val="20"/>
                <w:szCs w:val="20"/>
              </w:rPr>
            </w:pPr>
            <w:r>
              <w:rPr>
                <w:rFonts w:ascii="Arial" w:hAnsi="Arial" w:cs="Arial"/>
                <w:sz w:val="20"/>
                <w:szCs w:val="20"/>
              </w:rPr>
              <w:t>将标注人员最终校对完成的文本和精确时间戳提交保存</w:t>
            </w:r>
            <w:r>
              <w:rPr>
                <w:rFonts w:ascii="Arial" w:hAnsi="Arial" w:cs="Arial" w:hint="eastAsia"/>
                <w:sz w:val="20"/>
                <w:szCs w:val="20"/>
              </w:rPr>
              <w:t>。</w:t>
            </w:r>
          </w:p>
          <w:p w14:paraId="235D88B7" w14:textId="3467CF32" w:rsidR="00024CCD" w:rsidRDefault="00024CCD" w:rsidP="00024CCD">
            <w:pPr>
              <w:rPr>
                <w:rFonts w:eastAsia="Times New Roman"/>
              </w:rPr>
            </w:pPr>
          </w:p>
        </w:tc>
      </w:tr>
      <w:tr w:rsidR="00024CCD" w14:paraId="3AFD55F3" w14:textId="77777777" w:rsidTr="00B81B56">
        <w:trPr>
          <w:trHeight w:val="383"/>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38AF22BC" w14:textId="77777777" w:rsidR="00024CCD" w:rsidRDefault="00024CCD" w:rsidP="00024CCD">
            <w:pPr>
              <w:pStyle w:val="a9"/>
              <w:pBdr>
                <w:bottom w:val="none" w:sz="0" w:space="0" w:color="auto"/>
              </w:pBdr>
              <w:tabs>
                <w:tab w:val="clear" w:pos="4153"/>
                <w:tab w:val="clear" w:pos="8306"/>
              </w:tabs>
              <w:snapToGrid/>
              <w:spacing w:line="276" w:lineRule="auto"/>
              <w:ind w:left="240" w:right="240"/>
              <w:rPr>
                <w:rFonts w:eastAsia="Times New Roman"/>
                <w:b/>
                <w:sz w:val="21"/>
              </w:rPr>
            </w:pPr>
            <w:r>
              <w:rPr>
                <w:rFonts w:hint="eastAsia"/>
                <w:b/>
                <w:sz w:val="21"/>
              </w:rPr>
              <w:t>调用者</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31D45CEA" w14:textId="7E8ACE40" w:rsidR="00024CCD" w:rsidRDefault="00024CCD" w:rsidP="00024CCD">
            <w:pPr>
              <w:spacing w:line="276" w:lineRule="auto"/>
              <w:ind w:right="240"/>
              <w:rPr>
                <w:rFonts w:eastAsia="Times New Roman"/>
              </w:rPr>
            </w:pPr>
            <w:r>
              <w:rPr>
                <w:rFonts w:ascii="Arial" w:hAnsi="Arial" w:cs="Arial"/>
                <w:sz w:val="20"/>
                <w:szCs w:val="20"/>
              </w:rPr>
              <w:t>A-4</w:t>
            </w:r>
            <w:r>
              <w:rPr>
                <w:rFonts w:ascii="Arial" w:hAnsi="Arial" w:cs="Arial"/>
                <w:sz w:val="20"/>
                <w:szCs w:val="20"/>
              </w:rPr>
              <w:t>前端模块</w:t>
            </w:r>
          </w:p>
        </w:tc>
      </w:tr>
      <w:tr w:rsidR="00024CCD" w14:paraId="0240B369"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23D7160F" w14:textId="77777777" w:rsidR="00024CCD" w:rsidRDefault="00024CCD" w:rsidP="00024CCD">
            <w:pPr>
              <w:spacing w:line="276" w:lineRule="auto"/>
              <w:ind w:left="240" w:right="240"/>
              <w:jc w:val="center"/>
              <w:rPr>
                <w:rFonts w:eastAsia="Times New Roman"/>
                <w:b/>
              </w:rPr>
            </w:pPr>
            <w:r>
              <w:rPr>
                <w:rFonts w:hint="eastAsia"/>
                <w:b/>
              </w:rPr>
              <w:t>输入</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0D75FB91" w14:textId="54A66343" w:rsidR="00024CCD" w:rsidRDefault="00024CCD" w:rsidP="00024CCD">
            <w:pPr>
              <w:spacing w:line="276" w:lineRule="auto"/>
              <w:ind w:right="240"/>
              <w:rPr>
                <w:rFonts w:eastAsia="Times New Roman"/>
              </w:rPr>
            </w:pPr>
            <w:r>
              <w:rPr>
                <w:rFonts w:ascii="Arial" w:hAnsi="Arial" w:cs="Arial"/>
                <w:sz w:val="20"/>
                <w:szCs w:val="20"/>
              </w:rPr>
              <w:t>用户</w:t>
            </w:r>
            <w:r>
              <w:rPr>
                <w:rFonts w:ascii="Arial" w:hAnsi="Arial" w:cs="Arial"/>
                <w:sz w:val="20"/>
                <w:szCs w:val="20"/>
              </w:rPr>
              <w:t>ID</w:t>
            </w:r>
            <w:r>
              <w:rPr>
                <w:rFonts w:ascii="Arial" w:hAnsi="Arial" w:cs="Arial"/>
                <w:sz w:val="20"/>
                <w:szCs w:val="20"/>
              </w:rPr>
              <w:t>、录音</w:t>
            </w:r>
            <w:r>
              <w:rPr>
                <w:rFonts w:ascii="Arial" w:hAnsi="Arial" w:cs="Arial"/>
                <w:sz w:val="20"/>
                <w:szCs w:val="20"/>
              </w:rPr>
              <w:t>ID</w:t>
            </w:r>
            <w:r>
              <w:rPr>
                <w:rFonts w:ascii="Arial" w:hAnsi="Arial" w:cs="Arial"/>
                <w:sz w:val="20"/>
                <w:szCs w:val="20"/>
              </w:rPr>
              <w:t>、起止时间戳、定稿文本。</w:t>
            </w:r>
          </w:p>
        </w:tc>
      </w:tr>
      <w:tr w:rsidR="00024CCD" w14:paraId="0AE4E895"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72F6C6F" w14:textId="77777777" w:rsidR="00024CCD" w:rsidRDefault="00024CCD" w:rsidP="00024CCD">
            <w:pPr>
              <w:spacing w:line="276" w:lineRule="auto"/>
              <w:ind w:left="240" w:right="240"/>
              <w:jc w:val="center"/>
              <w:rPr>
                <w:rFonts w:eastAsia="Times New Roman"/>
                <w:b/>
              </w:rPr>
            </w:pPr>
            <w:r>
              <w:rPr>
                <w:rFonts w:hint="eastAsia"/>
                <w:b/>
              </w:rPr>
              <w:t>输出</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15F9506" w14:textId="04A951DC" w:rsidR="00024CCD" w:rsidRDefault="00024CCD" w:rsidP="00024CCD">
            <w:pPr>
              <w:spacing w:line="276" w:lineRule="auto"/>
              <w:ind w:right="240"/>
              <w:rPr>
                <w:rFonts w:eastAsia="Times New Roman"/>
              </w:rPr>
            </w:pPr>
            <w:r>
              <w:rPr>
                <w:rFonts w:ascii="Arial" w:hAnsi="Arial" w:cs="Arial"/>
                <w:sz w:val="20"/>
                <w:szCs w:val="20"/>
              </w:rPr>
              <w:t xml:space="preserve">HTTP </w:t>
            </w:r>
            <w:r>
              <w:rPr>
                <w:rFonts w:ascii="Arial" w:hAnsi="Arial" w:cs="Arial"/>
                <w:sz w:val="20"/>
                <w:szCs w:val="20"/>
              </w:rPr>
              <w:t>状态码</w:t>
            </w:r>
            <w:r>
              <w:rPr>
                <w:rFonts w:ascii="Arial" w:hAnsi="Arial" w:cs="Arial"/>
                <w:sz w:val="20"/>
                <w:szCs w:val="20"/>
              </w:rPr>
              <w:t xml:space="preserve"> 200/201 </w:t>
            </w:r>
            <w:r>
              <w:rPr>
                <w:rFonts w:ascii="Arial" w:hAnsi="Arial" w:cs="Arial"/>
                <w:sz w:val="20"/>
                <w:szCs w:val="20"/>
              </w:rPr>
              <w:t>及更新后的流水号。</w:t>
            </w:r>
          </w:p>
        </w:tc>
      </w:tr>
      <w:tr w:rsidR="00024CCD" w14:paraId="62E83B71" w14:textId="77777777" w:rsidTr="00B81B56">
        <w:trPr>
          <w:trHeight w:val="326"/>
        </w:trPr>
        <w:tc>
          <w:tcPr>
            <w:tcW w:w="1797" w:type="dxa"/>
            <w:tcBorders>
              <w:top w:val="single" w:sz="4" w:space="0" w:color="auto"/>
              <w:left w:val="single" w:sz="4" w:space="0" w:color="auto"/>
              <w:bottom w:val="single" w:sz="4" w:space="0" w:color="auto"/>
              <w:right w:val="single" w:sz="4" w:space="0" w:color="auto"/>
            </w:tcBorders>
            <w:shd w:val="clear" w:color="auto" w:fill="D9D9D9"/>
          </w:tcPr>
          <w:p w14:paraId="0ABB456B" w14:textId="77777777" w:rsidR="00024CCD" w:rsidRDefault="00024CCD" w:rsidP="00024CCD">
            <w:pPr>
              <w:spacing w:line="276" w:lineRule="auto"/>
              <w:ind w:left="240" w:right="240"/>
              <w:jc w:val="center"/>
              <w:rPr>
                <w:rFonts w:eastAsia="Times New Roman"/>
                <w:b/>
              </w:rPr>
            </w:pPr>
            <w:r>
              <w:rPr>
                <w:rFonts w:hint="eastAsia"/>
                <w:b/>
              </w:rPr>
              <w:t>补充说明</w:t>
            </w:r>
          </w:p>
        </w:tc>
        <w:tc>
          <w:tcPr>
            <w:tcW w:w="7595" w:type="dxa"/>
            <w:gridSpan w:val="3"/>
            <w:tcBorders>
              <w:top w:val="single" w:sz="4" w:space="0" w:color="auto"/>
              <w:left w:val="single" w:sz="4" w:space="0" w:color="auto"/>
              <w:bottom w:val="single" w:sz="4" w:space="0" w:color="auto"/>
              <w:right w:val="single" w:sz="4" w:space="0" w:color="auto"/>
            </w:tcBorders>
            <w:vAlign w:val="bottom"/>
          </w:tcPr>
          <w:p w14:paraId="4D62D091" w14:textId="597CC21D" w:rsidR="00024CCD" w:rsidRDefault="00024CCD" w:rsidP="00024CCD">
            <w:pPr>
              <w:spacing w:line="276" w:lineRule="auto"/>
              <w:ind w:right="240"/>
              <w:rPr>
                <w:rFonts w:eastAsia="Times New Roman"/>
              </w:rPr>
            </w:pPr>
            <w:r>
              <w:rPr>
                <w:rFonts w:ascii="Arial" w:hAnsi="Arial" w:cs="Arial"/>
                <w:sz w:val="20"/>
                <w:szCs w:val="20"/>
              </w:rPr>
              <w:t>后端需设计乐观锁处理机制，避免多用户标注重叠。</w:t>
            </w:r>
          </w:p>
        </w:tc>
      </w:tr>
    </w:tbl>
    <w:p w14:paraId="760AE549" w14:textId="6C0374C0" w:rsidR="00024CCD" w:rsidRDefault="00C33E7E" w:rsidP="00C33E7E">
      <w:pPr>
        <w:pStyle w:val="1"/>
        <w:numPr>
          <w:ilvl w:val="0"/>
          <w:numId w:val="3"/>
        </w:numPr>
      </w:pPr>
      <w:bookmarkStart w:id="57" w:name="_Toc225782744"/>
      <w:r>
        <w:rPr>
          <w:rFonts w:hint="eastAsia"/>
        </w:rPr>
        <w:lastRenderedPageBreak/>
        <w:t>非功能性需求</w:t>
      </w:r>
      <w:bookmarkEnd w:id="57"/>
    </w:p>
    <w:p w14:paraId="12581A03" w14:textId="4139E605" w:rsidR="00C33E7E" w:rsidRPr="00C33E7E" w:rsidRDefault="00C33E7E" w:rsidP="00C33E7E">
      <w:pPr>
        <w:pStyle w:val="2"/>
        <w:numPr>
          <w:ilvl w:val="1"/>
          <w:numId w:val="3"/>
        </w:numPr>
        <w:rPr>
          <w:rFonts w:ascii="Times New Roman" w:hAnsi="Times New Roman"/>
        </w:rPr>
      </w:pPr>
      <w:bookmarkStart w:id="58" w:name="_Toc225782745"/>
      <w:r w:rsidRPr="00C33E7E">
        <w:rPr>
          <w:rFonts w:ascii="Times New Roman" w:hAnsi="Times New Roman" w:hint="eastAsia"/>
        </w:rPr>
        <w:t>性能需求</w:t>
      </w:r>
      <w:bookmarkEnd w:id="58"/>
    </w:p>
    <w:p w14:paraId="61EC36CF" w14:textId="5C90C7FE" w:rsidR="00C33E7E" w:rsidRDefault="00C33E7E" w:rsidP="00C33E7E">
      <w:pPr>
        <w:ind w:firstLineChars="200" w:firstLine="420"/>
      </w:pPr>
      <w:r>
        <w:rPr>
          <w:rFonts w:hint="eastAsia"/>
        </w:rPr>
        <w:t>首屏加载时间：前端静态资源加载及首次地图底图渲染时长应控制在</w:t>
      </w:r>
      <w:r>
        <w:rPr>
          <w:rFonts w:hint="eastAsia"/>
        </w:rPr>
        <w:t xml:space="preserve"> 3 </w:t>
      </w:r>
      <w:r>
        <w:rPr>
          <w:rFonts w:hint="eastAsia"/>
        </w:rPr>
        <w:t>秒以内（依赖本地缓存策略）。</w:t>
      </w:r>
    </w:p>
    <w:p w14:paraId="0E331162" w14:textId="2A9977AC" w:rsidR="00C33E7E" w:rsidRDefault="00C33E7E" w:rsidP="00C33E7E">
      <w:pPr>
        <w:ind w:firstLineChars="200" w:firstLine="420"/>
      </w:pPr>
      <w:r>
        <w:rPr>
          <w:rFonts w:hint="eastAsia"/>
        </w:rPr>
        <w:t>渲染流畅度：在进行“时空漫游”时，地图帧率（</w:t>
      </w:r>
      <w:r>
        <w:rPr>
          <w:rFonts w:hint="eastAsia"/>
        </w:rPr>
        <w:t>FPS</w:t>
      </w:r>
      <w:r>
        <w:rPr>
          <w:rFonts w:hint="eastAsia"/>
        </w:rPr>
        <w:t>）应尽量保持在</w:t>
      </w:r>
      <w:r>
        <w:rPr>
          <w:rFonts w:hint="eastAsia"/>
        </w:rPr>
        <w:t xml:space="preserve"> 30 </w:t>
      </w:r>
      <w:r>
        <w:rPr>
          <w:rFonts w:hint="eastAsia"/>
        </w:rPr>
        <w:t>帧以上，确保飞机图标移动无明显卡顿。</w:t>
      </w:r>
    </w:p>
    <w:p w14:paraId="27C295BD" w14:textId="3FC8235C" w:rsidR="00C33E7E" w:rsidRDefault="00C33E7E" w:rsidP="00C33E7E">
      <w:pPr>
        <w:ind w:firstLineChars="200" w:firstLine="420"/>
      </w:pPr>
      <w:r>
        <w:rPr>
          <w:rFonts w:hint="eastAsia"/>
        </w:rPr>
        <w:t>数据吞吐量：前端能够稳定承载单次请求至少</w:t>
      </w:r>
      <w:r>
        <w:rPr>
          <w:rFonts w:hint="eastAsia"/>
        </w:rPr>
        <w:t>10000</w:t>
      </w:r>
      <w:r>
        <w:rPr>
          <w:rFonts w:hint="eastAsia"/>
        </w:rPr>
        <w:t>个航迹坐标点的解析与渲染。</w:t>
      </w:r>
    </w:p>
    <w:p w14:paraId="1E26130A" w14:textId="14B96092" w:rsidR="00C33E7E" w:rsidRPr="00C33E7E" w:rsidRDefault="00C33E7E" w:rsidP="00C33E7E">
      <w:pPr>
        <w:pStyle w:val="2"/>
        <w:numPr>
          <w:ilvl w:val="1"/>
          <w:numId w:val="3"/>
        </w:numPr>
        <w:rPr>
          <w:rFonts w:ascii="Times New Roman" w:hAnsi="Times New Roman"/>
        </w:rPr>
      </w:pPr>
      <w:bookmarkStart w:id="59" w:name="_Toc225782746"/>
      <w:r w:rsidRPr="00C33E7E">
        <w:rPr>
          <w:rFonts w:ascii="Times New Roman" w:hAnsi="Times New Roman" w:hint="eastAsia"/>
        </w:rPr>
        <w:t>兼容性需求</w:t>
      </w:r>
      <w:bookmarkEnd w:id="59"/>
    </w:p>
    <w:p w14:paraId="14735041" w14:textId="19ED9C2C" w:rsidR="00C33E7E" w:rsidRPr="00C33E7E" w:rsidRDefault="00C33E7E" w:rsidP="00C33E7E">
      <w:pPr>
        <w:ind w:firstLineChars="200" w:firstLine="420"/>
      </w:pPr>
      <w:r w:rsidRPr="00C33E7E">
        <w:rPr>
          <w:rFonts w:hint="eastAsia"/>
        </w:rPr>
        <w:t>系统主要面向桌面端工作台使用，需确保在主流现代浏览上的</w:t>
      </w:r>
      <w:r w:rsidRPr="00C33E7E">
        <w:rPr>
          <w:rFonts w:hint="eastAsia"/>
        </w:rPr>
        <w:t xml:space="preserve"> UI </w:t>
      </w:r>
      <w:r w:rsidRPr="00C33E7E">
        <w:rPr>
          <w:rFonts w:hint="eastAsia"/>
        </w:rPr>
        <w:t>表现一致及功能正常。不支持移动端适配。</w:t>
      </w:r>
    </w:p>
    <w:sectPr w:rsidR="00C33E7E" w:rsidRPr="00C33E7E" w:rsidSect="006A45FD">
      <w:footerReference w:type="default" r:id="rId12"/>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C747" w14:textId="77777777" w:rsidR="00B4217F" w:rsidRDefault="00B4217F" w:rsidP="006A45FD">
      <w:r>
        <w:separator/>
      </w:r>
    </w:p>
  </w:endnote>
  <w:endnote w:type="continuationSeparator" w:id="0">
    <w:p w14:paraId="188C655E" w14:textId="77777777" w:rsidR="00B4217F" w:rsidRDefault="00B4217F" w:rsidP="006A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1FF5" w14:textId="15E15B6E" w:rsidR="006A45FD" w:rsidRDefault="00095AF2" w:rsidP="00095AF2">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w:t>
    </w:r>
    <w:r w:rsidR="0090345B">
      <w:rPr>
        <w:rFonts w:ascii="Times New Roman" w:hAnsi="Times New Roman" w:hint="eastAsia"/>
        <w:b/>
        <w:kern w:val="2"/>
        <w:sz w:val="18"/>
        <w:szCs w:val="18"/>
        <w:lang w:eastAsia="zh-CN"/>
      </w:rPr>
      <w:t>有限公司版权所有</w:t>
    </w:r>
  </w:p>
  <w:p w14:paraId="341DD053" w14:textId="38CFE0E1"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sidR="00095AF2">
      <w:rPr>
        <w:rFonts w:ascii="Times New Roman" w:hAnsi="Times New Roman" w:hint="eastAsia"/>
        <w:b/>
        <w:kern w:val="2"/>
        <w:sz w:val="18"/>
        <w:szCs w:val="18"/>
        <w:lang w:eastAsia="zh-CN"/>
      </w:rPr>
      <w:t>Orz</w:t>
    </w:r>
    <w:r w:rsidR="00095AF2">
      <w:rPr>
        <w:rFonts w:ascii="Times New Roman" w:hAnsi="Times New Roman" w:hint="eastAsia"/>
        <w:b/>
        <w:kern w:val="2"/>
        <w:sz w:val="18"/>
        <w:szCs w:val="18"/>
        <w:lang w:eastAsia="zh-CN"/>
      </w:rPr>
      <w:t>科技</w:t>
    </w:r>
    <w:r>
      <w:rPr>
        <w:rFonts w:ascii="Times New Roman" w:hAnsi="Times New Roman" w:hint="eastAsia"/>
        <w:b/>
        <w:kern w:val="2"/>
        <w:sz w:val="18"/>
        <w:szCs w:val="18"/>
        <w:lang w:eastAsia="zh-CN"/>
      </w:rPr>
      <w:t>有限公司的机密信息</w:t>
    </w:r>
  </w:p>
  <w:p w14:paraId="76CDBD37"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3F26"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技术服务有限公司版权所有</w:t>
    </w:r>
  </w:p>
  <w:p w14:paraId="1BDD917D"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技术服务有限公司的机密信息</w:t>
    </w:r>
  </w:p>
  <w:p w14:paraId="1E23257B" w14:textId="77777777" w:rsidR="006A45FD" w:rsidRDefault="0090345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38FD" w14:textId="671FEB15" w:rsidR="006A45FD" w:rsidRPr="00095AF2" w:rsidRDefault="00095AF2" w:rsidP="00095AF2">
    <w:pPr>
      <w:pStyle w:val="a7"/>
      <w:ind w:firstLineChars="98" w:firstLine="177"/>
      <w:rPr>
        <w:rFonts w:ascii="Times New Roman" w:hAnsi="Times New Roman"/>
        <w:b/>
      </w:rPr>
    </w:pPr>
    <w:r>
      <w:rPr>
        <w:rFonts w:ascii="Times New Roman" w:hAnsi="Times New Roman" w:hint="eastAsia"/>
        <w:b/>
      </w:rPr>
      <w:t>Orz</w:t>
    </w:r>
    <w:r>
      <w:rPr>
        <w:rFonts w:ascii="Times New Roman" w:hAnsi="Times New Roman" w:hint="eastAsia"/>
        <w:b/>
      </w:rPr>
      <w:t>科技</w:t>
    </w:r>
    <w:r w:rsidR="0090345B">
      <w:rPr>
        <w:rFonts w:ascii="Times New Roman" w:hAnsi="Times New Roman" w:hint="eastAsia"/>
        <w:b/>
      </w:rPr>
      <w:t>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BF777" w14:textId="77777777" w:rsidR="00B4217F" w:rsidRDefault="00B4217F" w:rsidP="006A45FD">
      <w:r>
        <w:separator/>
      </w:r>
    </w:p>
  </w:footnote>
  <w:footnote w:type="continuationSeparator" w:id="0">
    <w:p w14:paraId="57334043" w14:textId="77777777" w:rsidR="00B4217F" w:rsidRDefault="00B4217F" w:rsidP="006A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8ECE" w14:textId="2186EB09" w:rsidR="00121E26" w:rsidRPr="00121E26" w:rsidRDefault="00EF47E9" w:rsidP="00121E26">
    <w:pPr>
      <w:pStyle w:val="a9"/>
      <w:jc w:val="left"/>
    </w:pPr>
    <w:r>
      <w:rPr>
        <w:noProof/>
      </w:rPr>
      <w:drawing>
        <wp:inline distT="0" distB="0" distL="0" distR="0" wp14:anchorId="2C073618" wp14:editId="2BB312CF">
          <wp:extent cx="44735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stretch>
                    <a:fillRect/>
                  </a:stretch>
                </pic:blipFill>
                <pic:spPr>
                  <a:xfrm>
                    <a:off x="0" y="0"/>
                    <a:ext cx="453371" cy="59849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6570" w14:textId="77777777" w:rsidR="006A45FD" w:rsidRDefault="00121E26">
    <w:pPr>
      <w:pStyle w:val="a9"/>
      <w:jc w:val="left"/>
    </w:pPr>
    <w:r>
      <w:rPr>
        <w:noProof/>
      </w:rPr>
      <w:drawing>
        <wp:inline distT="0" distB="0" distL="0" distR="0" wp14:anchorId="5F04BC4E" wp14:editId="53B8F771">
          <wp:extent cx="1244600" cy="317500"/>
          <wp:effectExtent l="0" t="0" r="0" b="0"/>
          <wp:docPr id="2" name="图片框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框 102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317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2" w15:restartNumberingAfterBreak="0">
    <w:nsid w:val="00000003"/>
    <w:multiLevelType w:val="multilevel"/>
    <w:tmpl w:val="00000003"/>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3" w15:restartNumberingAfterBreak="0">
    <w:nsid w:val="00000004"/>
    <w:multiLevelType w:val="multilevel"/>
    <w:tmpl w:val="00000004"/>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4" w15:restartNumberingAfterBreak="0">
    <w:nsid w:val="00000005"/>
    <w:multiLevelType w:val="multilevel"/>
    <w:tmpl w:val="00000005"/>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5" w15:restartNumberingAfterBreak="0">
    <w:nsid w:val="00000006"/>
    <w:multiLevelType w:val="multilevel"/>
    <w:tmpl w:val="00000006"/>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6" w15:restartNumberingAfterBreak="0">
    <w:nsid w:val="00000007"/>
    <w:multiLevelType w:val="multilevel"/>
    <w:tmpl w:val="00000007"/>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7" w15:restartNumberingAfterBreak="0">
    <w:nsid w:val="0000000C"/>
    <w:multiLevelType w:val="multilevel"/>
    <w:tmpl w:val="0000000C"/>
    <w:lvl w:ilvl="0">
      <w:start w:val="1"/>
      <w:numFmt w:val="decimal"/>
      <w:lvlText w:val="%1)"/>
      <w:lvlJc w:val="left"/>
      <w:pPr>
        <w:ind w:left="980" w:hanging="420"/>
      </w:pPr>
      <w:rPr>
        <w:sz w:val="24"/>
        <w:szCs w:val="24"/>
      </w:r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15:restartNumberingAfterBreak="0">
    <w:nsid w:val="074F0933"/>
    <w:multiLevelType w:val="multilevel"/>
    <w:tmpl w:val="00000000"/>
    <w:lvl w:ilvl="0" w:tentative="1">
      <w:start w:val="1"/>
      <w:numFmt w:val="decimal"/>
      <w:lvlText w:val="%1"/>
      <w:lvlJc w:val="left"/>
      <w:pPr>
        <w:tabs>
          <w:tab w:val="left" w:pos="0"/>
        </w:tabs>
        <w:ind w:left="0" w:firstLine="0"/>
      </w:pPr>
      <w:rPr>
        <w:rFonts w:ascii="宋体" w:eastAsia="宋体" w:hAnsi="宋体" w:hint="default"/>
        <w:b/>
        <w:sz w:val="44"/>
        <w:u w:val="none"/>
      </w:rPr>
    </w:lvl>
    <w:lvl w:ilvl="1" w:tentative="1">
      <w:start w:val="1"/>
      <w:numFmt w:val="decimal"/>
      <w:pStyle w:val="21"/>
      <w:lvlText w:val="%1.%2"/>
      <w:lvlJc w:val="left"/>
      <w:pPr>
        <w:tabs>
          <w:tab w:val="left" w:pos="576"/>
        </w:tabs>
        <w:ind w:left="576" w:hanging="576"/>
      </w:pPr>
      <w:rPr>
        <w:rFonts w:ascii="宋体" w:eastAsia="宋体" w:hAnsi="宋体" w:hint="default"/>
        <w:b/>
        <w:sz w:val="32"/>
        <w:u w:val="none"/>
      </w:rPr>
    </w:lvl>
    <w:lvl w:ilvl="2" w:tentative="1">
      <w:start w:val="1"/>
      <w:numFmt w:val="decimal"/>
      <w:pStyle w:val="31"/>
      <w:lvlText w:val="%1.%2.%3"/>
      <w:lvlJc w:val="left"/>
      <w:pPr>
        <w:tabs>
          <w:tab w:val="left" w:pos="1004"/>
        </w:tabs>
        <w:ind w:left="1004" w:hanging="720"/>
      </w:pPr>
      <w:rPr>
        <w:rFonts w:ascii="宋体" w:eastAsia="宋体" w:hAnsi="宋体" w:hint="default"/>
        <w:b/>
        <w:u w:val="none"/>
      </w:rPr>
    </w:lvl>
    <w:lvl w:ilvl="3" w:tentative="1">
      <w:start w:val="1"/>
      <w:numFmt w:val="decimal"/>
      <w:pStyle w:val="41"/>
      <w:lvlText w:val="%1.%2.%3.%4"/>
      <w:lvlJc w:val="left"/>
      <w:pPr>
        <w:tabs>
          <w:tab w:val="left" w:pos="864"/>
        </w:tabs>
        <w:ind w:left="864" w:hanging="864"/>
      </w:pPr>
      <w:rPr>
        <w:rFonts w:ascii="Times New Roman" w:hint="default"/>
        <w:u w:val="none"/>
      </w:rPr>
    </w:lvl>
    <w:lvl w:ilvl="4" w:tentative="1">
      <w:start w:val="1"/>
      <w:numFmt w:val="decimal"/>
      <w:pStyle w:val="51"/>
      <w:lvlText w:val="%1.%2.%3.%4.%5"/>
      <w:lvlJc w:val="left"/>
      <w:pPr>
        <w:tabs>
          <w:tab w:val="left" w:pos="1008"/>
        </w:tabs>
        <w:ind w:left="1008" w:hanging="1008"/>
      </w:pPr>
      <w:rPr>
        <w:rFonts w:ascii="Times New Roman" w:hint="default"/>
        <w:u w:val="none"/>
      </w:rPr>
    </w:lvl>
    <w:lvl w:ilvl="5" w:tentative="1">
      <w:start w:val="1"/>
      <w:numFmt w:val="decimal"/>
      <w:lvlText w:val="%1.%2.%3.%4.%5.%6"/>
      <w:lvlJc w:val="left"/>
      <w:pPr>
        <w:tabs>
          <w:tab w:val="left" w:pos="1152"/>
        </w:tabs>
        <w:ind w:left="1152" w:hanging="1152"/>
      </w:pPr>
      <w:rPr>
        <w:rFonts w:ascii="宋体" w:eastAsia="宋体" w:hAnsi="宋体" w:hint="default"/>
        <w:u w:val="none"/>
      </w:rPr>
    </w:lvl>
    <w:lvl w:ilvl="6" w:tentative="1">
      <w:start w:val="1"/>
      <w:numFmt w:val="decimal"/>
      <w:lvlText w:val="%1.%2.%3.%4.%5.%6.%7"/>
      <w:lvlJc w:val="left"/>
      <w:pPr>
        <w:tabs>
          <w:tab w:val="left" w:pos="1296"/>
        </w:tabs>
        <w:ind w:left="1296" w:hanging="1296"/>
      </w:pPr>
      <w:rPr>
        <w:rFonts w:ascii="Times New Roman" w:hint="default"/>
        <w:u w:val="none"/>
      </w:rPr>
    </w:lvl>
    <w:lvl w:ilvl="7" w:tentative="1">
      <w:start w:val="1"/>
      <w:numFmt w:val="decimal"/>
      <w:lvlText w:val="%1.%2.%3.%4.%5.%6.%7.%8"/>
      <w:lvlJc w:val="left"/>
      <w:pPr>
        <w:tabs>
          <w:tab w:val="left" w:pos="1440"/>
        </w:tabs>
        <w:ind w:left="1440" w:hanging="1440"/>
      </w:pPr>
      <w:rPr>
        <w:rFonts w:ascii="Times New Roman" w:hint="default"/>
        <w:u w:val="none"/>
      </w:rPr>
    </w:lvl>
    <w:lvl w:ilvl="8" w:tentative="1">
      <w:start w:val="1"/>
      <w:numFmt w:val="decimal"/>
      <w:lvlText w:val="%1.%2.%3.%4.%5.%6.%7.%8.%9"/>
      <w:lvlJc w:val="left"/>
      <w:pPr>
        <w:tabs>
          <w:tab w:val="left" w:pos="1584"/>
        </w:tabs>
        <w:ind w:left="1584" w:hanging="1584"/>
      </w:pPr>
      <w:rPr>
        <w:rFonts w:ascii="Times New Roman" w:hint="default"/>
        <w:u w:val="none"/>
      </w:rPr>
    </w:lvl>
  </w:abstractNum>
  <w:abstractNum w:abstractNumId="9" w15:restartNumberingAfterBreak="0">
    <w:nsid w:val="0EDF3B4C"/>
    <w:multiLevelType w:val="multilevel"/>
    <w:tmpl w:val="34FE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E03A8"/>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1" w15:restartNumberingAfterBreak="0">
    <w:nsid w:val="1ACE05CC"/>
    <w:multiLevelType w:val="hybridMultilevel"/>
    <w:tmpl w:val="1B584690"/>
    <w:lvl w:ilvl="0" w:tplc="6B3EB50C">
      <w:start w:val="1"/>
      <w:numFmt w:val="decimal"/>
      <w:lvlText w:val="图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3" w15:restartNumberingAfterBreak="0">
    <w:nsid w:val="2A6C3CFB"/>
    <w:multiLevelType w:val="multilevel"/>
    <w:tmpl w:val="2A6C3CF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 w15:restartNumberingAfterBreak="0">
    <w:nsid w:val="2C8A72E9"/>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5"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6" w15:restartNumberingAfterBreak="0">
    <w:nsid w:val="4CBF1347"/>
    <w:multiLevelType w:val="multilevel"/>
    <w:tmpl w:val="757C840E"/>
    <w:lvl w:ilvl="0">
      <w:start w:val="1"/>
      <w:numFmt w:val="decimal"/>
      <w:lvlText w:val="%1."/>
      <w:lvlJc w:val="left"/>
      <w:pPr>
        <w:tabs>
          <w:tab w:val="num" w:pos="425"/>
        </w:tabs>
        <w:ind w:left="425" w:hanging="425"/>
      </w:pPr>
      <w:rPr>
        <w:rFonts w:ascii="Times New Roman" w:hAnsi="Times New Roman" w:cs="Times New Roman" w:hint="default"/>
        <w:b/>
        <w:i w:val="0"/>
      </w:rPr>
    </w:lvl>
    <w:lvl w:ilvl="1">
      <w:start w:val="1"/>
      <w:numFmt w:val="decimal"/>
      <w:lvlText w:val="%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7C906D7B"/>
    <w:multiLevelType w:val="multilevel"/>
    <w:tmpl w:val="8B04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555533">
    <w:abstractNumId w:val="8"/>
  </w:num>
  <w:num w:numId="2" w16cid:durableId="767968613">
    <w:abstractNumId w:val="13"/>
  </w:num>
  <w:num w:numId="3" w16cid:durableId="1614942724">
    <w:abstractNumId w:val="15"/>
  </w:num>
  <w:num w:numId="4" w16cid:durableId="2124226529">
    <w:abstractNumId w:val="7"/>
  </w:num>
  <w:num w:numId="5" w16cid:durableId="753474226">
    <w:abstractNumId w:val="1"/>
  </w:num>
  <w:num w:numId="6" w16cid:durableId="54546082">
    <w:abstractNumId w:val="0"/>
  </w:num>
  <w:num w:numId="7" w16cid:durableId="848836849">
    <w:abstractNumId w:val="3"/>
  </w:num>
  <w:num w:numId="8" w16cid:durableId="1780950893">
    <w:abstractNumId w:val="4"/>
  </w:num>
  <w:num w:numId="9" w16cid:durableId="1094008503">
    <w:abstractNumId w:val="2"/>
  </w:num>
  <w:num w:numId="10" w16cid:durableId="624701019">
    <w:abstractNumId w:val="6"/>
  </w:num>
  <w:num w:numId="11" w16cid:durableId="382486107">
    <w:abstractNumId w:val="5"/>
  </w:num>
  <w:num w:numId="12" w16cid:durableId="1289245227">
    <w:abstractNumId w:val="12"/>
  </w:num>
  <w:num w:numId="13" w16cid:durableId="1020357604">
    <w:abstractNumId w:val="16"/>
  </w:num>
  <w:num w:numId="14" w16cid:durableId="1218321961">
    <w:abstractNumId w:val="11"/>
  </w:num>
  <w:num w:numId="15" w16cid:durableId="1103846789">
    <w:abstractNumId w:val="9"/>
  </w:num>
  <w:num w:numId="16" w16cid:durableId="1728720127">
    <w:abstractNumId w:val="17"/>
  </w:num>
  <w:num w:numId="17" w16cid:durableId="1884321839">
    <w:abstractNumId w:val="10"/>
  </w:num>
  <w:num w:numId="18" w16cid:durableId="897590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FD"/>
    <w:rsid w:val="00000110"/>
    <w:rsid w:val="000114C9"/>
    <w:rsid w:val="00024CCD"/>
    <w:rsid w:val="00095AF2"/>
    <w:rsid w:val="000C5501"/>
    <w:rsid w:val="000F12E3"/>
    <w:rsid w:val="00121E26"/>
    <w:rsid w:val="001543AD"/>
    <w:rsid w:val="001650BC"/>
    <w:rsid w:val="001A3BEE"/>
    <w:rsid w:val="001D4DDA"/>
    <w:rsid w:val="002067DB"/>
    <w:rsid w:val="00225B6B"/>
    <w:rsid w:val="00255C4F"/>
    <w:rsid w:val="002A649C"/>
    <w:rsid w:val="002C54BA"/>
    <w:rsid w:val="002F2AED"/>
    <w:rsid w:val="00315C00"/>
    <w:rsid w:val="003267C0"/>
    <w:rsid w:val="0033059E"/>
    <w:rsid w:val="00375B65"/>
    <w:rsid w:val="003D2803"/>
    <w:rsid w:val="00422664"/>
    <w:rsid w:val="00447221"/>
    <w:rsid w:val="00457A99"/>
    <w:rsid w:val="00476906"/>
    <w:rsid w:val="004867B4"/>
    <w:rsid w:val="004A1187"/>
    <w:rsid w:val="004C5C12"/>
    <w:rsid w:val="00501E32"/>
    <w:rsid w:val="005034DC"/>
    <w:rsid w:val="005C4449"/>
    <w:rsid w:val="0062380C"/>
    <w:rsid w:val="006420CA"/>
    <w:rsid w:val="006A11A1"/>
    <w:rsid w:val="006A45FD"/>
    <w:rsid w:val="00754412"/>
    <w:rsid w:val="007B08B0"/>
    <w:rsid w:val="007B1883"/>
    <w:rsid w:val="007B7D22"/>
    <w:rsid w:val="007C14DB"/>
    <w:rsid w:val="007C1835"/>
    <w:rsid w:val="008654CE"/>
    <w:rsid w:val="0090345B"/>
    <w:rsid w:val="00910133"/>
    <w:rsid w:val="00971F7D"/>
    <w:rsid w:val="009808C6"/>
    <w:rsid w:val="00983CC6"/>
    <w:rsid w:val="00992B1D"/>
    <w:rsid w:val="009A2B0F"/>
    <w:rsid w:val="009B46A7"/>
    <w:rsid w:val="00A11DEB"/>
    <w:rsid w:val="00A27D96"/>
    <w:rsid w:val="00A9215C"/>
    <w:rsid w:val="00AD1E6C"/>
    <w:rsid w:val="00AF7086"/>
    <w:rsid w:val="00B30347"/>
    <w:rsid w:val="00B4217F"/>
    <w:rsid w:val="00B503FE"/>
    <w:rsid w:val="00B57892"/>
    <w:rsid w:val="00B76057"/>
    <w:rsid w:val="00C00DB6"/>
    <w:rsid w:val="00C16D0B"/>
    <w:rsid w:val="00C320CA"/>
    <w:rsid w:val="00C33E7E"/>
    <w:rsid w:val="00C709FB"/>
    <w:rsid w:val="00CC3801"/>
    <w:rsid w:val="00CE2147"/>
    <w:rsid w:val="00D152D2"/>
    <w:rsid w:val="00DB16C7"/>
    <w:rsid w:val="00DD3ABA"/>
    <w:rsid w:val="00E03DFF"/>
    <w:rsid w:val="00E32F26"/>
    <w:rsid w:val="00E823C9"/>
    <w:rsid w:val="00EF47E9"/>
    <w:rsid w:val="00F3632E"/>
    <w:rsid w:val="00F8673E"/>
    <w:rsid w:val="00F917C9"/>
    <w:rsid w:val="00FA0F57"/>
    <w:rsid w:val="00FE4257"/>
    <w:rsid w:val="00FF6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76C696A8"/>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24CCD"/>
    <w:pPr>
      <w:widowControl w:val="0"/>
      <w:jc w:val="both"/>
    </w:pPr>
    <w:rPr>
      <w:rFonts w:ascii="Calibri" w:hAnsi="Calibri"/>
      <w:kern w:val="2"/>
      <w:sz w:val="21"/>
      <w:szCs w:val="22"/>
    </w:rPr>
  </w:style>
  <w:style w:type="paragraph" w:styleId="1">
    <w:name w:val="heading 1"/>
    <w:basedOn w:val="a"/>
    <w:next w:val="a"/>
    <w:link w:val="10"/>
    <w:rsid w:val="006A45FD"/>
    <w:pPr>
      <w:keepNext/>
      <w:keepLines/>
      <w:spacing w:before="340" w:after="330" w:line="578" w:lineRule="auto"/>
      <w:outlineLvl w:val="0"/>
    </w:pPr>
    <w:rPr>
      <w:b/>
      <w:bCs/>
      <w:kern w:val="44"/>
      <w:sz w:val="44"/>
      <w:szCs w:val="44"/>
    </w:rPr>
  </w:style>
  <w:style w:type="paragraph" w:styleId="2">
    <w:name w:val="heading 2"/>
    <w:basedOn w:val="a"/>
    <w:next w:val="a"/>
    <w:rsid w:val="006A45F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6A45FD"/>
    <w:pPr>
      <w:keepNext/>
      <w:keepLines/>
      <w:spacing w:before="260" w:after="260" w:line="416" w:lineRule="auto"/>
      <w:outlineLvl w:val="2"/>
    </w:pPr>
    <w:rPr>
      <w:b/>
      <w:bCs/>
      <w:sz w:val="32"/>
      <w:szCs w:val="32"/>
    </w:rPr>
  </w:style>
  <w:style w:type="paragraph" w:styleId="4">
    <w:name w:val="heading 4"/>
    <w:basedOn w:val="a"/>
    <w:next w:val="a"/>
    <w:link w:val="40"/>
    <w:rsid w:val="006A45FD"/>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semiHidden/>
    <w:rsid w:val="006A45FD"/>
    <w:rPr>
      <w:b/>
      <w:bCs/>
      <w:kern w:val="44"/>
      <w:sz w:val="44"/>
      <w:szCs w:val="44"/>
    </w:rPr>
  </w:style>
  <w:style w:type="character" w:customStyle="1" w:styleId="2Char">
    <w:name w:val="标题 2 Char"/>
    <w:basedOn w:val="a0"/>
    <w:link w:val="21"/>
    <w:semiHidden/>
    <w:rsid w:val="006A45FD"/>
    <w:rPr>
      <w:rFonts w:ascii="Cambria" w:eastAsia="宋体" w:hAnsi="Cambria"/>
      <w:b/>
      <w:bCs/>
      <w:sz w:val="32"/>
      <w:szCs w:val="32"/>
    </w:rPr>
  </w:style>
  <w:style w:type="paragraph" w:customStyle="1" w:styleId="21">
    <w:name w:val="标题 21"/>
    <w:basedOn w:val="a"/>
    <w:next w:val="a"/>
    <w:link w:val="2Char"/>
    <w:rsid w:val="006A45FD"/>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30">
    <w:name w:val="标题 3 字符"/>
    <w:basedOn w:val="a0"/>
    <w:link w:val="3"/>
    <w:rsid w:val="006A45FD"/>
    <w:rPr>
      <w:b/>
      <w:bCs/>
      <w:sz w:val="32"/>
      <w:szCs w:val="32"/>
    </w:rPr>
  </w:style>
  <w:style w:type="character" w:customStyle="1" w:styleId="40">
    <w:name w:val="标题 4 字符"/>
    <w:basedOn w:val="a0"/>
    <w:link w:val="4"/>
    <w:rsid w:val="006A45FD"/>
    <w:rPr>
      <w:rFonts w:ascii="Cambria" w:eastAsia="宋体" w:hAnsi="Cambria"/>
      <w:b/>
      <w:bCs/>
      <w:sz w:val="28"/>
      <w:szCs w:val="28"/>
    </w:rPr>
  </w:style>
  <w:style w:type="paragraph" w:styleId="a3">
    <w:name w:val="annotation text"/>
    <w:basedOn w:val="a"/>
    <w:link w:val="a4"/>
    <w:rsid w:val="006A45FD"/>
    <w:pPr>
      <w:spacing w:line="360" w:lineRule="auto"/>
      <w:jc w:val="left"/>
    </w:pPr>
    <w:rPr>
      <w:rFonts w:hint="eastAsia"/>
      <w:sz w:val="24"/>
    </w:rPr>
  </w:style>
  <w:style w:type="character" w:customStyle="1" w:styleId="a4">
    <w:name w:val="批注文字 字符"/>
    <w:basedOn w:val="a0"/>
    <w:link w:val="a3"/>
    <w:semiHidden/>
    <w:rsid w:val="006A45FD"/>
    <w:rPr>
      <w:rFonts w:ascii="Calibri" w:hAnsi="Calibri" w:hint="eastAsia"/>
      <w:sz w:val="24"/>
    </w:rPr>
  </w:style>
  <w:style w:type="character" w:customStyle="1" w:styleId="Char">
    <w:name w:val="正文文本缩进 Char"/>
    <w:basedOn w:val="a0"/>
    <w:link w:val="11"/>
    <w:semiHidden/>
    <w:rsid w:val="006A45FD"/>
    <w:rPr>
      <w:rFonts w:ascii="Arial" w:eastAsia="宋体" w:hAnsi="Arial" w:cs="Times New Roman"/>
      <w:sz w:val="24"/>
      <w:szCs w:val="24"/>
    </w:rPr>
  </w:style>
  <w:style w:type="paragraph" w:customStyle="1" w:styleId="11">
    <w:name w:val="正文文本缩进1"/>
    <w:basedOn w:val="a"/>
    <w:link w:val="Char"/>
    <w:rsid w:val="006A45FD"/>
    <w:pPr>
      <w:ind w:left="840" w:firstLine="480"/>
    </w:pPr>
    <w:rPr>
      <w:rFonts w:ascii="Arial" w:hAnsi="Arial"/>
      <w:sz w:val="24"/>
      <w:szCs w:val="24"/>
    </w:rPr>
  </w:style>
  <w:style w:type="paragraph" w:styleId="TOC3">
    <w:name w:val="toc 3"/>
    <w:basedOn w:val="a"/>
    <w:next w:val="a"/>
    <w:uiPriority w:val="39"/>
    <w:rsid w:val="006A45FD"/>
    <w:pPr>
      <w:ind w:leftChars="400" w:left="840"/>
    </w:pPr>
  </w:style>
  <w:style w:type="paragraph" w:styleId="a5">
    <w:name w:val="Balloon Text"/>
    <w:basedOn w:val="a"/>
    <w:link w:val="a6"/>
    <w:rsid w:val="006A45FD"/>
    <w:rPr>
      <w:sz w:val="18"/>
      <w:szCs w:val="18"/>
    </w:rPr>
  </w:style>
  <w:style w:type="character" w:customStyle="1" w:styleId="a6">
    <w:name w:val="批注框文本 字符"/>
    <w:basedOn w:val="a0"/>
    <w:link w:val="a5"/>
    <w:semiHidden/>
    <w:rsid w:val="006A45FD"/>
    <w:rPr>
      <w:sz w:val="18"/>
      <w:szCs w:val="18"/>
    </w:rPr>
  </w:style>
  <w:style w:type="paragraph" w:styleId="a7">
    <w:name w:val="footer"/>
    <w:basedOn w:val="a"/>
    <w:link w:val="a8"/>
    <w:rsid w:val="006A45FD"/>
    <w:pPr>
      <w:tabs>
        <w:tab w:val="center" w:pos="4153"/>
        <w:tab w:val="right" w:pos="8306"/>
      </w:tabs>
      <w:snapToGrid w:val="0"/>
      <w:jc w:val="left"/>
    </w:pPr>
    <w:rPr>
      <w:sz w:val="18"/>
      <w:szCs w:val="18"/>
    </w:rPr>
  </w:style>
  <w:style w:type="character" w:customStyle="1" w:styleId="a8">
    <w:name w:val="页脚 字符"/>
    <w:basedOn w:val="a0"/>
    <w:link w:val="a7"/>
    <w:semiHidden/>
    <w:rsid w:val="006A45FD"/>
    <w:rPr>
      <w:sz w:val="18"/>
      <w:szCs w:val="18"/>
    </w:rPr>
  </w:style>
  <w:style w:type="paragraph" w:styleId="a9">
    <w:name w:val="header"/>
    <w:basedOn w:val="a"/>
    <w:link w:val="aa"/>
    <w:rsid w:val="006A45F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6A45FD"/>
    <w:rPr>
      <w:sz w:val="18"/>
      <w:szCs w:val="18"/>
    </w:rPr>
  </w:style>
  <w:style w:type="paragraph" w:styleId="TOC1">
    <w:name w:val="toc 1"/>
    <w:basedOn w:val="a"/>
    <w:next w:val="a"/>
    <w:uiPriority w:val="39"/>
    <w:rsid w:val="006A45FD"/>
    <w:pPr>
      <w:tabs>
        <w:tab w:val="left" w:pos="420"/>
        <w:tab w:val="right" w:leader="dot" w:pos="9628"/>
      </w:tabs>
    </w:pPr>
  </w:style>
  <w:style w:type="paragraph" w:styleId="TOC2">
    <w:name w:val="toc 2"/>
    <w:basedOn w:val="a"/>
    <w:next w:val="a"/>
    <w:uiPriority w:val="39"/>
    <w:rsid w:val="006A45FD"/>
    <w:pPr>
      <w:ind w:leftChars="200" w:left="420"/>
    </w:pPr>
  </w:style>
  <w:style w:type="character" w:styleId="ab">
    <w:name w:val="Hyperlink"/>
    <w:basedOn w:val="a0"/>
    <w:uiPriority w:val="99"/>
    <w:rsid w:val="006A45FD"/>
    <w:rPr>
      <w:color w:val="0000FF"/>
      <w:u w:val="single"/>
    </w:rPr>
  </w:style>
  <w:style w:type="character" w:styleId="ac">
    <w:name w:val="annotation reference"/>
    <w:basedOn w:val="a0"/>
    <w:rsid w:val="006A45FD"/>
    <w:rPr>
      <w:rFonts w:ascii="Times New Roman" w:hint="default"/>
      <w:sz w:val="21"/>
    </w:rPr>
  </w:style>
  <w:style w:type="paragraph" w:customStyle="1" w:styleId="ad">
    <w:name w:val="主题"/>
    <w:basedOn w:val="a"/>
    <w:rsid w:val="006A45FD"/>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2">
    <w:name w:val="列出段落1"/>
    <w:basedOn w:val="a"/>
    <w:rsid w:val="006A45FD"/>
    <w:pPr>
      <w:ind w:firstLineChars="200" w:firstLine="420"/>
    </w:pPr>
  </w:style>
  <w:style w:type="paragraph" w:customStyle="1" w:styleId="TOC10">
    <w:name w:val="TOC 标题1"/>
    <w:basedOn w:val="1"/>
    <w:next w:val="a"/>
    <w:rsid w:val="006A45FD"/>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rsid w:val="006A45FD"/>
    <w:pPr>
      <w:spacing w:before="120" w:after="120" w:line="360" w:lineRule="auto"/>
    </w:pPr>
    <w:rPr>
      <w:rFonts w:ascii="Arial" w:hAnsi="Arial"/>
      <w:sz w:val="24"/>
      <w:lang w:eastAsia="en-US"/>
    </w:rPr>
  </w:style>
  <w:style w:type="paragraph" w:customStyle="1" w:styleId="13">
    <w:name w:val="正文缩进1"/>
    <w:basedOn w:val="a"/>
    <w:rsid w:val="006A45FD"/>
    <w:pPr>
      <w:ind w:firstLineChars="200" w:firstLine="420"/>
    </w:pPr>
    <w:rPr>
      <w:rFonts w:ascii="Arial" w:hAnsi="Arial"/>
      <w:sz w:val="24"/>
      <w:szCs w:val="24"/>
    </w:rPr>
  </w:style>
  <w:style w:type="paragraph" w:customStyle="1" w:styleId="14">
    <w:name w:val="列出段落1"/>
    <w:basedOn w:val="a"/>
    <w:rsid w:val="006A45FD"/>
    <w:pPr>
      <w:ind w:firstLineChars="200" w:firstLine="200"/>
    </w:pPr>
    <w:rPr>
      <w:rFonts w:ascii="Times New Roman" w:hAnsi="Times New Roman"/>
      <w:sz w:val="24"/>
      <w:szCs w:val="20"/>
    </w:rPr>
  </w:style>
  <w:style w:type="paragraph" w:customStyle="1" w:styleId="15">
    <w:name w:val="页眉1"/>
    <w:basedOn w:val="a"/>
    <w:rsid w:val="006A45FD"/>
    <w:pPr>
      <w:pBdr>
        <w:bottom w:val="single" w:sz="6" w:space="1" w:color="auto"/>
      </w:pBdr>
      <w:tabs>
        <w:tab w:val="center" w:pos="4153"/>
        <w:tab w:val="right" w:pos="8306"/>
      </w:tabs>
      <w:snapToGrid w:val="0"/>
      <w:jc w:val="center"/>
    </w:pPr>
    <w:rPr>
      <w:sz w:val="18"/>
      <w:szCs w:val="18"/>
    </w:rPr>
  </w:style>
  <w:style w:type="character" w:customStyle="1" w:styleId="16">
    <w:name w:val="页码1"/>
    <w:basedOn w:val="a0"/>
    <w:rsid w:val="006A45FD"/>
    <w:rPr>
      <w:rFonts w:ascii="MS Mincho" w:eastAsia="MS Mincho"/>
    </w:rPr>
  </w:style>
  <w:style w:type="paragraph" w:customStyle="1" w:styleId="31">
    <w:name w:val="标题 31"/>
    <w:basedOn w:val="a"/>
    <w:next w:val="a"/>
    <w:link w:val="3Char"/>
    <w:rsid w:val="006A45FD"/>
    <w:pPr>
      <w:keepNext/>
      <w:keepLines/>
      <w:numPr>
        <w:ilvl w:val="2"/>
        <w:numId w:val="1"/>
      </w:numPr>
      <w:spacing w:before="100" w:beforeAutospacing="1" w:after="100" w:afterAutospacing="1"/>
      <w:jc w:val="left"/>
      <w:outlineLvl w:val="2"/>
    </w:pPr>
    <w:rPr>
      <w:rFonts w:ascii="Times New Roman"/>
      <w:b/>
      <w:sz w:val="32"/>
    </w:rPr>
  </w:style>
  <w:style w:type="paragraph" w:customStyle="1" w:styleId="41">
    <w:name w:val="标题 41"/>
    <w:basedOn w:val="a"/>
    <w:next w:val="a"/>
    <w:link w:val="4Char"/>
    <w:rsid w:val="006A45FD"/>
    <w:pPr>
      <w:keepNext/>
      <w:numPr>
        <w:ilvl w:val="3"/>
        <w:numId w:val="1"/>
      </w:numPr>
      <w:spacing w:beforeLines="50" w:afterLines="50" w:line="360" w:lineRule="auto"/>
      <w:jc w:val="center"/>
      <w:outlineLvl w:val="3"/>
    </w:pPr>
    <w:rPr>
      <w:rFonts w:ascii="Times New Roman"/>
      <w:i/>
      <w:sz w:val="24"/>
    </w:rPr>
  </w:style>
  <w:style w:type="paragraph" w:customStyle="1" w:styleId="51">
    <w:name w:val="标题 51"/>
    <w:basedOn w:val="a"/>
    <w:next w:val="a"/>
    <w:link w:val="5Char"/>
    <w:rsid w:val="006A45FD"/>
    <w:pPr>
      <w:keepNext/>
      <w:numPr>
        <w:ilvl w:val="4"/>
        <w:numId w:val="1"/>
      </w:numPr>
      <w:spacing w:line="360" w:lineRule="auto"/>
      <w:outlineLvl w:val="4"/>
    </w:pPr>
    <w:rPr>
      <w:rFonts w:ascii="Times New Roman"/>
      <w:i/>
      <w:sz w:val="24"/>
    </w:rPr>
  </w:style>
  <w:style w:type="character" w:customStyle="1" w:styleId="3Char">
    <w:name w:val="标题 3 Char"/>
    <w:aliases w:val="1.1.1 Char,标题03 Char,h3 Char,H3 Char,sect1.2.3 Char,HeadC Char,Heading 3 - old Char,Map Char,H31 Char,Level 3 Topic Heading Char,Org Heading 1 Char,Level 1 - 1 Char,3rd level Char,Heading 3. Char,Level 3 Head Char,level_3 Char,PIM 3 Char"/>
    <w:basedOn w:val="a0"/>
    <w:link w:val="31"/>
    <w:semiHidden/>
    <w:rsid w:val="006A45FD"/>
    <w:rPr>
      <w:rFonts w:ascii="Times New Roman" w:hint="default"/>
      <w:b/>
      <w:kern w:val="2"/>
      <w:sz w:val="32"/>
    </w:rPr>
  </w:style>
  <w:style w:type="character" w:customStyle="1" w:styleId="4Char">
    <w:name w:val="标题 4 Char"/>
    <w:aliases w:val="h4 Char,H4 Char,H41 Char,H42 Char,H43 Char,H44 Char,H45 Char,H46 Char,H47 Char,H48 Char,H49 Char,H410 Char,H411 Char,H421 Char,H431 Char,H441 Char,H451 Char,H461 Char,H471 Char,H481 Char,H491 Char,H4101 Char,H412 Char,H422 Char,H432 Char"/>
    <w:basedOn w:val="a0"/>
    <w:link w:val="41"/>
    <w:semiHidden/>
    <w:rsid w:val="006A45FD"/>
    <w:rPr>
      <w:rFonts w:ascii="Times New Roman" w:hint="default"/>
      <w:i/>
      <w:kern w:val="2"/>
      <w:sz w:val="24"/>
    </w:rPr>
  </w:style>
  <w:style w:type="character" w:customStyle="1" w:styleId="5Char">
    <w:name w:val="标题 5 Char"/>
    <w:aliases w:val="H5 Char,ITT t5 Char,PA Pico Section Char,5 Char,H5-Heading 5 Char,h5 Char,l5 Char,heading5 Char,heading 5 Char,dash Char,ds Char,dd Char,条 3 Char,小段 Char,小段1 Char,小段2 Char,小段3 Char,小段4 Char,小段5 Char,小段6 Char,小段7 Char,小段8 Cha"/>
    <w:basedOn w:val="a0"/>
    <w:link w:val="51"/>
    <w:semiHidden/>
    <w:rsid w:val="006A45FD"/>
    <w:rPr>
      <w:rFonts w:ascii="Times New Roman" w:hint="default"/>
      <w:i/>
      <w:kern w:val="2"/>
      <w:sz w:val="24"/>
    </w:rPr>
  </w:style>
  <w:style w:type="character" w:customStyle="1" w:styleId="Char1">
    <w:name w:val="页眉 Char1"/>
    <w:basedOn w:val="a0"/>
    <w:semiHidden/>
    <w:rsid w:val="006A45FD"/>
    <w:rPr>
      <w:rFonts w:ascii="Times New Roman" w:hint="default"/>
      <w:kern w:val="2"/>
      <w:sz w:val="18"/>
    </w:rPr>
  </w:style>
  <w:style w:type="character" w:customStyle="1" w:styleId="Char10">
    <w:name w:val="批注文字 Char1"/>
    <w:basedOn w:val="a0"/>
    <w:semiHidden/>
    <w:rsid w:val="006A45FD"/>
    <w:rPr>
      <w:rFonts w:ascii="Times New Roman" w:hint="default"/>
      <w:kern w:val="2"/>
      <w:sz w:val="24"/>
    </w:rPr>
  </w:style>
  <w:style w:type="paragraph" w:styleId="ae">
    <w:name w:val="Document Map"/>
    <w:basedOn w:val="a"/>
    <w:link w:val="af"/>
    <w:uiPriority w:val="99"/>
    <w:semiHidden/>
    <w:unhideWhenUsed/>
    <w:rsid w:val="00992B1D"/>
    <w:rPr>
      <w:rFonts w:ascii="宋体"/>
      <w:sz w:val="18"/>
      <w:szCs w:val="18"/>
    </w:rPr>
  </w:style>
  <w:style w:type="character" w:customStyle="1" w:styleId="af">
    <w:name w:val="文档结构图 字符"/>
    <w:basedOn w:val="a0"/>
    <w:link w:val="ae"/>
    <w:uiPriority w:val="99"/>
    <w:semiHidden/>
    <w:rsid w:val="00992B1D"/>
    <w:rPr>
      <w:rFonts w:ascii="宋体" w:hAnsi="Calibri"/>
      <w:kern w:val="2"/>
      <w:sz w:val="18"/>
      <w:szCs w:val="18"/>
    </w:rPr>
  </w:style>
  <w:style w:type="paragraph" w:styleId="af0">
    <w:name w:val="List Paragraph"/>
    <w:basedOn w:val="a"/>
    <w:uiPriority w:val="34"/>
    <w:qFormat/>
    <w:rsid w:val="00375B65"/>
    <w:pPr>
      <w:ind w:firstLineChars="200" w:firstLine="420"/>
    </w:pPr>
  </w:style>
  <w:style w:type="character" w:styleId="af1">
    <w:name w:val="Strong"/>
    <w:basedOn w:val="a0"/>
    <w:uiPriority w:val="22"/>
    <w:qFormat/>
    <w:rsid w:val="00447221"/>
    <w:rPr>
      <w:b/>
      <w:bCs/>
    </w:rPr>
  </w:style>
  <w:style w:type="paragraph" w:styleId="af2">
    <w:name w:val="Normal (Web)"/>
    <w:basedOn w:val="a"/>
    <w:uiPriority w:val="99"/>
    <w:semiHidden/>
    <w:unhideWhenUsed/>
    <w:rsid w:val="007B7D2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1364</Words>
  <Characters>7778</Characters>
  <Application>Microsoft Office Word</Application>
  <DocSecurity>0</DocSecurity>
  <Lines>64</Lines>
  <Paragraphs>18</Paragraphs>
  <ScaleCrop>false</ScaleCrop>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office</cp:lastModifiedBy>
  <cp:revision>4</cp:revision>
  <dcterms:created xsi:type="dcterms:W3CDTF">2026-03-30T09:02:00Z</dcterms:created>
  <dcterms:modified xsi:type="dcterms:W3CDTF">2026-03-30T09:05:00Z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