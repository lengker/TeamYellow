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217" w:type="dxa"/>
        <w:tblInd w:w="5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992"/>
        <w:gridCol w:w="2233"/>
      </w:tblGrid>
      <w:tr w:rsidR="00FF52CF" w14:paraId="7C56205A" w14:textId="77777777" w:rsidTr="00D04CEC">
        <w:tc>
          <w:tcPr>
            <w:tcW w:w="992" w:type="dxa"/>
          </w:tcPr>
          <w:p w14:paraId="01C5EE65" w14:textId="77777777" w:rsidR="00FF52CF" w:rsidRDefault="00FF52CF" w:rsidP="00FF52CF">
            <w:pPr>
              <w:rPr>
                <w:rFonts w:ascii="Times New Roman" w:hAnsi="Times New Roman"/>
                <w:sz w:val="18"/>
                <w:szCs w:val="18"/>
              </w:rPr>
            </w:pPr>
            <w:r>
              <w:rPr>
                <w:rFonts w:ascii="Times New Roman" w:hAnsi="Times New Roman"/>
                <w:sz w:val="18"/>
                <w:szCs w:val="18"/>
              </w:rPr>
              <w:t>文档状态</w:t>
            </w:r>
          </w:p>
        </w:tc>
        <w:tc>
          <w:tcPr>
            <w:tcW w:w="992" w:type="dxa"/>
          </w:tcPr>
          <w:p w14:paraId="2157499F" w14:textId="77777777" w:rsidR="00FF52CF" w:rsidRDefault="00FF52CF" w:rsidP="00FF52CF">
            <w:pPr>
              <w:rPr>
                <w:rFonts w:ascii="Times New Roman" w:hAnsi="Times New Roman"/>
                <w:sz w:val="18"/>
                <w:szCs w:val="18"/>
              </w:rPr>
            </w:pPr>
            <w:r>
              <w:rPr>
                <w:rFonts w:ascii="Times New Roman" w:hAnsi="Times New Roman"/>
                <w:sz w:val="18"/>
                <w:szCs w:val="18"/>
              </w:rPr>
              <w:t>保密级别</w:t>
            </w:r>
          </w:p>
        </w:tc>
        <w:tc>
          <w:tcPr>
            <w:tcW w:w="2233" w:type="dxa"/>
          </w:tcPr>
          <w:p w14:paraId="2CB023B2" w14:textId="77777777" w:rsidR="00FF52CF" w:rsidRDefault="00FF52CF" w:rsidP="00FF52CF">
            <w:pPr>
              <w:jc w:val="center"/>
              <w:rPr>
                <w:rFonts w:ascii="Times New Roman" w:hAnsi="Times New Roman"/>
                <w:sz w:val="18"/>
                <w:szCs w:val="18"/>
              </w:rPr>
            </w:pPr>
          </w:p>
        </w:tc>
      </w:tr>
      <w:tr w:rsidR="00FF52CF" w14:paraId="2255B521" w14:textId="77777777" w:rsidTr="00D04CEC">
        <w:tc>
          <w:tcPr>
            <w:tcW w:w="992" w:type="dxa"/>
            <w:vMerge w:val="restart"/>
          </w:tcPr>
          <w:p w14:paraId="0F2421D9" w14:textId="77777777" w:rsidR="00FF52CF" w:rsidRDefault="00FF52CF" w:rsidP="00FF52CF">
            <w:pPr>
              <w:rPr>
                <w:rFonts w:ascii="Times New Roman" w:hAnsi="Times New Roman"/>
                <w:sz w:val="18"/>
                <w:szCs w:val="18"/>
              </w:rPr>
            </w:pPr>
            <w:r>
              <w:rPr>
                <w:rFonts w:ascii="Times New Roman" w:hAnsi="Times New Roman"/>
                <w:sz w:val="18"/>
                <w:szCs w:val="18"/>
              </w:rPr>
              <w:t>[√]</w:t>
            </w:r>
            <w:r>
              <w:rPr>
                <w:rFonts w:ascii="Times New Roman" w:hAnsi="Times New Roman"/>
                <w:sz w:val="18"/>
                <w:szCs w:val="18"/>
              </w:rPr>
              <w:t>草稿</w:t>
            </w:r>
          </w:p>
          <w:p w14:paraId="78332CC3" w14:textId="77777777" w:rsidR="00FF52CF" w:rsidRDefault="00FF52CF" w:rsidP="00FF52CF">
            <w:pPr>
              <w:rPr>
                <w:rFonts w:ascii="Times New Roman" w:hAnsi="Times New Roman"/>
                <w:sz w:val="18"/>
                <w:szCs w:val="18"/>
              </w:rPr>
            </w:pPr>
            <w:r>
              <w:rPr>
                <w:rFonts w:ascii="Times New Roman" w:hAnsi="Times New Roman"/>
                <w:sz w:val="18"/>
                <w:szCs w:val="18"/>
              </w:rPr>
              <w:t>[  ]</w:t>
            </w:r>
            <w:r>
              <w:rPr>
                <w:rFonts w:ascii="Times New Roman" w:hAnsi="Times New Roman"/>
                <w:sz w:val="18"/>
                <w:szCs w:val="18"/>
              </w:rPr>
              <w:t>修订</w:t>
            </w:r>
          </w:p>
          <w:p w14:paraId="5E49381D" w14:textId="77777777" w:rsidR="00FF52CF" w:rsidRDefault="00FF52CF" w:rsidP="00FF52CF">
            <w:pPr>
              <w:rPr>
                <w:rFonts w:ascii="Times New Roman" w:hAnsi="Times New Roman"/>
                <w:sz w:val="18"/>
                <w:szCs w:val="18"/>
              </w:rPr>
            </w:pPr>
            <w:r>
              <w:rPr>
                <w:rFonts w:ascii="Times New Roman" w:hAnsi="Times New Roman"/>
                <w:sz w:val="18"/>
                <w:szCs w:val="18"/>
              </w:rPr>
              <w:t>[  ]</w:t>
            </w:r>
            <w:r>
              <w:rPr>
                <w:rFonts w:ascii="Times New Roman" w:hAnsi="Times New Roman"/>
                <w:sz w:val="18"/>
                <w:szCs w:val="18"/>
              </w:rPr>
              <w:t>发布</w:t>
            </w:r>
          </w:p>
        </w:tc>
        <w:tc>
          <w:tcPr>
            <w:tcW w:w="992" w:type="dxa"/>
          </w:tcPr>
          <w:p w14:paraId="39FA935E" w14:textId="77777777" w:rsidR="00FF52CF" w:rsidRDefault="00FF52CF" w:rsidP="00FF52CF">
            <w:pPr>
              <w:rPr>
                <w:rFonts w:ascii="Times New Roman" w:hAnsi="Times New Roman"/>
                <w:sz w:val="18"/>
                <w:szCs w:val="18"/>
              </w:rPr>
            </w:pPr>
            <w:r>
              <w:rPr>
                <w:rFonts w:ascii="Times New Roman" w:hAnsi="Times New Roman"/>
                <w:sz w:val="18"/>
                <w:szCs w:val="18"/>
              </w:rPr>
              <w:t>文档编号</w:t>
            </w:r>
          </w:p>
        </w:tc>
        <w:tc>
          <w:tcPr>
            <w:tcW w:w="2233" w:type="dxa"/>
          </w:tcPr>
          <w:p w14:paraId="5CF44707" w14:textId="77777777" w:rsidR="00FF52CF" w:rsidRDefault="00FF52CF" w:rsidP="00FF52CF">
            <w:pPr>
              <w:jc w:val="center"/>
              <w:rPr>
                <w:rFonts w:ascii="Times New Roman" w:hAnsi="Times New Roman"/>
                <w:sz w:val="18"/>
                <w:szCs w:val="18"/>
              </w:rPr>
            </w:pPr>
            <w:r>
              <w:rPr>
                <w:rFonts w:ascii="Times New Roman" w:hAnsi="Times New Roman" w:hint="eastAsia"/>
                <w:sz w:val="18"/>
                <w:szCs w:val="18"/>
              </w:rPr>
              <w:t>1.0_A5</w:t>
            </w:r>
          </w:p>
        </w:tc>
      </w:tr>
      <w:tr w:rsidR="00FF52CF" w14:paraId="7B529E27" w14:textId="77777777" w:rsidTr="00D04CEC">
        <w:tc>
          <w:tcPr>
            <w:tcW w:w="992" w:type="dxa"/>
            <w:vMerge/>
          </w:tcPr>
          <w:p w14:paraId="4D1287CE" w14:textId="77777777" w:rsidR="00FF52CF" w:rsidRDefault="00FF52CF" w:rsidP="00FF52CF">
            <w:pPr>
              <w:rPr>
                <w:rFonts w:ascii="Times New Roman" w:hAnsi="Times New Roman"/>
                <w:sz w:val="18"/>
                <w:szCs w:val="18"/>
              </w:rPr>
            </w:pPr>
          </w:p>
        </w:tc>
        <w:tc>
          <w:tcPr>
            <w:tcW w:w="992" w:type="dxa"/>
          </w:tcPr>
          <w:p w14:paraId="5AF0DB5A" w14:textId="77777777" w:rsidR="00FF52CF" w:rsidRDefault="00FF52CF" w:rsidP="00FF52CF">
            <w:pPr>
              <w:rPr>
                <w:rFonts w:ascii="Times New Roman" w:hAnsi="Times New Roman"/>
                <w:sz w:val="18"/>
                <w:szCs w:val="18"/>
              </w:rPr>
            </w:pPr>
            <w:r>
              <w:rPr>
                <w:rFonts w:ascii="Times New Roman" w:hAnsi="Times New Roman"/>
                <w:sz w:val="18"/>
                <w:szCs w:val="18"/>
              </w:rPr>
              <w:t>管理部门</w:t>
            </w:r>
          </w:p>
        </w:tc>
        <w:tc>
          <w:tcPr>
            <w:tcW w:w="2233" w:type="dxa"/>
          </w:tcPr>
          <w:p w14:paraId="651BECA7" w14:textId="77777777" w:rsidR="00FF52CF" w:rsidRDefault="00FF52CF" w:rsidP="00FF52CF">
            <w:pPr>
              <w:jc w:val="center"/>
              <w:rPr>
                <w:rFonts w:ascii="Times New Roman" w:hAnsi="Times New Roman"/>
                <w:sz w:val="18"/>
                <w:szCs w:val="18"/>
              </w:rPr>
            </w:pPr>
            <w:r>
              <w:rPr>
                <w:rFonts w:ascii="Times New Roman" w:hAnsi="Times New Roman" w:hint="eastAsia"/>
                <w:sz w:val="18"/>
                <w:szCs w:val="18"/>
              </w:rPr>
              <w:t>第十六组</w:t>
            </w:r>
          </w:p>
        </w:tc>
      </w:tr>
      <w:tr w:rsidR="00FF52CF" w14:paraId="1ED0E51A" w14:textId="77777777" w:rsidTr="00D04CEC">
        <w:tc>
          <w:tcPr>
            <w:tcW w:w="992" w:type="dxa"/>
            <w:vMerge/>
          </w:tcPr>
          <w:p w14:paraId="2B8A360E" w14:textId="77777777" w:rsidR="00FF52CF" w:rsidRDefault="00FF52CF" w:rsidP="00FF52CF">
            <w:pPr>
              <w:rPr>
                <w:rFonts w:ascii="Times New Roman" w:hAnsi="Times New Roman"/>
                <w:sz w:val="18"/>
                <w:szCs w:val="18"/>
              </w:rPr>
            </w:pPr>
          </w:p>
        </w:tc>
        <w:tc>
          <w:tcPr>
            <w:tcW w:w="992" w:type="dxa"/>
          </w:tcPr>
          <w:p w14:paraId="70488289" w14:textId="77777777" w:rsidR="00FF52CF" w:rsidRDefault="00FF52CF" w:rsidP="00FF52CF">
            <w:pPr>
              <w:rPr>
                <w:rFonts w:ascii="Times New Roman" w:hAnsi="Times New Roman"/>
                <w:sz w:val="18"/>
                <w:szCs w:val="18"/>
              </w:rPr>
            </w:pPr>
            <w:r>
              <w:rPr>
                <w:rFonts w:ascii="Times New Roman" w:hAnsi="Times New Roman"/>
                <w:sz w:val="18"/>
                <w:szCs w:val="18"/>
              </w:rPr>
              <w:t>修订年月</w:t>
            </w:r>
          </w:p>
        </w:tc>
        <w:tc>
          <w:tcPr>
            <w:tcW w:w="2233" w:type="dxa"/>
          </w:tcPr>
          <w:p w14:paraId="28C4BE9A" w14:textId="77777777" w:rsidR="00FF52CF" w:rsidRDefault="00FF52CF" w:rsidP="00FF52CF">
            <w:pPr>
              <w:jc w:val="center"/>
              <w:rPr>
                <w:rFonts w:ascii="Times New Roman" w:hAnsi="Times New Roman"/>
                <w:sz w:val="18"/>
                <w:szCs w:val="18"/>
              </w:rPr>
            </w:pPr>
            <w:r>
              <w:rPr>
                <w:rFonts w:ascii="Times New Roman" w:hAnsi="Times New Roman" w:hint="eastAsia"/>
                <w:sz w:val="18"/>
                <w:szCs w:val="18"/>
              </w:rPr>
              <w:t>2026/3/30</w:t>
            </w:r>
          </w:p>
        </w:tc>
      </w:tr>
      <w:tr w:rsidR="00FF52CF" w14:paraId="7D7C5078" w14:textId="77777777" w:rsidTr="00D04CEC">
        <w:tc>
          <w:tcPr>
            <w:tcW w:w="992" w:type="dxa"/>
            <w:vMerge/>
          </w:tcPr>
          <w:p w14:paraId="4EF1D10A" w14:textId="77777777" w:rsidR="00FF52CF" w:rsidRDefault="00FF52CF" w:rsidP="00FF52CF">
            <w:pPr>
              <w:rPr>
                <w:rFonts w:ascii="Times New Roman" w:hAnsi="Times New Roman"/>
                <w:sz w:val="18"/>
                <w:szCs w:val="18"/>
              </w:rPr>
            </w:pPr>
          </w:p>
        </w:tc>
        <w:tc>
          <w:tcPr>
            <w:tcW w:w="992" w:type="dxa"/>
          </w:tcPr>
          <w:p w14:paraId="2DED481F" w14:textId="77777777" w:rsidR="00FF52CF" w:rsidRDefault="00FF52CF" w:rsidP="00FF52CF">
            <w:pPr>
              <w:rPr>
                <w:rFonts w:ascii="Times New Roman" w:hAnsi="Times New Roman"/>
                <w:sz w:val="18"/>
                <w:szCs w:val="18"/>
              </w:rPr>
            </w:pPr>
            <w:r>
              <w:rPr>
                <w:rFonts w:ascii="Times New Roman" w:hAnsi="Times New Roman"/>
                <w:sz w:val="18"/>
                <w:szCs w:val="18"/>
              </w:rPr>
              <w:t>版本号</w:t>
            </w:r>
          </w:p>
        </w:tc>
        <w:tc>
          <w:tcPr>
            <w:tcW w:w="2233" w:type="dxa"/>
          </w:tcPr>
          <w:p w14:paraId="02F49ECA" w14:textId="77777777" w:rsidR="00FF52CF" w:rsidRDefault="00FF52CF" w:rsidP="00FF52CF">
            <w:pPr>
              <w:jc w:val="center"/>
              <w:rPr>
                <w:rFonts w:ascii="Times New Roman" w:hAnsi="Times New Roman"/>
                <w:sz w:val="18"/>
                <w:szCs w:val="18"/>
              </w:rPr>
            </w:pPr>
            <w:r>
              <w:rPr>
                <w:rFonts w:ascii="Times New Roman" w:hAnsi="Times New Roman" w:hint="eastAsia"/>
                <w:sz w:val="18"/>
                <w:szCs w:val="18"/>
              </w:rPr>
              <w:t>1.0</w:t>
            </w:r>
          </w:p>
        </w:tc>
      </w:tr>
    </w:tbl>
    <w:p w14:paraId="2528086E" w14:textId="77777777" w:rsidR="00FF52CF" w:rsidRDefault="00FF52CF" w:rsidP="00D04CEC">
      <w:pPr>
        <w:pStyle w:val="ad"/>
        <w:spacing w:beforeLines="1100" w:before="3432" w:after="4680"/>
        <w:ind w:firstLine="422"/>
        <w:outlineLvl w:val="0"/>
        <w:rPr>
          <w:rFonts w:ascii="Times New Roman" w:hAnsi="Times New Roman"/>
          <w:b/>
        </w:rPr>
      </w:pPr>
      <w:bookmarkStart w:id="0" w:name="_Toc16817"/>
      <w:bookmarkStart w:id="1" w:name="_Toc225784748"/>
      <w:r>
        <w:rPr>
          <w:rFonts w:ascii="Times New Roman" w:hAnsi="Times New Roman" w:hint="eastAsia"/>
          <w:b/>
        </w:rPr>
        <w:t>可视化</w:t>
      </w:r>
      <w:r>
        <w:rPr>
          <w:rFonts w:ascii="Times New Roman" w:hAnsi="Times New Roman" w:hint="eastAsia"/>
          <w:b/>
        </w:rPr>
        <w:t>ATC</w:t>
      </w:r>
      <w:r>
        <w:rPr>
          <w:rFonts w:ascii="Times New Roman" w:hAnsi="Times New Roman" w:hint="eastAsia"/>
          <w:b/>
        </w:rPr>
        <w:t>地空通话语音标注系统项目</w:t>
      </w:r>
      <w:bookmarkEnd w:id="0"/>
      <w:bookmarkEnd w:id="1"/>
    </w:p>
    <w:p w14:paraId="0BD81FAF" w14:textId="62B38E9F" w:rsidR="00FF52CF" w:rsidRDefault="00FF52CF" w:rsidP="00FF52CF">
      <w:pPr>
        <w:pStyle w:val="ad"/>
        <w:spacing w:beforeLines="100" w:before="312" w:afterLines="1400" w:after="4368"/>
        <w:ind w:firstLineChars="300" w:firstLine="1325"/>
        <w:jc w:val="both"/>
        <w:outlineLvl w:val="0"/>
        <w:rPr>
          <w:rFonts w:ascii="Times New Roman" w:hAnsi="Times New Roman"/>
          <w:b/>
          <w:sz w:val="44"/>
          <w:szCs w:val="44"/>
        </w:rPr>
      </w:pPr>
      <w:bookmarkStart w:id="2" w:name="_Toc21138"/>
      <w:bookmarkStart w:id="3" w:name="_Toc225784749"/>
      <w:r>
        <w:rPr>
          <w:rFonts w:ascii="Times New Roman" w:hAnsi="Times New Roman" w:hint="eastAsia"/>
          <w:b/>
          <w:sz w:val="44"/>
          <w:szCs w:val="44"/>
        </w:rPr>
        <w:t>功能设计说明书</w:t>
      </w:r>
      <w:bookmarkEnd w:id="2"/>
      <w:bookmarkEnd w:id="3"/>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5"/>
        <w:gridCol w:w="3285"/>
      </w:tblGrid>
      <w:tr w:rsidR="006A45FD" w14:paraId="554E7C7E" w14:textId="77777777">
        <w:tc>
          <w:tcPr>
            <w:tcW w:w="3284" w:type="dxa"/>
            <w:shd w:val="clear" w:color="auto" w:fill="BFBFBF"/>
          </w:tcPr>
          <w:p w14:paraId="4C59416A" w14:textId="77777777" w:rsidR="006A45FD" w:rsidRDefault="0090345B">
            <w:pPr>
              <w:jc w:val="center"/>
              <w:rPr>
                <w:rFonts w:ascii="Times New Roman" w:hAnsi="Times New Roman"/>
                <w:b/>
              </w:rPr>
            </w:pPr>
            <w:r>
              <w:rPr>
                <w:rFonts w:ascii="Times New Roman" w:hAnsi="Times New Roman"/>
                <w:b/>
              </w:rPr>
              <w:lastRenderedPageBreak/>
              <w:t>修订人签字</w:t>
            </w:r>
          </w:p>
        </w:tc>
        <w:tc>
          <w:tcPr>
            <w:tcW w:w="3285" w:type="dxa"/>
            <w:shd w:val="clear" w:color="auto" w:fill="BFBFBF"/>
          </w:tcPr>
          <w:p w14:paraId="172F65DD" w14:textId="77777777" w:rsidR="006A45FD" w:rsidRDefault="0090345B">
            <w:pPr>
              <w:jc w:val="center"/>
              <w:rPr>
                <w:rFonts w:ascii="Times New Roman" w:hAnsi="Times New Roman"/>
                <w:b/>
              </w:rPr>
            </w:pPr>
            <w:r>
              <w:rPr>
                <w:rFonts w:ascii="Times New Roman" w:hAnsi="Times New Roman"/>
                <w:b/>
              </w:rPr>
              <w:t>审核人签字</w:t>
            </w:r>
          </w:p>
        </w:tc>
        <w:tc>
          <w:tcPr>
            <w:tcW w:w="3285" w:type="dxa"/>
            <w:shd w:val="clear" w:color="auto" w:fill="BFBFBF"/>
          </w:tcPr>
          <w:p w14:paraId="10638769" w14:textId="77777777" w:rsidR="006A45FD" w:rsidRDefault="0090345B">
            <w:pPr>
              <w:jc w:val="center"/>
              <w:rPr>
                <w:rFonts w:ascii="Times New Roman" w:hAnsi="Times New Roman"/>
                <w:b/>
              </w:rPr>
            </w:pPr>
            <w:r>
              <w:rPr>
                <w:rFonts w:ascii="Times New Roman" w:hAnsi="Times New Roman"/>
                <w:b/>
              </w:rPr>
              <w:t>批准人签字</w:t>
            </w:r>
          </w:p>
        </w:tc>
      </w:tr>
      <w:tr w:rsidR="006A45FD" w14:paraId="214E063C" w14:textId="77777777">
        <w:tc>
          <w:tcPr>
            <w:tcW w:w="3284" w:type="dxa"/>
          </w:tcPr>
          <w:p w14:paraId="3F0AD433" w14:textId="77777777" w:rsidR="006A45FD" w:rsidRDefault="006A45FD">
            <w:pPr>
              <w:rPr>
                <w:rFonts w:ascii="Times New Roman" w:hAnsi="Times New Roman"/>
              </w:rPr>
            </w:pPr>
          </w:p>
          <w:p w14:paraId="1D7B8DFC" w14:textId="77777777" w:rsidR="006A45FD" w:rsidRDefault="006A45FD">
            <w:pPr>
              <w:rPr>
                <w:rFonts w:ascii="Times New Roman" w:hAnsi="Times New Roman"/>
              </w:rPr>
            </w:pPr>
          </w:p>
          <w:p w14:paraId="2802ADC7" w14:textId="685E9645" w:rsidR="006A45FD" w:rsidRDefault="00FF52CF" w:rsidP="00FF52CF">
            <w:pPr>
              <w:jc w:val="center"/>
              <w:rPr>
                <w:rFonts w:ascii="Times New Roman" w:hAnsi="Times New Roman"/>
              </w:rPr>
            </w:pPr>
            <w:r>
              <w:rPr>
                <w:rFonts w:ascii="Times New Roman" w:hAnsi="Times New Roman" w:hint="eastAsia"/>
              </w:rPr>
              <w:t>王佳林</w:t>
            </w:r>
          </w:p>
          <w:p w14:paraId="09D16BBC" w14:textId="77777777" w:rsidR="006A45FD" w:rsidRDefault="006A45FD">
            <w:pPr>
              <w:rPr>
                <w:rFonts w:ascii="Times New Roman" w:hAnsi="Times New Roman"/>
              </w:rPr>
            </w:pPr>
          </w:p>
          <w:p w14:paraId="421EC6DD" w14:textId="1F8C3EB2" w:rsidR="006A45FD" w:rsidRDefault="0090345B">
            <w:pPr>
              <w:rPr>
                <w:rFonts w:ascii="Times New Roman" w:hAnsi="Times New Roman"/>
              </w:rPr>
            </w:pPr>
            <w:r>
              <w:rPr>
                <w:rFonts w:ascii="Times New Roman" w:hAnsi="Times New Roman"/>
              </w:rPr>
              <w:t>日期：</w:t>
            </w:r>
            <w:r w:rsidR="00FF52CF">
              <w:rPr>
                <w:rFonts w:ascii="Times New Roman" w:hAnsi="Times New Roman" w:hint="eastAsia"/>
              </w:rPr>
              <w:t>2026/3/30</w:t>
            </w:r>
          </w:p>
        </w:tc>
        <w:tc>
          <w:tcPr>
            <w:tcW w:w="3285" w:type="dxa"/>
          </w:tcPr>
          <w:p w14:paraId="31BFF5A3" w14:textId="77777777" w:rsidR="006A45FD" w:rsidRDefault="006A45FD">
            <w:pPr>
              <w:rPr>
                <w:rFonts w:ascii="Times New Roman" w:hAnsi="Times New Roman"/>
              </w:rPr>
            </w:pPr>
          </w:p>
          <w:p w14:paraId="2C3F3087" w14:textId="77777777" w:rsidR="006A45FD" w:rsidRDefault="006A45FD">
            <w:pPr>
              <w:rPr>
                <w:rFonts w:ascii="Times New Roman" w:hAnsi="Times New Roman"/>
              </w:rPr>
            </w:pPr>
          </w:p>
          <w:p w14:paraId="0F357B5F" w14:textId="77777777" w:rsidR="006A45FD" w:rsidRDefault="006A45FD">
            <w:pPr>
              <w:rPr>
                <w:rFonts w:ascii="Times New Roman" w:hAnsi="Times New Roman"/>
              </w:rPr>
            </w:pPr>
          </w:p>
          <w:p w14:paraId="11CA9433" w14:textId="77777777" w:rsidR="006A45FD" w:rsidRDefault="006A45FD">
            <w:pPr>
              <w:rPr>
                <w:rFonts w:ascii="Times New Roman" w:hAnsi="Times New Roman"/>
              </w:rPr>
            </w:pPr>
          </w:p>
          <w:p w14:paraId="23A43435" w14:textId="55CC0845" w:rsidR="006A45FD" w:rsidRDefault="0090345B">
            <w:pPr>
              <w:rPr>
                <w:rFonts w:ascii="Times New Roman" w:hAnsi="Times New Roman"/>
              </w:rPr>
            </w:pPr>
            <w:r>
              <w:rPr>
                <w:rFonts w:ascii="Times New Roman" w:hAnsi="Times New Roman"/>
              </w:rPr>
              <w:t>日期：</w:t>
            </w:r>
            <w:r w:rsidR="00FF52CF">
              <w:rPr>
                <w:rFonts w:ascii="Times New Roman" w:hAnsi="Times New Roman" w:hint="eastAsia"/>
              </w:rPr>
              <w:t>2026/3/30</w:t>
            </w:r>
          </w:p>
        </w:tc>
        <w:tc>
          <w:tcPr>
            <w:tcW w:w="3285" w:type="dxa"/>
          </w:tcPr>
          <w:p w14:paraId="6D739A43" w14:textId="77777777" w:rsidR="006A45FD" w:rsidRDefault="006A45FD">
            <w:pPr>
              <w:rPr>
                <w:rFonts w:ascii="Times New Roman" w:hAnsi="Times New Roman"/>
              </w:rPr>
            </w:pPr>
          </w:p>
          <w:p w14:paraId="06F1E159" w14:textId="77777777" w:rsidR="006A45FD" w:rsidRDefault="006A45FD">
            <w:pPr>
              <w:rPr>
                <w:rFonts w:ascii="Times New Roman" w:hAnsi="Times New Roman"/>
              </w:rPr>
            </w:pPr>
          </w:p>
          <w:p w14:paraId="085EC11E" w14:textId="77777777" w:rsidR="006A45FD" w:rsidRDefault="006A45FD">
            <w:pPr>
              <w:rPr>
                <w:rFonts w:ascii="Times New Roman" w:hAnsi="Times New Roman"/>
              </w:rPr>
            </w:pPr>
          </w:p>
          <w:p w14:paraId="36234EB3" w14:textId="77777777" w:rsidR="006A45FD" w:rsidRDefault="006A45FD">
            <w:pPr>
              <w:rPr>
                <w:rFonts w:ascii="Times New Roman" w:hAnsi="Times New Roman"/>
              </w:rPr>
            </w:pPr>
          </w:p>
          <w:p w14:paraId="038F08B7" w14:textId="77777777" w:rsidR="006A45FD" w:rsidRDefault="0090345B">
            <w:pPr>
              <w:rPr>
                <w:rFonts w:ascii="Times New Roman" w:hAnsi="Times New Roman"/>
              </w:rPr>
            </w:pPr>
            <w:r>
              <w:rPr>
                <w:rFonts w:ascii="Times New Roman" w:hAnsi="Times New Roman"/>
              </w:rPr>
              <w:t>日期：</w:t>
            </w:r>
          </w:p>
        </w:tc>
      </w:tr>
    </w:tbl>
    <w:p w14:paraId="4951F6A6" w14:textId="77777777" w:rsidR="006A45FD" w:rsidRDefault="006A45FD">
      <w:pPr>
        <w:rPr>
          <w:rFonts w:ascii="Times New Roman" w:hAnsi="Times New Roman"/>
        </w:rPr>
      </w:pPr>
    </w:p>
    <w:p w14:paraId="687029C0" w14:textId="77777777" w:rsidR="006A45FD" w:rsidRDefault="0090345B">
      <w:pPr>
        <w:widowControl/>
        <w:jc w:val="left"/>
        <w:rPr>
          <w:rFonts w:ascii="Times New Roman" w:hAnsi="Times New Roman"/>
        </w:rPr>
      </w:pPr>
      <w:r>
        <w:rPr>
          <w:rFonts w:ascii="Times New Roman" w:hAnsi="Times New Roman"/>
        </w:rPr>
        <w:br w:type="page"/>
      </w:r>
    </w:p>
    <w:p w14:paraId="31FE96B9" w14:textId="77777777" w:rsidR="006A45FD" w:rsidRDefault="0090345B">
      <w:pPr>
        <w:jc w:val="center"/>
        <w:rPr>
          <w:rFonts w:ascii="Times New Roman" w:hAnsi="Times New Roman"/>
          <w:sz w:val="32"/>
          <w:szCs w:val="32"/>
        </w:rPr>
      </w:pPr>
      <w:r>
        <w:rPr>
          <w:rFonts w:ascii="Times New Roman" w:hAnsi="Times New Roman"/>
          <w:sz w:val="32"/>
          <w:szCs w:val="32"/>
        </w:rPr>
        <w:lastRenderedPageBreak/>
        <w:t>变更履历</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1134"/>
        <w:gridCol w:w="709"/>
        <w:gridCol w:w="1843"/>
        <w:gridCol w:w="1880"/>
        <w:gridCol w:w="1249"/>
        <w:gridCol w:w="1182"/>
        <w:gridCol w:w="1182"/>
      </w:tblGrid>
      <w:tr w:rsidR="006A45FD" w14:paraId="4CE96F7F" w14:textId="77777777">
        <w:tc>
          <w:tcPr>
            <w:tcW w:w="675" w:type="dxa"/>
            <w:shd w:val="clear" w:color="auto" w:fill="D9D9D9"/>
          </w:tcPr>
          <w:p w14:paraId="0EE9073C" w14:textId="77777777" w:rsidR="006A45FD" w:rsidRDefault="0090345B">
            <w:pPr>
              <w:jc w:val="center"/>
              <w:rPr>
                <w:rFonts w:ascii="Times New Roman" w:hAnsi="Times New Roman"/>
                <w:b/>
              </w:rPr>
            </w:pPr>
            <w:r>
              <w:rPr>
                <w:rFonts w:ascii="Times New Roman" w:hAnsi="Times New Roman"/>
                <w:b/>
              </w:rPr>
              <w:t>序号</w:t>
            </w:r>
          </w:p>
        </w:tc>
        <w:tc>
          <w:tcPr>
            <w:tcW w:w="1134" w:type="dxa"/>
            <w:shd w:val="clear" w:color="auto" w:fill="D9D9D9"/>
          </w:tcPr>
          <w:p w14:paraId="1CC73BFA" w14:textId="77777777" w:rsidR="006A45FD" w:rsidRDefault="0090345B">
            <w:pPr>
              <w:jc w:val="center"/>
              <w:rPr>
                <w:rFonts w:ascii="Times New Roman" w:hAnsi="Times New Roman"/>
                <w:b/>
              </w:rPr>
            </w:pPr>
            <w:r>
              <w:rPr>
                <w:rFonts w:ascii="Times New Roman" w:hAnsi="Times New Roman"/>
                <w:b/>
              </w:rPr>
              <w:t>变更日期</w:t>
            </w:r>
          </w:p>
        </w:tc>
        <w:tc>
          <w:tcPr>
            <w:tcW w:w="709" w:type="dxa"/>
            <w:shd w:val="clear" w:color="auto" w:fill="D9D9D9"/>
          </w:tcPr>
          <w:p w14:paraId="22549B9F" w14:textId="77777777" w:rsidR="006A45FD" w:rsidRDefault="0090345B">
            <w:pPr>
              <w:jc w:val="center"/>
              <w:rPr>
                <w:rFonts w:ascii="Times New Roman" w:hAnsi="Times New Roman"/>
                <w:b/>
              </w:rPr>
            </w:pPr>
            <w:r>
              <w:rPr>
                <w:rFonts w:ascii="Times New Roman" w:hAnsi="Times New Roman"/>
                <w:b/>
              </w:rPr>
              <w:t>版本</w:t>
            </w:r>
          </w:p>
        </w:tc>
        <w:tc>
          <w:tcPr>
            <w:tcW w:w="1843" w:type="dxa"/>
            <w:shd w:val="clear" w:color="auto" w:fill="D9D9D9"/>
          </w:tcPr>
          <w:p w14:paraId="22E2E646" w14:textId="77777777" w:rsidR="006A45FD" w:rsidRDefault="0090345B">
            <w:pPr>
              <w:jc w:val="center"/>
              <w:rPr>
                <w:rFonts w:ascii="Times New Roman" w:hAnsi="Times New Roman"/>
                <w:b/>
              </w:rPr>
            </w:pPr>
            <w:r>
              <w:rPr>
                <w:rFonts w:ascii="Times New Roman" w:hAnsi="Times New Roman"/>
                <w:b/>
              </w:rPr>
              <w:t>变更位置</w:t>
            </w:r>
          </w:p>
        </w:tc>
        <w:tc>
          <w:tcPr>
            <w:tcW w:w="1880" w:type="dxa"/>
            <w:shd w:val="clear" w:color="auto" w:fill="D9D9D9"/>
          </w:tcPr>
          <w:p w14:paraId="75A8D827" w14:textId="77777777" w:rsidR="006A45FD" w:rsidRDefault="0090345B">
            <w:pPr>
              <w:jc w:val="center"/>
              <w:rPr>
                <w:rFonts w:ascii="Times New Roman" w:hAnsi="Times New Roman"/>
                <w:b/>
              </w:rPr>
            </w:pPr>
            <w:r>
              <w:rPr>
                <w:rFonts w:ascii="Times New Roman" w:hAnsi="Times New Roman"/>
                <w:b/>
              </w:rPr>
              <w:t>变更原因</w:t>
            </w:r>
          </w:p>
        </w:tc>
        <w:tc>
          <w:tcPr>
            <w:tcW w:w="1249" w:type="dxa"/>
            <w:shd w:val="clear" w:color="auto" w:fill="D9D9D9"/>
          </w:tcPr>
          <w:p w14:paraId="6979505E" w14:textId="77777777" w:rsidR="006A45FD" w:rsidRDefault="0090345B">
            <w:pPr>
              <w:jc w:val="center"/>
              <w:rPr>
                <w:rFonts w:ascii="Times New Roman" w:hAnsi="Times New Roman"/>
                <w:b/>
              </w:rPr>
            </w:pPr>
            <w:r>
              <w:rPr>
                <w:rFonts w:ascii="Times New Roman" w:hAnsi="Times New Roman"/>
                <w:b/>
              </w:rPr>
              <w:t>修订人</w:t>
            </w:r>
          </w:p>
        </w:tc>
        <w:tc>
          <w:tcPr>
            <w:tcW w:w="1182" w:type="dxa"/>
            <w:shd w:val="clear" w:color="auto" w:fill="D9D9D9"/>
          </w:tcPr>
          <w:p w14:paraId="6E0D1E42" w14:textId="77777777" w:rsidR="006A45FD" w:rsidRDefault="0090345B">
            <w:pPr>
              <w:jc w:val="center"/>
              <w:rPr>
                <w:rFonts w:ascii="Times New Roman" w:hAnsi="Times New Roman"/>
                <w:b/>
              </w:rPr>
            </w:pPr>
            <w:r>
              <w:rPr>
                <w:rFonts w:ascii="Times New Roman" w:hAnsi="Times New Roman"/>
                <w:b/>
              </w:rPr>
              <w:t>审核人</w:t>
            </w:r>
          </w:p>
        </w:tc>
        <w:tc>
          <w:tcPr>
            <w:tcW w:w="1182" w:type="dxa"/>
            <w:shd w:val="clear" w:color="auto" w:fill="D9D9D9"/>
          </w:tcPr>
          <w:p w14:paraId="084EAA57" w14:textId="77777777" w:rsidR="006A45FD" w:rsidRDefault="0090345B">
            <w:pPr>
              <w:jc w:val="center"/>
              <w:rPr>
                <w:rFonts w:ascii="Times New Roman" w:hAnsi="Times New Roman"/>
                <w:b/>
              </w:rPr>
            </w:pPr>
            <w:r>
              <w:rPr>
                <w:rFonts w:ascii="Times New Roman" w:hAnsi="Times New Roman"/>
                <w:b/>
              </w:rPr>
              <w:t>批准人</w:t>
            </w:r>
          </w:p>
        </w:tc>
      </w:tr>
      <w:tr w:rsidR="00FF52CF" w14:paraId="1DED20F0" w14:textId="77777777">
        <w:tc>
          <w:tcPr>
            <w:tcW w:w="675" w:type="dxa"/>
          </w:tcPr>
          <w:p w14:paraId="32673534" w14:textId="77777777" w:rsidR="00FF52CF" w:rsidRDefault="00FF52CF" w:rsidP="00FF52CF">
            <w:pPr>
              <w:jc w:val="center"/>
              <w:rPr>
                <w:rFonts w:ascii="Times New Roman" w:hAnsi="Times New Roman"/>
              </w:rPr>
            </w:pPr>
            <w:r>
              <w:rPr>
                <w:rFonts w:ascii="Times New Roman" w:hAnsi="Times New Roman"/>
              </w:rPr>
              <w:t>1</w:t>
            </w:r>
          </w:p>
        </w:tc>
        <w:tc>
          <w:tcPr>
            <w:tcW w:w="1134" w:type="dxa"/>
          </w:tcPr>
          <w:p w14:paraId="3C70CC1B" w14:textId="258F25DF" w:rsidR="00FF52CF" w:rsidRDefault="00FF52CF" w:rsidP="00FF52CF">
            <w:pPr>
              <w:rPr>
                <w:rFonts w:ascii="Times New Roman" w:hAnsi="Times New Roman"/>
              </w:rPr>
            </w:pPr>
            <w:r>
              <w:rPr>
                <w:rFonts w:ascii="Times New Roman" w:hAnsi="Times New Roman" w:hint="eastAsia"/>
              </w:rPr>
              <w:t>2026/3/30</w:t>
            </w:r>
          </w:p>
        </w:tc>
        <w:tc>
          <w:tcPr>
            <w:tcW w:w="709" w:type="dxa"/>
          </w:tcPr>
          <w:p w14:paraId="4E52F4D6" w14:textId="7FACAEE1" w:rsidR="00FF52CF" w:rsidRDefault="00FF52CF" w:rsidP="00FF52CF">
            <w:pPr>
              <w:rPr>
                <w:rFonts w:ascii="Times New Roman" w:hAnsi="Times New Roman"/>
              </w:rPr>
            </w:pPr>
            <w:r>
              <w:rPr>
                <w:rFonts w:ascii="Times New Roman" w:hAnsi="Times New Roman" w:hint="eastAsia"/>
              </w:rPr>
              <w:t>1.0</w:t>
            </w:r>
          </w:p>
        </w:tc>
        <w:tc>
          <w:tcPr>
            <w:tcW w:w="1843" w:type="dxa"/>
          </w:tcPr>
          <w:p w14:paraId="5F878517" w14:textId="1EBDE9E6" w:rsidR="00FF52CF" w:rsidRDefault="00FF52CF" w:rsidP="00FF52CF">
            <w:pPr>
              <w:rPr>
                <w:rFonts w:ascii="Times New Roman" w:hAnsi="Times New Roman"/>
              </w:rPr>
            </w:pPr>
            <w:r>
              <w:rPr>
                <w:rFonts w:ascii="Times New Roman" w:hAnsi="Times New Roman" w:hint="eastAsia"/>
              </w:rPr>
              <w:t>全文</w:t>
            </w:r>
          </w:p>
        </w:tc>
        <w:tc>
          <w:tcPr>
            <w:tcW w:w="1880" w:type="dxa"/>
          </w:tcPr>
          <w:p w14:paraId="6D09AAE7" w14:textId="76C2CF47" w:rsidR="00FF52CF" w:rsidRDefault="00FF52CF" w:rsidP="00FF52CF">
            <w:pPr>
              <w:rPr>
                <w:rFonts w:ascii="Times New Roman" w:hAnsi="Times New Roman"/>
              </w:rPr>
            </w:pPr>
            <w:r>
              <w:rPr>
                <w:rFonts w:ascii="Times New Roman" w:hAnsi="Times New Roman" w:hint="eastAsia"/>
              </w:rPr>
              <w:t>建立初稿</w:t>
            </w:r>
          </w:p>
        </w:tc>
        <w:tc>
          <w:tcPr>
            <w:tcW w:w="1249" w:type="dxa"/>
          </w:tcPr>
          <w:p w14:paraId="26EE612C" w14:textId="79F38F16" w:rsidR="00FF52CF" w:rsidRDefault="00FF52CF" w:rsidP="00FF52CF">
            <w:pPr>
              <w:rPr>
                <w:rFonts w:ascii="Times New Roman" w:hAnsi="Times New Roman"/>
              </w:rPr>
            </w:pPr>
            <w:r>
              <w:rPr>
                <w:rFonts w:ascii="Times New Roman" w:hAnsi="Times New Roman" w:hint="eastAsia"/>
              </w:rPr>
              <w:t>王佳林</w:t>
            </w:r>
          </w:p>
        </w:tc>
        <w:tc>
          <w:tcPr>
            <w:tcW w:w="1182" w:type="dxa"/>
          </w:tcPr>
          <w:p w14:paraId="22129533" w14:textId="77777777" w:rsidR="00FF52CF" w:rsidRDefault="00FF52CF" w:rsidP="00FF52CF">
            <w:pPr>
              <w:rPr>
                <w:rFonts w:ascii="Times New Roman" w:hAnsi="Times New Roman"/>
              </w:rPr>
            </w:pPr>
          </w:p>
        </w:tc>
        <w:tc>
          <w:tcPr>
            <w:tcW w:w="1182" w:type="dxa"/>
          </w:tcPr>
          <w:p w14:paraId="3DF2928E" w14:textId="77777777" w:rsidR="00FF52CF" w:rsidRDefault="00FF52CF" w:rsidP="00FF52CF">
            <w:pPr>
              <w:rPr>
                <w:rFonts w:ascii="Times New Roman" w:hAnsi="Times New Roman"/>
              </w:rPr>
            </w:pPr>
          </w:p>
        </w:tc>
      </w:tr>
      <w:tr w:rsidR="006A45FD" w14:paraId="34F06E58" w14:textId="77777777">
        <w:tc>
          <w:tcPr>
            <w:tcW w:w="675" w:type="dxa"/>
            <w:vAlign w:val="center"/>
          </w:tcPr>
          <w:p w14:paraId="2D155860" w14:textId="77777777" w:rsidR="006A45FD" w:rsidRDefault="006A45FD">
            <w:pPr>
              <w:jc w:val="center"/>
              <w:rPr>
                <w:rFonts w:ascii="Times New Roman" w:hAnsi="Times New Roman"/>
              </w:rPr>
            </w:pPr>
          </w:p>
        </w:tc>
        <w:tc>
          <w:tcPr>
            <w:tcW w:w="1134" w:type="dxa"/>
            <w:vAlign w:val="center"/>
          </w:tcPr>
          <w:p w14:paraId="26EC35C4" w14:textId="77777777" w:rsidR="006A45FD" w:rsidRDefault="006A45FD">
            <w:pPr>
              <w:rPr>
                <w:rFonts w:ascii="Times New Roman" w:hAnsi="Times New Roman"/>
              </w:rPr>
            </w:pPr>
          </w:p>
        </w:tc>
        <w:tc>
          <w:tcPr>
            <w:tcW w:w="709" w:type="dxa"/>
            <w:vAlign w:val="center"/>
          </w:tcPr>
          <w:p w14:paraId="4ED76057" w14:textId="77777777" w:rsidR="006A45FD" w:rsidRDefault="006A45FD">
            <w:pPr>
              <w:rPr>
                <w:rFonts w:ascii="Times New Roman" w:hAnsi="Times New Roman"/>
              </w:rPr>
            </w:pPr>
          </w:p>
        </w:tc>
        <w:tc>
          <w:tcPr>
            <w:tcW w:w="1843" w:type="dxa"/>
          </w:tcPr>
          <w:p w14:paraId="3797D607" w14:textId="77777777" w:rsidR="006A45FD" w:rsidRDefault="006A45FD">
            <w:pPr>
              <w:rPr>
                <w:rFonts w:ascii="Times New Roman" w:hAnsi="Times New Roman"/>
              </w:rPr>
            </w:pPr>
          </w:p>
        </w:tc>
        <w:tc>
          <w:tcPr>
            <w:tcW w:w="1880" w:type="dxa"/>
            <w:vAlign w:val="center"/>
          </w:tcPr>
          <w:p w14:paraId="56FA9E03" w14:textId="77777777" w:rsidR="006A45FD" w:rsidRDefault="006A45FD">
            <w:pPr>
              <w:rPr>
                <w:rFonts w:ascii="Times New Roman" w:hAnsi="Times New Roman"/>
              </w:rPr>
            </w:pPr>
          </w:p>
        </w:tc>
        <w:tc>
          <w:tcPr>
            <w:tcW w:w="1249" w:type="dxa"/>
            <w:vAlign w:val="center"/>
          </w:tcPr>
          <w:p w14:paraId="678CC044" w14:textId="77777777" w:rsidR="006A45FD" w:rsidRDefault="006A45FD">
            <w:pPr>
              <w:rPr>
                <w:rFonts w:ascii="Times New Roman" w:hAnsi="Times New Roman"/>
              </w:rPr>
            </w:pPr>
          </w:p>
        </w:tc>
        <w:tc>
          <w:tcPr>
            <w:tcW w:w="1182" w:type="dxa"/>
            <w:vAlign w:val="center"/>
          </w:tcPr>
          <w:p w14:paraId="1DB8CF1D" w14:textId="77777777" w:rsidR="006A45FD" w:rsidRDefault="006A45FD">
            <w:pPr>
              <w:rPr>
                <w:rFonts w:ascii="Times New Roman" w:hAnsi="Times New Roman"/>
              </w:rPr>
            </w:pPr>
          </w:p>
        </w:tc>
        <w:tc>
          <w:tcPr>
            <w:tcW w:w="1182" w:type="dxa"/>
            <w:vAlign w:val="center"/>
          </w:tcPr>
          <w:p w14:paraId="55EE6047" w14:textId="77777777" w:rsidR="006A45FD" w:rsidRDefault="006A45FD">
            <w:pPr>
              <w:rPr>
                <w:rFonts w:ascii="Times New Roman" w:hAnsi="Times New Roman"/>
              </w:rPr>
            </w:pPr>
          </w:p>
        </w:tc>
      </w:tr>
      <w:tr w:rsidR="006A45FD" w14:paraId="15679DB4" w14:textId="77777777">
        <w:tc>
          <w:tcPr>
            <w:tcW w:w="675" w:type="dxa"/>
          </w:tcPr>
          <w:p w14:paraId="06C5E4B0" w14:textId="77777777" w:rsidR="006A45FD" w:rsidRDefault="006A45FD">
            <w:pPr>
              <w:jc w:val="center"/>
              <w:rPr>
                <w:rFonts w:ascii="Times New Roman" w:hAnsi="Times New Roman"/>
              </w:rPr>
            </w:pPr>
          </w:p>
        </w:tc>
        <w:tc>
          <w:tcPr>
            <w:tcW w:w="1134" w:type="dxa"/>
          </w:tcPr>
          <w:p w14:paraId="70E2E8AF" w14:textId="77777777" w:rsidR="006A45FD" w:rsidRDefault="006A45FD">
            <w:pPr>
              <w:rPr>
                <w:rFonts w:ascii="Times New Roman" w:hAnsi="Times New Roman"/>
              </w:rPr>
            </w:pPr>
          </w:p>
        </w:tc>
        <w:tc>
          <w:tcPr>
            <w:tcW w:w="709" w:type="dxa"/>
          </w:tcPr>
          <w:p w14:paraId="4C057CFB" w14:textId="77777777" w:rsidR="006A45FD" w:rsidRDefault="006A45FD">
            <w:pPr>
              <w:rPr>
                <w:rFonts w:ascii="Times New Roman" w:hAnsi="Times New Roman"/>
              </w:rPr>
            </w:pPr>
          </w:p>
        </w:tc>
        <w:tc>
          <w:tcPr>
            <w:tcW w:w="1843" w:type="dxa"/>
          </w:tcPr>
          <w:p w14:paraId="09988952" w14:textId="77777777" w:rsidR="006A45FD" w:rsidRDefault="006A45FD">
            <w:pPr>
              <w:rPr>
                <w:rFonts w:ascii="Times New Roman" w:hAnsi="Times New Roman"/>
              </w:rPr>
            </w:pPr>
          </w:p>
        </w:tc>
        <w:tc>
          <w:tcPr>
            <w:tcW w:w="1880" w:type="dxa"/>
          </w:tcPr>
          <w:p w14:paraId="3BD8C3FD" w14:textId="77777777" w:rsidR="006A45FD" w:rsidRDefault="006A45FD">
            <w:pPr>
              <w:rPr>
                <w:rFonts w:ascii="Times New Roman" w:hAnsi="Times New Roman"/>
              </w:rPr>
            </w:pPr>
          </w:p>
        </w:tc>
        <w:tc>
          <w:tcPr>
            <w:tcW w:w="1249" w:type="dxa"/>
          </w:tcPr>
          <w:p w14:paraId="05E39968" w14:textId="77777777" w:rsidR="006A45FD" w:rsidRDefault="006A45FD">
            <w:pPr>
              <w:rPr>
                <w:rFonts w:ascii="Times New Roman" w:hAnsi="Times New Roman"/>
              </w:rPr>
            </w:pPr>
          </w:p>
        </w:tc>
        <w:tc>
          <w:tcPr>
            <w:tcW w:w="1182" w:type="dxa"/>
          </w:tcPr>
          <w:p w14:paraId="0780CBC1" w14:textId="77777777" w:rsidR="006A45FD" w:rsidRDefault="006A45FD">
            <w:pPr>
              <w:rPr>
                <w:rFonts w:ascii="Times New Roman" w:hAnsi="Times New Roman"/>
              </w:rPr>
            </w:pPr>
          </w:p>
        </w:tc>
        <w:tc>
          <w:tcPr>
            <w:tcW w:w="1182" w:type="dxa"/>
          </w:tcPr>
          <w:p w14:paraId="73155B97" w14:textId="77777777" w:rsidR="006A45FD" w:rsidRDefault="006A45FD">
            <w:pPr>
              <w:rPr>
                <w:rFonts w:ascii="Times New Roman" w:hAnsi="Times New Roman"/>
              </w:rPr>
            </w:pPr>
          </w:p>
        </w:tc>
      </w:tr>
      <w:tr w:rsidR="006A45FD" w14:paraId="07D89F54" w14:textId="77777777">
        <w:tc>
          <w:tcPr>
            <w:tcW w:w="675" w:type="dxa"/>
          </w:tcPr>
          <w:p w14:paraId="4319C0F5" w14:textId="77777777" w:rsidR="006A45FD" w:rsidRDefault="006A45FD">
            <w:pPr>
              <w:jc w:val="center"/>
              <w:rPr>
                <w:rFonts w:ascii="Times New Roman" w:hAnsi="Times New Roman"/>
              </w:rPr>
            </w:pPr>
          </w:p>
        </w:tc>
        <w:tc>
          <w:tcPr>
            <w:tcW w:w="1134" w:type="dxa"/>
          </w:tcPr>
          <w:p w14:paraId="4E0C442E" w14:textId="77777777" w:rsidR="006A45FD" w:rsidRDefault="006A45FD">
            <w:pPr>
              <w:rPr>
                <w:rFonts w:ascii="Times New Roman" w:hAnsi="Times New Roman"/>
              </w:rPr>
            </w:pPr>
          </w:p>
        </w:tc>
        <w:tc>
          <w:tcPr>
            <w:tcW w:w="709" w:type="dxa"/>
          </w:tcPr>
          <w:p w14:paraId="47A075FF" w14:textId="77777777" w:rsidR="006A45FD" w:rsidRDefault="006A45FD">
            <w:pPr>
              <w:rPr>
                <w:rFonts w:ascii="Times New Roman" w:hAnsi="Times New Roman"/>
              </w:rPr>
            </w:pPr>
          </w:p>
        </w:tc>
        <w:tc>
          <w:tcPr>
            <w:tcW w:w="1843" w:type="dxa"/>
          </w:tcPr>
          <w:p w14:paraId="71DB96F1" w14:textId="77777777" w:rsidR="006A45FD" w:rsidRDefault="006A45FD">
            <w:pPr>
              <w:rPr>
                <w:rFonts w:ascii="Times New Roman" w:hAnsi="Times New Roman"/>
              </w:rPr>
            </w:pPr>
          </w:p>
        </w:tc>
        <w:tc>
          <w:tcPr>
            <w:tcW w:w="1880" w:type="dxa"/>
          </w:tcPr>
          <w:p w14:paraId="103A9D8E" w14:textId="77777777" w:rsidR="006A45FD" w:rsidRDefault="006A45FD">
            <w:pPr>
              <w:rPr>
                <w:rFonts w:ascii="Times New Roman" w:hAnsi="Times New Roman"/>
              </w:rPr>
            </w:pPr>
          </w:p>
        </w:tc>
        <w:tc>
          <w:tcPr>
            <w:tcW w:w="1249" w:type="dxa"/>
          </w:tcPr>
          <w:p w14:paraId="33BB09C2" w14:textId="77777777" w:rsidR="006A45FD" w:rsidRDefault="006A45FD">
            <w:pPr>
              <w:rPr>
                <w:rFonts w:ascii="Times New Roman" w:hAnsi="Times New Roman"/>
              </w:rPr>
            </w:pPr>
          </w:p>
        </w:tc>
        <w:tc>
          <w:tcPr>
            <w:tcW w:w="1182" w:type="dxa"/>
          </w:tcPr>
          <w:p w14:paraId="297221A8" w14:textId="77777777" w:rsidR="006A45FD" w:rsidRDefault="006A45FD">
            <w:pPr>
              <w:rPr>
                <w:rFonts w:ascii="Times New Roman" w:hAnsi="Times New Roman"/>
              </w:rPr>
            </w:pPr>
          </w:p>
        </w:tc>
        <w:tc>
          <w:tcPr>
            <w:tcW w:w="1182" w:type="dxa"/>
          </w:tcPr>
          <w:p w14:paraId="1A81FD21" w14:textId="77777777" w:rsidR="006A45FD" w:rsidRDefault="006A45FD">
            <w:pPr>
              <w:rPr>
                <w:rFonts w:ascii="Times New Roman" w:hAnsi="Times New Roman"/>
              </w:rPr>
            </w:pPr>
          </w:p>
        </w:tc>
      </w:tr>
    </w:tbl>
    <w:p w14:paraId="1C64FFCE" w14:textId="77777777" w:rsidR="006A45FD" w:rsidRDefault="0090345B">
      <w:pPr>
        <w:rPr>
          <w:rFonts w:ascii="Times New Roman" w:hAnsi="Times New Roman"/>
        </w:rPr>
      </w:pPr>
      <w:r>
        <w:rPr>
          <w:rFonts w:ascii="Times New Roman" w:hAnsi="Times New Roman"/>
        </w:rPr>
        <w:t>说明：</w:t>
      </w:r>
      <w:r>
        <w:rPr>
          <w:rFonts w:ascii="Times New Roman" w:hAnsi="Times New Roman"/>
        </w:rPr>
        <w:t>“</w:t>
      </w:r>
      <w:r>
        <w:rPr>
          <w:rFonts w:ascii="Times New Roman" w:hAnsi="Times New Roman"/>
        </w:rPr>
        <w:t>变更原因</w:t>
      </w:r>
      <w:r>
        <w:rPr>
          <w:rFonts w:ascii="Times New Roman" w:hAnsi="Times New Roman"/>
        </w:rPr>
        <w:t>”</w:t>
      </w:r>
      <w:r>
        <w:rPr>
          <w:rFonts w:ascii="Times New Roman" w:hAnsi="Times New Roman"/>
        </w:rPr>
        <w:t>主要是分为：</w:t>
      </w:r>
    </w:p>
    <w:p w14:paraId="69B654B4" w14:textId="77777777" w:rsidR="006A45FD" w:rsidRDefault="0090345B">
      <w:pPr>
        <w:pStyle w:val="12"/>
        <w:numPr>
          <w:ilvl w:val="0"/>
          <w:numId w:val="2"/>
        </w:numPr>
        <w:ind w:firstLineChars="0"/>
        <w:rPr>
          <w:rFonts w:ascii="Times New Roman" w:hAnsi="Times New Roman"/>
        </w:rPr>
      </w:pPr>
      <w:r>
        <w:rPr>
          <w:rFonts w:ascii="Times New Roman" w:hAnsi="Times New Roman"/>
        </w:rPr>
        <w:t>建立初稿</w:t>
      </w:r>
    </w:p>
    <w:p w14:paraId="12DC798D" w14:textId="77777777" w:rsidR="006A45FD" w:rsidRDefault="0090345B">
      <w:pPr>
        <w:pStyle w:val="12"/>
        <w:numPr>
          <w:ilvl w:val="0"/>
          <w:numId w:val="2"/>
        </w:numPr>
        <w:ind w:firstLineChars="0"/>
        <w:rPr>
          <w:rFonts w:ascii="Times New Roman" w:hAnsi="Times New Roman"/>
        </w:rPr>
      </w:pPr>
      <w:r>
        <w:rPr>
          <w:rFonts w:ascii="Times New Roman" w:hAnsi="Times New Roman"/>
        </w:rPr>
        <w:t>内容修订</w:t>
      </w:r>
    </w:p>
    <w:p w14:paraId="2F2FC8E0" w14:textId="77777777" w:rsidR="006A45FD" w:rsidRDefault="0090345B">
      <w:pPr>
        <w:pStyle w:val="12"/>
        <w:numPr>
          <w:ilvl w:val="0"/>
          <w:numId w:val="2"/>
        </w:numPr>
        <w:ind w:firstLineChars="0"/>
        <w:rPr>
          <w:rFonts w:ascii="Times New Roman" w:hAnsi="Times New Roman"/>
        </w:rPr>
      </w:pPr>
      <w:r>
        <w:rPr>
          <w:rFonts w:ascii="Times New Roman" w:hAnsi="Times New Roman"/>
        </w:rPr>
        <w:t>正式发布</w:t>
      </w:r>
    </w:p>
    <w:p w14:paraId="573A0B1F" w14:textId="77777777" w:rsidR="006A45FD" w:rsidRDefault="0090345B">
      <w:pPr>
        <w:widowControl/>
        <w:jc w:val="left"/>
        <w:rPr>
          <w:rFonts w:ascii="Times New Roman" w:hAnsi="Times New Roman"/>
        </w:rPr>
      </w:pPr>
      <w:r>
        <w:rPr>
          <w:rFonts w:ascii="Times New Roman" w:hAnsi="Times New Roman"/>
        </w:rPr>
        <w:br w:type="page"/>
      </w:r>
    </w:p>
    <w:sdt>
      <w:sdtPr>
        <w:rPr>
          <w:lang w:val="zh-CN"/>
        </w:rPr>
        <w:id w:val="-647589688"/>
        <w:docPartObj>
          <w:docPartGallery w:val="Table of Contents"/>
          <w:docPartUnique/>
        </w:docPartObj>
      </w:sdtPr>
      <w:sdtEndPr>
        <w:rPr>
          <w:rFonts w:ascii="Calibri" w:hAnsi="Calibri"/>
          <w:color w:val="auto"/>
          <w:kern w:val="2"/>
          <w:sz w:val="21"/>
          <w:szCs w:val="22"/>
        </w:rPr>
      </w:sdtEndPr>
      <w:sdtContent>
        <w:bookmarkStart w:id="4" w:name="_Toc7307" w:displacedByCustomXml="prev"/>
        <w:p w14:paraId="61BF9A09" w14:textId="226861F9" w:rsidR="008741FE" w:rsidRPr="006711B1" w:rsidRDefault="006711B1" w:rsidP="006711B1">
          <w:pPr>
            <w:pStyle w:val="TOC10"/>
            <w:jc w:val="center"/>
            <w:rPr>
              <w:rFonts w:ascii="Times New Roman" w:hAnsi="Times New Roman"/>
            </w:rPr>
          </w:pPr>
          <w:r>
            <w:rPr>
              <w:rFonts w:ascii="Times New Roman" w:hAnsi="Times New Roman"/>
              <w:lang w:val="zh-CN"/>
            </w:rPr>
            <w:t>目录</w:t>
          </w:r>
          <w:bookmarkEnd w:id="4"/>
          <w:r w:rsidR="008741FE">
            <w:fldChar w:fldCharType="begin"/>
          </w:r>
          <w:r w:rsidR="008741FE">
            <w:instrText xml:space="preserve"> TOC \o "1-3" \h \z \u </w:instrText>
          </w:r>
          <w:r w:rsidR="008741FE">
            <w:fldChar w:fldCharType="separate"/>
          </w:r>
        </w:p>
        <w:p w14:paraId="0E8544CE" w14:textId="36BD6A27" w:rsidR="008741FE" w:rsidRDefault="008741FE">
          <w:pPr>
            <w:pStyle w:val="TOC1"/>
            <w:rPr>
              <w:rFonts w:asciiTheme="minorHAnsi" w:eastAsiaTheme="minorEastAsia" w:hAnsiTheme="minorHAnsi" w:cstheme="minorBidi"/>
              <w:noProof/>
            </w:rPr>
          </w:pPr>
          <w:hyperlink w:anchor="_Toc225784750" w:history="1">
            <w:r w:rsidRPr="00986338">
              <w:rPr>
                <w:rStyle w:val="ab"/>
                <w:rFonts w:ascii="Times New Roman" w:hAnsi="Times New Roman"/>
                <w:noProof/>
              </w:rPr>
              <w:t>1.</w:t>
            </w:r>
            <w:r>
              <w:rPr>
                <w:rFonts w:asciiTheme="minorHAnsi" w:eastAsiaTheme="minorEastAsia" w:hAnsiTheme="minorHAnsi" w:cstheme="minorBidi"/>
                <w:noProof/>
              </w:rPr>
              <w:tab/>
            </w:r>
            <w:r w:rsidRPr="00986338">
              <w:rPr>
                <w:rStyle w:val="ab"/>
                <w:rFonts w:ascii="Times New Roman" w:hAnsi="Times New Roman"/>
                <w:noProof/>
              </w:rPr>
              <w:t>文档介绍</w:t>
            </w:r>
            <w:r>
              <w:rPr>
                <w:noProof/>
                <w:webHidden/>
              </w:rPr>
              <w:tab/>
            </w:r>
            <w:r>
              <w:rPr>
                <w:noProof/>
                <w:webHidden/>
              </w:rPr>
              <w:fldChar w:fldCharType="begin"/>
            </w:r>
            <w:r>
              <w:rPr>
                <w:noProof/>
                <w:webHidden/>
              </w:rPr>
              <w:instrText xml:space="preserve"> PAGEREF _Toc225784750 \h </w:instrText>
            </w:r>
            <w:r>
              <w:rPr>
                <w:noProof/>
                <w:webHidden/>
              </w:rPr>
            </w:r>
            <w:r>
              <w:rPr>
                <w:noProof/>
                <w:webHidden/>
              </w:rPr>
              <w:fldChar w:fldCharType="separate"/>
            </w:r>
            <w:r>
              <w:rPr>
                <w:noProof/>
                <w:webHidden/>
              </w:rPr>
              <w:t>5</w:t>
            </w:r>
            <w:r>
              <w:rPr>
                <w:noProof/>
                <w:webHidden/>
              </w:rPr>
              <w:fldChar w:fldCharType="end"/>
            </w:r>
          </w:hyperlink>
        </w:p>
        <w:p w14:paraId="29AD5E24" w14:textId="32EB80E5"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51" w:history="1">
            <w:r w:rsidRPr="00986338">
              <w:rPr>
                <w:rStyle w:val="ab"/>
                <w:rFonts w:ascii="Times New Roman" w:hAnsi="Times New Roman"/>
                <w:noProof/>
              </w:rPr>
              <w:t>1.1.</w:t>
            </w:r>
            <w:r>
              <w:rPr>
                <w:rFonts w:asciiTheme="minorHAnsi" w:eastAsiaTheme="minorEastAsia" w:hAnsiTheme="minorHAnsi" w:cstheme="minorBidi"/>
                <w:noProof/>
              </w:rPr>
              <w:tab/>
            </w:r>
            <w:r w:rsidRPr="00986338">
              <w:rPr>
                <w:rStyle w:val="ab"/>
                <w:rFonts w:ascii="Times New Roman" w:hAnsi="Times New Roman"/>
                <w:noProof/>
              </w:rPr>
              <w:t>编写目的</w:t>
            </w:r>
            <w:r>
              <w:rPr>
                <w:noProof/>
                <w:webHidden/>
              </w:rPr>
              <w:tab/>
            </w:r>
            <w:r>
              <w:rPr>
                <w:noProof/>
                <w:webHidden/>
              </w:rPr>
              <w:fldChar w:fldCharType="begin"/>
            </w:r>
            <w:r>
              <w:rPr>
                <w:noProof/>
                <w:webHidden/>
              </w:rPr>
              <w:instrText xml:space="preserve"> PAGEREF _Toc225784751 \h </w:instrText>
            </w:r>
            <w:r>
              <w:rPr>
                <w:noProof/>
                <w:webHidden/>
              </w:rPr>
            </w:r>
            <w:r>
              <w:rPr>
                <w:noProof/>
                <w:webHidden/>
              </w:rPr>
              <w:fldChar w:fldCharType="separate"/>
            </w:r>
            <w:r>
              <w:rPr>
                <w:noProof/>
                <w:webHidden/>
              </w:rPr>
              <w:t>5</w:t>
            </w:r>
            <w:r>
              <w:rPr>
                <w:noProof/>
                <w:webHidden/>
              </w:rPr>
              <w:fldChar w:fldCharType="end"/>
            </w:r>
          </w:hyperlink>
        </w:p>
        <w:p w14:paraId="7B01539B" w14:textId="7B89B213"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52" w:history="1">
            <w:r w:rsidRPr="00986338">
              <w:rPr>
                <w:rStyle w:val="ab"/>
                <w:rFonts w:ascii="Times New Roman" w:hAnsi="Times New Roman"/>
                <w:noProof/>
              </w:rPr>
              <w:t>1.2.</w:t>
            </w:r>
            <w:r>
              <w:rPr>
                <w:rFonts w:asciiTheme="minorHAnsi" w:eastAsiaTheme="minorEastAsia" w:hAnsiTheme="minorHAnsi" w:cstheme="minorBidi"/>
                <w:noProof/>
              </w:rPr>
              <w:tab/>
            </w:r>
            <w:r w:rsidRPr="00986338">
              <w:rPr>
                <w:rStyle w:val="ab"/>
                <w:rFonts w:ascii="Times New Roman" w:hAnsi="Times New Roman"/>
                <w:noProof/>
              </w:rPr>
              <w:t>文档范围</w:t>
            </w:r>
            <w:r>
              <w:rPr>
                <w:noProof/>
                <w:webHidden/>
              </w:rPr>
              <w:tab/>
            </w:r>
            <w:r>
              <w:rPr>
                <w:noProof/>
                <w:webHidden/>
              </w:rPr>
              <w:fldChar w:fldCharType="begin"/>
            </w:r>
            <w:r>
              <w:rPr>
                <w:noProof/>
                <w:webHidden/>
              </w:rPr>
              <w:instrText xml:space="preserve"> PAGEREF _Toc225784752 \h </w:instrText>
            </w:r>
            <w:r>
              <w:rPr>
                <w:noProof/>
                <w:webHidden/>
              </w:rPr>
            </w:r>
            <w:r>
              <w:rPr>
                <w:noProof/>
                <w:webHidden/>
              </w:rPr>
              <w:fldChar w:fldCharType="separate"/>
            </w:r>
            <w:r>
              <w:rPr>
                <w:noProof/>
                <w:webHidden/>
              </w:rPr>
              <w:t>5</w:t>
            </w:r>
            <w:r>
              <w:rPr>
                <w:noProof/>
                <w:webHidden/>
              </w:rPr>
              <w:fldChar w:fldCharType="end"/>
            </w:r>
          </w:hyperlink>
        </w:p>
        <w:p w14:paraId="7CF15AEA" w14:textId="2AE13845"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53" w:history="1">
            <w:r w:rsidRPr="00986338">
              <w:rPr>
                <w:rStyle w:val="ab"/>
                <w:rFonts w:ascii="Times New Roman" w:hAnsi="Times New Roman"/>
                <w:noProof/>
              </w:rPr>
              <w:t>1.3.</w:t>
            </w:r>
            <w:r>
              <w:rPr>
                <w:rFonts w:asciiTheme="minorHAnsi" w:eastAsiaTheme="minorEastAsia" w:hAnsiTheme="minorHAnsi" w:cstheme="minorBidi"/>
                <w:noProof/>
              </w:rPr>
              <w:tab/>
            </w:r>
            <w:r w:rsidRPr="00986338">
              <w:rPr>
                <w:rStyle w:val="ab"/>
                <w:rFonts w:ascii="Times New Roman" w:hAnsi="Times New Roman"/>
                <w:noProof/>
              </w:rPr>
              <w:t>读者对象</w:t>
            </w:r>
            <w:r>
              <w:rPr>
                <w:noProof/>
                <w:webHidden/>
              </w:rPr>
              <w:tab/>
            </w:r>
            <w:r>
              <w:rPr>
                <w:noProof/>
                <w:webHidden/>
              </w:rPr>
              <w:fldChar w:fldCharType="begin"/>
            </w:r>
            <w:r>
              <w:rPr>
                <w:noProof/>
                <w:webHidden/>
              </w:rPr>
              <w:instrText xml:space="preserve"> PAGEREF _Toc225784753 \h </w:instrText>
            </w:r>
            <w:r>
              <w:rPr>
                <w:noProof/>
                <w:webHidden/>
              </w:rPr>
            </w:r>
            <w:r>
              <w:rPr>
                <w:noProof/>
                <w:webHidden/>
              </w:rPr>
              <w:fldChar w:fldCharType="separate"/>
            </w:r>
            <w:r>
              <w:rPr>
                <w:noProof/>
                <w:webHidden/>
              </w:rPr>
              <w:t>5</w:t>
            </w:r>
            <w:r>
              <w:rPr>
                <w:noProof/>
                <w:webHidden/>
              </w:rPr>
              <w:fldChar w:fldCharType="end"/>
            </w:r>
          </w:hyperlink>
        </w:p>
        <w:p w14:paraId="5239BBB7" w14:textId="07BE3A96"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54" w:history="1">
            <w:r w:rsidRPr="00986338">
              <w:rPr>
                <w:rStyle w:val="ab"/>
                <w:rFonts w:ascii="Times New Roman" w:hAnsi="Times New Roman"/>
                <w:noProof/>
              </w:rPr>
              <w:t>1.4.</w:t>
            </w:r>
            <w:r>
              <w:rPr>
                <w:rFonts w:asciiTheme="minorHAnsi" w:eastAsiaTheme="minorEastAsia" w:hAnsiTheme="minorHAnsi" w:cstheme="minorBidi"/>
                <w:noProof/>
              </w:rPr>
              <w:tab/>
            </w:r>
            <w:r w:rsidRPr="00986338">
              <w:rPr>
                <w:rStyle w:val="ab"/>
                <w:rFonts w:ascii="Times New Roman" w:hAnsi="Times New Roman"/>
                <w:noProof/>
              </w:rPr>
              <w:t>术语与缩写解释</w:t>
            </w:r>
            <w:r>
              <w:rPr>
                <w:noProof/>
                <w:webHidden/>
              </w:rPr>
              <w:tab/>
            </w:r>
            <w:r>
              <w:rPr>
                <w:noProof/>
                <w:webHidden/>
              </w:rPr>
              <w:fldChar w:fldCharType="begin"/>
            </w:r>
            <w:r>
              <w:rPr>
                <w:noProof/>
                <w:webHidden/>
              </w:rPr>
              <w:instrText xml:space="preserve"> PAGEREF _Toc225784754 \h </w:instrText>
            </w:r>
            <w:r>
              <w:rPr>
                <w:noProof/>
                <w:webHidden/>
              </w:rPr>
            </w:r>
            <w:r>
              <w:rPr>
                <w:noProof/>
                <w:webHidden/>
              </w:rPr>
              <w:fldChar w:fldCharType="separate"/>
            </w:r>
            <w:r>
              <w:rPr>
                <w:noProof/>
                <w:webHidden/>
              </w:rPr>
              <w:t>5</w:t>
            </w:r>
            <w:r>
              <w:rPr>
                <w:noProof/>
                <w:webHidden/>
              </w:rPr>
              <w:fldChar w:fldCharType="end"/>
            </w:r>
          </w:hyperlink>
        </w:p>
        <w:p w14:paraId="0BE34D4D" w14:textId="2E800F9A"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55" w:history="1">
            <w:r w:rsidRPr="00986338">
              <w:rPr>
                <w:rStyle w:val="ab"/>
                <w:rFonts w:ascii="Times New Roman" w:hAnsi="Times New Roman"/>
                <w:noProof/>
              </w:rPr>
              <w:t>1.5.</w:t>
            </w:r>
            <w:r>
              <w:rPr>
                <w:rFonts w:asciiTheme="minorHAnsi" w:eastAsiaTheme="minorEastAsia" w:hAnsiTheme="minorHAnsi" w:cstheme="minorBidi"/>
                <w:noProof/>
              </w:rPr>
              <w:tab/>
            </w:r>
            <w:r w:rsidRPr="00986338">
              <w:rPr>
                <w:rStyle w:val="ab"/>
                <w:rFonts w:ascii="Times New Roman" w:hAnsi="Times New Roman"/>
                <w:noProof/>
              </w:rPr>
              <w:t>参考资料</w:t>
            </w:r>
            <w:r>
              <w:rPr>
                <w:noProof/>
                <w:webHidden/>
              </w:rPr>
              <w:tab/>
            </w:r>
            <w:r>
              <w:rPr>
                <w:noProof/>
                <w:webHidden/>
              </w:rPr>
              <w:fldChar w:fldCharType="begin"/>
            </w:r>
            <w:r>
              <w:rPr>
                <w:noProof/>
                <w:webHidden/>
              </w:rPr>
              <w:instrText xml:space="preserve"> PAGEREF _Toc225784755 \h </w:instrText>
            </w:r>
            <w:r>
              <w:rPr>
                <w:noProof/>
                <w:webHidden/>
              </w:rPr>
            </w:r>
            <w:r>
              <w:rPr>
                <w:noProof/>
                <w:webHidden/>
              </w:rPr>
              <w:fldChar w:fldCharType="separate"/>
            </w:r>
            <w:r>
              <w:rPr>
                <w:noProof/>
                <w:webHidden/>
              </w:rPr>
              <w:t>6</w:t>
            </w:r>
            <w:r>
              <w:rPr>
                <w:noProof/>
                <w:webHidden/>
              </w:rPr>
              <w:fldChar w:fldCharType="end"/>
            </w:r>
          </w:hyperlink>
        </w:p>
        <w:p w14:paraId="2A193314" w14:textId="57C37677" w:rsidR="008741FE" w:rsidRDefault="008741FE">
          <w:pPr>
            <w:pStyle w:val="TOC1"/>
            <w:rPr>
              <w:rFonts w:asciiTheme="minorHAnsi" w:eastAsiaTheme="minorEastAsia" w:hAnsiTheme="minorHAnsi" w:cstheme="minorBidi"/>
              <w:noProof/>
            </w:rPr>
          </w:pPr>
          <w:hyperlink w:anchor="_Toc225784756" w:history="1">
            <w:r w:rsidRPr="00986338">
              <w:rPr>
                <w:rStyle w:val="ab"/>
                <w:rFonts w:ascii="Times New Roman" w:hAnsi="Times New Roman"/>
                <w:noProof/>
              </w:rPr>
              <w:t>2.</w:t>
            </w:r>
            <w:r>
              <w:rPr>
                <w:rFonts w:asciiTheme="minorHAnsi" w:eastAsiaTheme="minorEastAsia" w:hAnsiTheme="minorHAnsi" w:cstheme="minorBidi"/>
                <w:noProof/>
              </w:rPr>
              <w:tab/>
            </w:r>
            <w:r w:rsidRPr="00986338">
              <w:rPr>
                <w:rStyle w:val="ab"/>
                <w:rFonts w:ascii="Times New Roman" w:hAnsi="Times New Roman"/>
                <w:noProof/>
              </w:rPr>
              <w:t>项目介绍</w:t>
            </w:r>
            <w:r>
              <w:rPr>
                <w:noProof/>
                <w:webHidden/>
              </w:rPr>
              <w:tab/>
            </w:r>
            <w:r>
              <w:rPr>
                <w:noProof/>
                <w:webHidden/>
              </w:rPr>
              <w:fldChar w:fldCharType="begin"/>
            </w:r>
            <w:r>
              <w:rPr>
                <w:noProof/>
                <w:webHidden/>
              </w:rPr>
              <w:instrText xml:space="preserve"> PAGEREF _Toc225784756 \h </w:instrText>
            </w:r>
            <w:r>
              <w:rPr>
                <w:noProof/>
                <w:webHidden/>
              </w:rPr>
            </w:r>
            <w:r>
              <w:rPr>
                <w:noProof/>
                <w:webHidden/>
              </w:rPr>
              <w:fldChar w:fldCharType="separate"/>
            </w:r>
            <w:r>
              <w:rPr>
                <w:noProof/>
                <w:webHidden/>
              </w:rPr>
              <w:t>6</w:t>
            </w:r>
            <w:r>
              <w:rPr>
                <w:noProof/>
                <w:webHidden/>
              </w:rPr>
              <w:fldChar w:fldCharType="end"/>
            </w:r>
          </w:hyperlink>
        </w:p>
        <w:p w14:paraId="23C95145" w14:textId="761D1AEA"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57" w:history="1">
            <w:r w:rsidRPr="00986338">
              <w:rPr>
                <w:rStyle w:val="ab"/>
                <w:noProof/>
              </w:rPr>
              <w:t>2.1.</w:t>
            </w:r>
            <w:r>
              <w:rPr>
                <w:rFonts w:asciiTheme="minorHAnsi" w:eastAsiaTheme="minorEastAsia" w:hAnsiTheme="minorHAnsi" w:cstheme="minorBidi"/>
                <w:noProof/>
              </w:rPr>
              <w:tab/>
            </w:r>
            <w:r w:rsidRPr="00986338">
              <w:rPr>
                <w:rStyle w:val="ab"/>
                <w:rFonts w:ascii="Times New Roman" w:hAnsi="Times New Roman"/>
                <w:noProof/>
              </w:rPr>
              <w:t>项目说明</w:t>
            </w:r>
            <w:r>
              <w:rPr>
                <w:noProof/>
                <w:webHidden/>
              </w:rPr>
              <w:tab/>
            </w:r>
            <w:r>
              <w:rPr>
                <w:noProof/>
                <w:webHidden/>
              </w:rPr>
              <w:fldChar w:fldCharType="begin"/>
            </w:r>
            <w:r>
              <w:rPr>
                <w:noProof/>
                <w:webHidden/>
              </w:rPr>
              <w:instrText xml:space="preserve"> PAGEREF _Toc225784757 \h </w:instrText>
            </w:r>
            <w:r>
              <w:rPr>
                <w:noProof/>
                <w:webHidden/>
              </w:rPr>
            </w:r>
            <w:r>
              <w:rPr>
                <w:noProof/>
                <w:webHidden/>
              </w:rPr>
              <w:fldChar w:fldCharType="separate"/>
            </w:r>
            <w:r>
              <w:rPr>
                <w:noProof/>
                <w:webHidden/>
              </w:rPr>
              <w:t>6</w:t>
            </w:r>
            <w:r>
              <w:rPr>
                <w:noProof/>
                <w:webHidden/>
              </w:rPr>
              <w:fldChar w:fldCharType="end"/>
            </w:r>
          </w:hyperlink>
        </w:p>
        <w:p w14:paraId="7D3F9715" w14:textId="3D9D118C"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58" w:history="1">
            <w:r w:rsidRPr="00986338">
              <w:rPr>
                <w:rStyle w:val="ab"/>
                <w:rFonts w:ascii="Times New Roman" w:hAnsi="Times New Roman"/>
                <w:noProof/>
              </w:rPr>
              <w:t>2.2.</w:t>
            </w:r>
            <w:r>
              <w:rPr>
                <w:rFonts w:asciiTheme="minorHAnsi" w:eastAsiaTheme="minorEastAsia" w:hAnsiTheme="minorHAnsi" w:cstheme="minorBidi"/>
                <w:noProof/>
              </w:rPr>
              <w:tab/>
            </w:r>
            <w:r w:rsidRPr="00986338">
              <w:rPr>
                <w:rStyle w:val="ab"/>
                <w:rFonts w:ascii="Times New Roman" w:hAnsi="Times New Roman"/>
                <w:noProof/>
              </w:rPr>
              <w:t>项目背景</w:t>
            </w:r>
            <w:r>
              <w:rPr>
                <w:noProof/>
                <w:webHidden/>
              </w:rPr>
              <w:tab/>
            </w:r>
            <w:r>
              <w:rPr>
                <w:noProof/>
                <w:webHidden/>
              </w:rPr>
              <w:fldChar w:fldCharType="begin"/>
            </w:r>
            <w:r>
              <w:rPr>
                <w:noProof/>
                <w:webHidden/>
              </w:rPr>
              <w:instrText xml:space="preserve"> PAGEREF _Toc225784758 \h </w:instrText>
            </w:r>
            <w:r>
              <w:rPr>
                <w:noProof/>
                <w:webHidden/>
              </w:rPr>
            </w:r>
            <w:r>
              <w:rPr>
                <w:noProof/>
                <w:webHidden/>
              </w:rPr>
              <w:fldChar w:fldCharType="separate"/>
            </w:r>
            <w:r>
              <w:rPr>
                <w:noProof/>
                <w:webHidden/>
              </w:rPr>
              <w:t>6</w:t>
            </w:r>
            <w:r>
              <w:rPr>
                <w:noProof/>
                <w:webHidden/>
              </w:rPr>
              <w:fldChar w:fldCharType="end"/>
            </w:r>
          </w:hyperlink>
        </w:p>
        <w:p w14:paraId="0B940ABA" w14:textId="3B721C13"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59" w:history="1">
            <w:r w:rsidRPr="00986338">
              <w:rPr>
                <w:rStyle w:val="ab"/>
                <w:rFonts w:ascii="Times New Roman" w:hAnsi="Times New Roman"/>
                <w:noProof/>
              </w:rPr>
              <w:t>2.3.</w:t>
            </w:r>
            <w:r>
              <w:rPr>
                <w:rFonts w:asciiTheme="minorHAnsi" w:eastAsiaTheme="minorEastAsia" w:hAnsiTheme="minorHAnsi" w:cstheme="minorBidi"/>
                <w:noProof/>
              </w:rPr>
              <w:tab/>
            </w:r>
            <w:r w:rsidRPr="00986338">
              <w:rPr>
                <w:rStyle w:val="ab"/>
                <w:rFonts w:ascii="Times New Roman" w:hAnsi="Times New Roman"/>
                <w:noProof/>
              </w:rPr>
              <w:t>项目目标</w:t>
            </w:r>
            <w:r>
              <w:rPr>
                <w:noProof/>
                <w:webHidden/>
              </w:rPr>
              <w:tab/>
            </w:r>
            <w:r>
              <w:rPr>
                <w:noProof/>
                <w:webHidden/>
              </w:rPr>
              <w:fldChar w:fldCharType="begin"/>
            </w:r>
            <w:r>
              <w:rPr>
                <w:noProof/>
                <w:webHidden/>
              </w:rPr>
              <w:instrText xml:space="preserve"> PAGEREF _Toc225784759 \h </w:instrText>
            </w:r>
            <w:r>
              <w:rPr>
                <w:noProof/>
                <w:webHidden/>
              </w:rPr>
            </w:r>
            <w:r>
              <w:rPr>
                <w:noProof/>
                <w:webHidden/>
              </w:rPr>
              <w:fldChar w:fldCharType="separate"/>
            </w:r>
            <w:r>
              <w:rPr>
                <w:noProof/>
                <w:webHidden/>
              </w:rPr>
              <w:t>6</w:t>
            </w:r>
            <w:r>
              <w:rPr>
                <w:noProof/>
                <w:webHidden/>
              </w:rPr>
              <w:fldChar w:fldCharType="end"/>
            </w:r>
          </w:hyperlink>
        </w:p>
        <w:p w14:paraId="496C2C0E" w14:textId="6ACFA0CE"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60" w:history="1">
            <w:r w:rsidRPr="00986338">
              <w:rPr>
                <w:rStyle w:val="ab"/>
                <w:rFonts w:ascii="Times New Roman" w:hAnsi="Times New Roman"/>
                <w:noProof/>
              </w:rPr>
              <w:t>2.4.</w:t>
            </w:r>
            <w:r>
              <w:rPr>
                <w:rFonts w:asciiTheme="minorHAnsi" w:eastAsiaTheme="minorEastAsia" w:hAnsiTheme="minorHAnsi" w:cstheme="minorBidi"/>
                <w:noProof/>
              </w:rPr>
              <w:tab/>
            </w:r>
            <w:r w:rsidRPr="00986338">
              <w:rPr>
                <w:rStyle w:val="ab"/>
                <w:rFonts w:ascii="Times New Roman" w:hAnsi="Times New Roman"/>
                <w:noProof/>
              </w:rPr>
              <w:t>项目用户</w:t>
            </w:r>
            <w:r>
              <w:rPr>
                <w:noProof/>
                <w:webHidden/>
              </w:rPr>
              <w:tab/>
            </w:r>
            <w:r>
              <w:rPr>
                <w:noProof/>
                <w:webHidden/>
              </w:rPr>
              <w:fldChar w:fldCharType="begin"/>
            </w:r>
            <w:r>
              <w:rPr>
                <w:noProof/>
                <w:webHidden/>
              </w:rPr>
              <w:instrText xml:space="preserve"> PAGEREF _Toc225784760 \h </w:instrText>
            </w:r>
            <w:r>
              <w:rPr>
                <w:noProof/>
                <w:webHidden/>
              </w:rPr>
            </w:r>
            <w:r>
              <w:rPr>
                <w:noProof/>
                <w:webHidden/>
              </w:rPr>
              <w:fldChar w:fldCharType="separate"/>
            </w:r>
            <w:r>
              <w:rPr>
                <w:noProof/>
                <w:webHidden/>
              </w:rPr>
              <w:t>7</w:t>
            </w:r>
            <w:r>
              <w:rPr>
                <w:noProof/>
                <w:webHidden/>
              </w:rPr>
              <w:fldChar w:fldCharType="end"/>
            </w:r>
          </w:hyperlink>
        </w:p>
        <w:p w14:paraId="55E2EE8D" w14:textId="74FD0552" w:rsidR="008741FE" w:rsidRDefault="008741FE">
          <w:pPr>
            <w:pStyle w:val="TOC1"/>
            <w:rPr>
              <w:rFonts w:asciiTheme="minorHAnsi" w:eastAsiaTheme="minorEastAsia" w:hAnsiTheme="minorHAnsi" w:cstheme="minorBidi"/>
              <w:noProof/>
            </w:rPr>
          </w:pPr>
          <w:hyperlink w:anchor="_Toc225784761" w:history="1">
            <w:r w:rsidRPr="00986338">
              <w:rPr>
                <w:rStyle w:val="ab"/>
                <w:rFonts w:ascii="Times New Roman" w:hAnsi="Times New Roman"/>
                <w:noProof/>
              </w:rPr>
              <w:t>3.</w:t>
            </w:r>
            <w:r>
              <w:rPr>
                <w:rFonts w:asciiTheme="minorHAnsi" w:eastAsiaTheme="minorEastAsia" w:hAnsiTheme="minorHAnsi" w:cstheme="minorBidi"/>
                <w:noProof/>
              </w:rPr>
              <w:tab/>
            </w:r>
            <w:r w:rsidRPr="00986338">
              <w:rPr>
                <w:rStyle w:val="ab"/>
                <w:rFonts w:ascii="Times New Roman" w:hAnsi="Times New Roman"/>
                <w:noProof/>
              </w:rPr>
              <w:t>需求说明</w:t>
            </w:r>
            <w:r>
              <w:rPr>
                <w:noProof/>
                <w:webHidden/>
              </w:rPr>
              <w:tab/>
            </w:r>
            <w:r>
              <w:rPr>
                <w:noProof/>
                <w:webHidden/>
              </w:rPr>
              <w:fldChar w:fldCharType="begin"/>
            </w:r>
            <w:r>
              <w:rPr>
                <w:noProof/>
                <w:webHidden/>
              </w:rPr>
              <w:instrText xml:space="preserve"> PAGEREF _Toc225784761 \h </w:instrText>
            </w:r>
            <w:r>
              <w:rPr>
                <w:noProof/>
                <w:webHidden/>
              </w:rPr>
            </w:r>
            <w:r>
              <w:rPr>
                <w:noProof/>
                <w:webHidden/>
              </w:rPr>
              <w:fldChar w:fldCharType="separate"/>
            </w:r>
            <w:r>
              <w:rPr>
                <w:noProof/>
                <w:webHidden/>
              </w:rPr>
              <w:t>7</w:t>
            </w:r>
            <w:r>
              <w:rPr>
                <w:noProof/>
                <w:webHidden/>
              </w:rPr>
              <w:fldChar w:fldCharType="end"/>
            </w:r>
          </w:hyperlink>
        </w:p>
        <w:p w14:paraId="7DE66C6A" w14:textId="72CE671E"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62" w:history="1">
            <w:r w:rsidRPr="00986338">
              <w:rPr>
                <w:rStyle w:val="ab"/>
                <w:rFonts w:ascii="Times New Roman" w:hAnsi="Times New Roman"/>
                <w:noProof/>
              </w:rPr>
              <w:t>3.1.</w:t>
            </w:r>
            <w:r>
              <w:rPr>
                <w:rFonts w:asciiTheme="minorHAnsi" w:eastAsiaTheme="minorEastAsia" w:hAnsiTheme="minorHAnsi" w:cstheme="minorBidi"/>
                <w:noProof/>
              </w:rPr>
              <w:tab/>
            </w:r>
            <w:r w:rsidRPr="00986338">
              <w:rPr>
                <w:rStyle w:val="ab"/>
                <w:rFonts w:ascii="Times New Roman" w:hAnsi="Times New Roman"/>
                <w:noProof/>
              </w:rPr>
              <w:t>整体需求</w:t>
            </w:r>
            <w:r>
              <w:rPr>
                <w:noProof/>
                <w:webHidden/>
              </w:rPr>
              <w:tab/>
            </w:r>
            <w:r>
              <w:rPr>
                <w:noProof/>
                <w:webHidden/>
              </w:rPr>
              <w:fldChar w:fldCharType="begin"/>
            </w:r>
            <w:r>
              <w:rPr>
                <w:noProof/>
                <w:webHidden/>
              </w:rPr>
              <w:instrText xml:space="preserve"> PAGEREF _Toc225784762 \h </w:instrText>
            </w:r>
            <w:r>
              <w:rPr>
                <w:noProof/>
                <w:webHidden/>
              </w:rPr>
            </w:r>
            <w:r>
              <w:rPr>
                <w:noProof/>
                <w:webHidden/>
              </w:rPr>
              <w:fldChar w:fldCharType="separate"/>
            </w:r>
            <w:r>
              <w:rPr>
                <w:noProof/>
                <w:webHidden/>
              </w:rPr>
              <w:t>7</w:t>
            </w:r>
            <w:r>
              <w:rPr>
                <w:noProof/>
                <w:webHidden/>
              </w:rPr>
              <w:fldChar w:fldCharType="end"/>
            </w:r>
          </w:hyperlink>
        </w:p>
        <w:p w14:paraId="0BDA0C82" w14:textId="4AC46432"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63" w:history="1">
            <w:r w:rsidRPr="00986338">
              <w:rPr>
                <w:rStyle w:val="ab"/>
                <w:rFonts w:ascii="Times New Roman" w:hAnsi="Times New Roman"/>
                <w:noProof/>
              </w:rPr>
              <w:t>3.2.</w:t>
            </w:r>
            <w:r>
              <w:rPr>
                <w:rFonts w:asciiTheme="minorHAnsi" w:eastAsiaTheme="minorEastAsia" w:hAnsiTheme="minorHAnsi" w:cstheme="minorBidi"/>
                <w:noProof/>
              </w:rPr>
              <w:tab/>
            </w:r>
            <w:r w:rsidRPr="00986338">
              <w:rPr>
                <w:rStyle w:val="ab"/>
                <w:rFonts w:ascii="Times New Roman" w:hAnsi="Times New Roman"/>
                <w:noProof/>
              </w:rPr>
              <w:t>功能需求</w:t>
            </w:r>
            <w:r>
              <w:rPr>
                <w:noProof/>
                <w:webHidden/>
              </w:rPr>
              <w:tab/>
            </w:r>
            <w:r>
              <w:rPr>
                <w:noProof/>
                <w:webHidden/>
              </w:rPr>
              <w:fldChar w:fldCharType="begin"/>
            </w:r>
            <w:r>
              <w:rPr>
                <w:noProof/>
                <w:webHidden/>
              </w:rPr>
              <w:instrText xml:space="preserve"> PAGEREF _Toc225784763 \h </w:instrText>
            </w:r>
            <w:r>
              <w:rPr>
                <w:noProof/>
                <w:webHidden/>
              </w:rPr>
            </w:r>
            <w:r>
              <w:rPr>
                <w:noProof/>
                <w:webHidden/>
              </w:rPr>
              <w:fldChar w:fldCharType="separate"/>
            </w:r>
            <w:r>
              <w:rPr>
                <w:noProof/>
                <w:webHidden/>
              </w:rPr>
              <w:t>7</w:t>
            </w:r>
            <w:r>
              <w:rPr>
                <w:noProof/>
                <w:webHidden/>
              </w:rPr>
              <w:fldChar w:fldCharType="end"/>
            </w:r>
          </w:hyperlink>
        </w:p>
        <w:p w14:paraId="471E7D37" w14:textId="0286F6D7" w:rsidR="008741FE" w:rsidRDefault="008741FE">
          <w:pPr>
            <w:pStyle w:val="TOC3"/>
            <w:tabs>
              <w:tab w:val="left" w:pos="1680"/>
              <w:tab w:val="right" w:leader="dot" w:pos="9628"/>
            </w:tabs>
            <w:rPr>
              <w:rFonts w:asciiTheme="minorHAnsi" w:eastAsiaTheme="minorEastAsia" w:hAnsiTheme="minorHAnsi" w:cstheme="minorBidi"/>
              <w:noProof/>
            </w:rPr>
          </w:pPr>
          <w:hyperlink w:anchor="_Toc225784764" w:history="1">
            <w:r w:rsidRPr="00986338">
              <w:rPr>
                <w:rStyle w:val="ab"/>
                <w:noProof/>
              </w:rPr>
              <w:t>3.2.1.</w:t>
            </w:r>
            <w:r>
              <w:rPr>
                <w:rFonts w:asciiTheme="minorHAnsi" w:eastAsiaTheme="minorEastAsia" w:hAnsiTheme="minorHAnsi" w:cstheme="minorBidi"/>
                <w:noProof/>
              </w:rPr>
              <w:tab/>
            </w:r>
            <w:r w:rsidRPr="00986338">
              <w:rPr>
                <w:rStyle w:val="ab"/>
                <w:noProof/>
              </w:rPr>
              <w:t>需求编号规则</w:t>
            </w:r>
            <w:r>
              <w:rPr>
                <w:noProof/>
                <w:webHidden/>
              </w:rPr>
              <w:tab/>
            </w:r>
            <w:r>
              <w:rPr>
                <w:noProof/>
                <w:webHidden/>
              </w:rPr>
              <w:fldChar w:fldCharType="begin"/>
            </w:r>
            <w:r>
              <w:rPr>
                <w:noProof/>
                <w:webHidden/>
              </w:rPr>
              <w:instrText xml:space="preserve"> PAGEREF _Toc225784764 \h </w:instrText>
            </w:r>
            <w:r>
              <w:rPr>
                <w:noProof/>
                <w:webHidden/>
              </w:rPr>
            </w:r>
            <w:r>
              <w:rPr>
                <w:noProof/>
                <w:webHidden/>
              </w:rPr>
              <w:fldChar w:fldCharType="separate"/>
            </w:r>
            <w:r>
              <w:rPr>
                <w:noProof/>
                <w:webHidden/>
              </w:rPr>
              <w:t>7</w:t>
            </w:r>
            <w:r>
              <w:rPr>
                <w:noProof/>
                <w:webHidden/>
              </w:rPr>
              <w:fldChar w:fldCharType="end"/>
            </w:r>
          </w:hyperlink>
        </w:p>
        <w:p w14:paraId="77B68457" w14:textId="628F5C7F" w:rsidR="008741FE" w:rsidRDefault="008741FE">
          <w:pPr>
            <w:pStyle w:val="TOC3"/>
            <w:tabs>
              <w:tab w:val="left" w:pos="1680"/>
              <w:tab w:val="right" w:leader="dot" w:pos="9628"/>
            </w:tabs>
            <w:rPr>
              <w:rFonts w:asciiTheme="minorHAnsi" w:eastAsiaTheme="minorEastAsia" w:hAnsiTheme="minorHAnsi" w:cstheme="minorBidi"/>
              <w:noProof/>
            </w:rPr>
          </w:pPr>
          <w:hyperlink w:anchor="_Toc225784765" w:history="1">
            <w:r w:rsidRPr="00986338">
              <w:rPr>
                <w:rStyle w:val="ab"/>
                <w:noProof/>
              </w:rPr>
              <w:t>3.2.2.</w:t>
            </w:r>
            <w:r>
              <w:rPr>
                <w:rFonts w:asciiTheme="minorHAnsi" w:eastAsiaTheme="minorEastAsia" w:hAnsiTheme="minorHAnsi" w:cstheme="minorBidi"/>
                <w:noProof/>
              </w:rPr>
              <w:tab/>
            </w:r>
            <w:r w:rsidRPr="00986338">
              <w:rPr>
                <w:rStyle w:val="ab"/>
                <w:noProof/>
              </w:rPr>
              <w:t>总体模块划分</w:t>
            </w:r>
            <w:r>
              <w:rPr>
                <w:noProof/>
                <w:webHidden/>
              </w:rPr>
              <w:tab/>
            </w:r>
            <w:r>
              <w:rPr>
                <w:noProof/>
                <w:webHidden/>
              </w:rPr>
              <w:fldChar w:fldCharType="begin"/>
            </w:r>
            <w:r>
              <w:rPr>
                <w:noProof/>
                <w:webHidden/>
              </w:rPr>
              <w:instrText xml:space="preserve"> PAGEREF _Toc225784765 \h </w:instrText>
            </w:r>
            <w:r>
              <w:rPr>
                <w:noProof/>
                <w:webHidden/>
              </w:rPr>
            </w:r>
            <w:r>
              <w:rPr>
                <w:noProof/>
                <w:webHidden/>
              </w:rPr>
              <w:fldChar w:fldCharType="separate"/>
            </w:r>
            <w:r>
              <w:rPr>
                <w:noProof/>
                <w:webHidden/>
              </w:rPr>
              <w:t>7</w:t>
            </w:r>
            <w:r>
              <w:rPr>
                <w:noProof/>
                <w:webHidden/>
              </w:rPr>
              <w:fldChar w:fldCharType="end"/>
            </w:r>
          </w:hyperlink>
        </w:p>
        <w:p w14:paraId="2FFFE3E2" w14:textId="04B640C7" w:rsidR="008741FE" w:rsidRDefault="008741FE">
          <w:pPr>
            <w:pStyle w:val="TOC1"/>
            <w:rPr>
              <w:rFonts w:asciiTheme="minorHAnsi" w:eastAsiaTheme="minorEastAsia" w:hAnsiTheme="minorHAnsi" w:cstheme="minorBidi"/>
              <w:noProof/>
            </w:rPr>
          </w:pPr>
          <w:hyperlink w:anchor="_Toc225784766" w:history="1">
            <w:r w:rsidRPr="00986338">
              <w:rPr>
                <w:rStyle w:val="ab"/>
                <w:rFonts w:ascii="Times New Roman" w:hAnsi="Times New Roman"/>
                <w:noProof/>
              </w:rPr>
              <w:t>4.</w:t>
            </w:r>
            <w:r>
              <w:rPr>
                <w:rFonts w:asciiTheme="minorHAnsi" w:eastAsiaTheme="minorEastAsia" w:hAnsiTheme="minorHAnsi" w:cstheme="minorBidi"/>
                <w:noProof/>
              </w:rPr>
              <w:tab/>
            </w:r>
            <w:r w:rsidRPr="00986338">
              <w:rPr>
                <w:rStyle w:val="ab"/>
                <w:rFonts w:ascii="Times New Roman" w:hAnsi="Times New Roman"/>
                <w:noProof/>
              </w:rPr>
              <w:t>功能性需求</w:t>
            </w:r>
            <w:r>
              <w:rPr>
                <w:noProof/>
                <w:webHidden/>
              </w:rPr>
              <w:tab/>
            </w:r>
            <w:r>
              <w:rPr>
                <w:noProof/>
                <w:webHidden/>
              </w:rPr>
              <w:fldChar w:fldCharType="begin"/>
            </w:r>
            <w:r>
              <w:rPr>
                <w:noProof/>
                <w:webHidden/>
              </w:rPr>
              <w:instrText xml:space="preserve"> PAGEREF _Toc225784766 \h </w:instrText>
            </w:r>
            <w:r>
              <w:rPr>
                <w:noProof/>
                <w:webHidden/>
              </w:rPr>
            </w:r>
            <w:r>
              <w:rPr>
                <w:noProof/>
                <w:webHidden/>
              </w:rPr>
              <w:fldChar w:fldCharType="separate"/>
            </w:r>
            <w:r>
              <w:rPr>
                <w:noProof/>
                <w:webHidden/>
              </w:rPr>
              <w:t>8</w:t>
            </w:r>
            <w:r>
              <w:rPr>
                <w:noProof/>
                <w:webHidden/>
              </w:rPr>
              <w:fldChar w:fldCharType="end"/>
            </w:r>
          </w:hyperlink>
        </w:p>
        <w:p w14:paraId="06D62CB2" w14:textId="4F5A6CFC"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67" w:history="1">
            <w:r w:rsidRPr="00986338">
              <w:rPr>
                <w:rStyle w:val="ab"/>
                <w:rFonts w:ascii="Times New Roman" w:hAnsi="Times New Roman"/>
                <w:noProof/>
              </w:rPr>
              <w:t>4.1.</w:t>
            </w:r>
            <w:r>
              <w:rPr>
                <w:rFonts w:asciiTheme="minorHAnsi" w:eastAsiaTheme="minorEastAsia" w:hAnsiTheme="minorHAnsi" w:cstheme="minorBidi"/>
                <w:noProof/>
              </w:rPr>
              <w:tab/>
            </w:r>
            <w:r w:rsidRPr="00986338">
              <w:rPr>
                <w:rStyle w:val="ab"/>
                <w:rFonts w:ascii="Times New Roman" w:hAnsi="Times New Roman"/>
                <w:noProof/>
              </w:rPr>
              <w:t>数据库管理模块</w:t>
            </w:r>
            <w:r w:rsidRPr="00986338">
              <w:rPr>
                <w:rStyle w:val="ab"/>
                <w:noProof/>
              </w:rPr>
              <w:t>（</w:t>
            </w:r>
            <w:r w:rsidRPr="00986338">
              <w:rPr>
                <w:rStyle w:val="ab"/>
                <w:noProof/>
              </w:rPr>
              <w:t>A5DB</w:t>
            </w:r>
            <w:r w:rsidRPr="00986338">
              <w:rPr>
                <w:rStyle w:val="ab"/>
                <w:noProof/>
              </w:rPr>
              <w:t>）</w:t>
            </w:r>
            <w:r>
              <w:rPr>
                <w:noProof/>
                <w:webHidden/>
              </w:rPr>
              <w:tab/>
            </w:r>
            <w:r>
              <w:rPr>
                <w:noProof/>
                <w:webHidden/>
              </w:rPr>
              <w:fldChar w:fldCharType="begin"/>
            </w:r>
            <w:r>
              <w:rPr>
                <w:noProof/>
                <w:webHidden/>
              </w:rPr>
              <w:instrText xml:space="preserve"> PAGEREF _Toc225784767 \h </w:instrText>
            </w:r>
            <w:r>
              <w:rPr>
                <w:noProof/>
                <w:webHidden/>
              </w:rPr>
            </w:r>
            <w:r>
              <w:rPr>
                <w:noProof/>
                <w:webHidden/>
              </w:rPr>
              <w:fldChar w:fldCharType="separate"/>
            </w:r>
            <w:r>
              <w:rPr>
                <w:noProof/>
                <w:webHidden/>
              </w:rPr>
              <w:t>8</w:t>
            </w:r>
            <w:r>
              <w:rPr>
                <w:noProof/>
                <w:webHidden/>
              </w:rPr>
              <w:fldChar w:fldCharType="end"/>
            </w:r>
          </w:hyperlink>
        </w:p>
        <w:p w14:paraId="617D691A" w14:textId="4BD4B5B4" w:rsidR="008741FE" w:rsidRDefault="008741FE">
          <w:pPr>
            <w:pStyle w:val="TOC3"/>
            <w:tabs>
              <w:tab w:val="left" w:pos="1680"/>
              <w:tab w:val="right" w:leader="dot" w:pos="9628"/>
            </w:tabs>
            <w:rPr>
              <w:rFonts w:asciiTheme="minorHAnsi" w:eastAsiaTheme="minorEastAsia" w:hAnsiTheme="minorHAnsi" w:cstheme="minorBidi"/>
              <w:noProof/>
            </w:rPr>
          </w:pPr>
          <w:hyperlink w:anchor="_Toc225784768" w:history="1">
            <w:r w:rsidRPr="00986338">
              <w:rPr>
                <w:rStyle w:val="ab"/>
                <w:noProof/>
              </w:rPr>
              <w:t>4.1.1.</w:t>
            </w:r>
            <w:r>
              <w:rPr>
                <w:rFonts w:asciiTheme="minorHAnsi" w:eastAsiaTheme="minorEastAsia" w:hAnsiTheme="minorHAnsi" w:cstheme="minorBidi"/>
                <w:noProof/>
              </w:rPr>
              <w:tab/>
            </w:r>
            <w:r w:rsidRPr="00986338">
              <w:rPr>
                <w:rStyle w:val="ab"/>
                <w:noProof/>
              </w:rPr>
              <w:t>数据存储管理（</w:t>
            </w:r>
            <w:r w:rsidRPr="00986338">
              <w:rPr>
                <w:rStyle w:val="ab"/>
                <w:noProof/>
              </w:rPr>
              <w:t>A5DB01</w:t>
            </w:r>
            <w:r w:rsidRPr="00986338">
              <w:rPr>
                <w:rStyle w:val="ab"/>
                <w:noProof/>
              </w:rPr>
              <w:t>）</w:t>
            </w:r>
            <w:r>
              <w:rPr>
                <w:noProof/>
                <w:webHidden/>
              </w:rPr>
              <w:tab/>
            </w:r>
            <w:r>
              <w:rPr>
                <w:noProof/>
                <w:webHidden/>
              </w:rPr>
              <w:fldChar w:fldCharType="begin"/>
            </w:r>
            <w:r>
              <w:rPr>
                <w:noProof/>
                <w:webHidden/>
              </w:rPr>
              <w:instrText xml:space="preserve"> PAGEREF _Toc225784768 \h </w:instrText>
            </w:r>
            <w:r>
              <w:rPr>
                <w:noProof/>
                <w:webHidden/>
              </w:rPr>
            </w:r>
            <w:r>
              <w:rPr>
                <w:noProof/>
                <w:webHidden/>
              </w:rPr>
              <w:fldChar w:fldCharType="separate"/>
            </w:r>
            <w:r>
              <w:rPr>
                <w:noProof/>
                <w:webHidden/>
              </w:rPr>
              <w:t>8</w:t>
            </w:r>
            <w:r>
              <w:rPr>
                <w:noProof/>
                <w:webHidden/>
              </w:rPr>
              <w:fldChar w:fldCharType="end"/>
            </w:r>
          </w:hyperlink>
        </w:p>
        <w:p w14:paraId="2335EC61" w14:textId="37999146" w:rsidR="008741FE" w:rsidRDefault="008741FE">
          <w:pPr>
            <w:pStyle w:val="TOC3"/>
            <w:tabs>
              <w:tab w:val="left" w:pos="1680"/>
              <w:tab w:val="right" w:leader="dot" w:pos="9628"/>
            </w:tabs>
            <w:rPr>
              <w:rFonts w:asciiTheme="minorHAnsi" w:eastAsiaTheme="minorEastAsia" w:hAnsiTheme="minorHAnsi" w:cstheme="minorBidi"/>
              <w:noProof/>
            </w:rPr>
          </w:pPr>
          <w:hyperlink w:anchor="_Toc225784769" w:history="1">
            <w:r w:rsidRPr="00986338">
              <w:rPr>
                <w:rStyle w:val="ab"/>
                <w:noProof/>
              </w:rPr>
              <w:t>4.1.2.</w:t>
            </w:r>
            <w:r>
              <w:rPr>
                <w:rFonts w:asciiTheme="minorHAnsi" w:eastAsiaTheme="minorEastAsia" w:hAnsiTheme="minorHAnsi" w:cstheme="minorBidi"/>
                <w:noProof/>
              </w:rPr>
              <w:tab/>
            </w:r>
            <w:r w:rsidRPr="00986338">
              <w:rPr>
                <w:rStyle w:val="ab"/>
                <w:noProof/>
              </w:rPr>
              <w:t>数据管理与维护（</w:t>
            </w:r>
            <w:r w:rsidRPr="00986338">
              <w:rPr>
                <w:rStyle w:val="ab"/>
                <w:noProof/>
              </w:rPr>
              <w:t>A5DB02</w:t>
            </w:r>
            <w:r w:rsidRPr="00986338">
              <w:rPr>
                <w:rStyle w:val="ab"/>
                <w:noProof/>
              </w:rPr>
              <w:t>）</w:t>
            </w:r>
            <w:r>
              <w:rPr>
                <w:noProof/>
                <w:webHidden/>
              </w:rPr>
              <w:tab/>
            </w:r>
            <w:r>
              <w:rPr>
                <w:noProof/>
                <w:webHidden/>
              </w:rPr>
              <w:fldChar w:fldCharType="begin"/>
            </w:r>
            <w:r>
              <w:rPr>
                <w:noProof/>
                <w:webHidden/>
              </w:rPr>
              <w:instrText xml:space="preserve"> PAGEREF _Toc225784769 \h </w:instrText>
            </w:r>
            <w:r>
              <w:rPr>
                <w:noProof/>
                <w:webHidden/>
              </w:rPr>
            </w:r>
            <w:r>
              <w:rPr>
                <w:noProof/>
                <w:webHidden/>
              </w:rPr>
              <w:fldChar w:fldCharType="separate"/>
            </w:r>
            <w:r>
              <w:rPr>
                <w:noProof/>
                <w:webHidden/>
              </w:rPr>
              <w:t>9</w:t>
            </w:r>
            <w:r>
              <w:rPr>
                <w:noProof/>
                <w:webHidden/>
              </w:rPr>
              <w:fldChar w:fldCharType="end"/>
            </w:r>
          </w:hyperlink>
        </w:p>
        <w:p w14:paraId="66BA0839" w14:textId="18397B22"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70" w:history="1">
            <w:r w:rsidRPr="00986338">
              <w:rPr>
                <w:rStyle w:val="ab"/>
                <w:rFonts w:ascii="Times New Roman" w:hAnsi="Times New Roman"/>
                <w:noProof/>
              </w:rPr>
              <w:t>4.2.</w:t>
            </w:r>
            <w:r>
              <w:rPr>
                <w:rFonts w:asciiTheme="minorHAnsi" w:eastAsiaTheme="minorEastAsia" w:hAnsiTheme="minorHAnsi" w:cstheme="minorBidi"/>
                <w:noProof/>
              </w:rPr>
              <w:tab/>
            </w:r>
            <w:r w:rsidRPr="00986338">
              <w:rPr>
                <w:rStyle w:val="ab"/>
                <w:noProof/>
              </w:rPr>
              <w:t>VSP</w:t>
            </w:r>
            <w:r w:rsidRPr="00986338">
              <w:rPr>
                <w:rStyle w:val="ab"/>
                <w:noProof/>
              </w:rPr>
              <w:t>数据管理模块（</w:t>
            </w:r>
            <w:r w:rsidRPr="00986338">
              <w:rPr>
                <w:rStyle w:val="ab"/>
                <w:noProof/>
              </w:rPr>
              <w:t>A5VSP</w:t>
            </w:r>
            <w:r w:rsidRPr="00986338">
              <w:rPr>
                <w:rStyle w:val="ab"/>
                <w:noProof/>
              </w:rPr>
              <w:t>）</w:t>
            </w:r>
            <w:r>
              <w:rPr>
                <w:noProof/>
                <w:webHidden/>
              </w:rPr>
              <w:tab/>
            </w:r>
            <w:r>
              <w:rPr>
                <w:noProof/>
                <w:webHidden/>
              </w:rPr>
              <w:fldChar w:fldCharType="begin"/>
            </w:r>
            <w:r>
              <w:rPr>
                <w:noProof/>
                <w:webHidden/>
              </w:rPr>
              <w:instrText xml:space="preserve"> PAGEREF _Toc225784770 \h </w:instrText>
            </w:r>
            <w:r>
              <w:rPr>
                <w:noProof/>
                <w:webHidden/>
              </w:rPr>
            </w:r>
            <w:r>
              <w:rPr>
                <w:noProof/>
                <w:webHidden/>
              </w:rPr>
              <w:fldChar w:fldCharType="separate"/>
            </w:r>
            <w:r>
              <w:rPr>
                <w:noProof/>
                <w:webHidden/>
              </w:rPr>
              <w:t>10</w:t>
            </w:r>
            <w:r>
              <w:rPr>
                <w:noProof/>
                <w:webHidden/>
              </w:rPr>
              <w:fldChar w:fldCharType="end"/>
            </w:r>
          </w:hyperlink>
        </w:p>
        <w:p w14:paraId="09DA5B63" w14:textId="05446BD4" w:rsidR="008741FE" w:rsidRDefault="008741FE">
          <w:pPr>
            <w:pStyle w:val="TOC3"/>
            <w:tabs>
              <w:tab w:val="left" w:pos="1680"/>
              <w:tab w:val="right" w:leader="dot" w:pos="9628"/>
            </w:tabs>
            <w:rPr>
              <w:rFonts w:asciiTheme="minorHAnsi" w:eastAsiaTheme="minorEastAsia" w:hAnsiTheme="minorHAnsi" w:cstheme="minorBidi"/>
              <w:noProof/>
            </w:rPr>
          </w:pPr>
          <w:hyperlink w:anchor="_Toc225784771" w:history="1">
            <w:r w:rsidRPr="00986338">
              <w:rPr>
                <w:rStyle w:val="ab"/>
                <w:noProof/>
              </w:rPr>
              <w:t>4.2.1.</w:t>
            </w:r>
            <w:r>
              <w:rPr>
                <w:rFonts w:asciiTheme="minorHAnsi" w:eastAsiaTheme="minorEastAsia" w:hAnsiTheme="minorHAnsi" w:cstheme="minorBidi"/>
                <w:noProof/>
              </w:rPr>
              <w:tab/>
            </w:r>
            <w:r w:rsidRPr="00986338">
              <w:rPr>
                <w:rStyle w:val="ab"/>
                <w:noProof/>
              </w:rPr>
              <w:t>可视化数据管理（</w:t>
            </w:r>
            <w:r w:rsidRPr="00986338">
              <w:rPr>
                <w:rStyle w:val="ab"/>
                <w:noProof/>
              </w:rPr>
              <w:t>A5VSP01</w:t>
            </w:r>
            <w:r w:rsidRPr="00986338">
              <w:rPr>
                <w:rStyle w:val="ab"/>
                <w:noProof/>
              </w:rPr>
              <w:t>）</w:t>
            </w:r>
            <w:r>
              <w:rPr>
                <w:noProof/>
                <w:webHidden/>
              </w:rPr>
              <w:tab/>
            </w:r>
            <w:r>
              <w:rPr>
                <w:noProof/>
                <w:webHidden/>
              </w:rPr>
              <w:fldChar w:fldCharType="begin"/>
            </w:r>
            <w:r>
              <w:rPr>
                <w:noProof/>
                <w:webHidden/>
              </w:rPr>
              <w:instrText xml:space="preserve"> PAGEREF _Toc225784771 \h </w:instrText>
            </w:r>
            <w:r>
              <w:rPr>
                <w:noProof/>
                <w:webHidden/>
              </w:rPr>
            </w:r>
            <w:r>
              <w:rPr>
                <w:noProof/>
                <w:webHidden/>
              </w:rPr>
              <w:fldChar w:fldCharType="separate"/>
            </w:r>
            <w:r>
              <w:rPr>
                <w:noProof/>
                <w:webHidden/>
              </w:rPr>
              <w:t>10</w:t>
            </w:r>
            <w:r>
              <w:rPr>
                <w:noProof/>
                <w:webHidden/>
              </w:rPr>
              <w:fldChar w:fldCharType="end"/>
            </w:r>
          </w:hyperlink>
        </w:p>
        <w:p w14:paraId="18F08EED" w14:textId="26EAC4CE"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72" w:history="1">
            <w:r w:rsidRPr="00986338">
              <w:rPr>
                <w:rStyle w:val="ab"/>
                <w:rFonts w:ascii="Times New Roman" w:hAnsi="Times New Roman"/>
                <w:noProof/>
              </w:rPr>
              <w:t>4.3.</w:t>
            </w:r>
            <w:r>
              <w:rPr>
                <w:rFonts w:asciiTheme="minorHAnsi" w:eastAsiaTheme="minorEastAsia" w:hAnsiTheme="minorHAnsi" w:cstheme="minorBidi"/>
                <w:noProof/>
              </w:rPr>
              <w:tab/>
            </w:r>
            <w:r w:rsidRPr="00986338">
              <w:rPr>
                <w:rStyle w:val="ab"/>
                <w:noProof/>
              </w:rPr>
              <w:t>用户管理模块（</w:t>
            </w:r>
            <w:r w:rsidRPr="00986338">
              <w:rPr>
                <w:rStyle w:val="ab"/>
                <w:noProof/>
              </w:rPr>
              <w:t>A5USR</w:t>
            </w:r>
            <w:r w:rsidRPr="00986338">
              <w:rPr>
                <w:rStyle w:val="ab"/>
                <w:noProof/>
              </w:rPr>
              <w:t>）</w:t>
            </w:r>
            <w:r>
              <w:rPr>
                <w:noProof/>
                <w:webHidden/>
              </w:rPr>
              <w:tab/>
            </w:r>
            <w:r>
              <w:rPr>
                <w:noProof/>
                <w:webHidden/>
              </w:rPr>
              <w:fldChar w:fldCharType="begin"/>
            </w:r>
            <w:r>
              <w:rPr>
                <w:noProof/>
                <w:webHidden/>
              </w:rPr>
              <w:instrText xml:space="preserve"> PAGEREF _Toc225784772 \h </w:instrText>
            </w:r>
            <w:r>
              <w:rPr>
                <w:noProof/>
                <w:webHidden/>
              </w:rPr>
            </w:r>
            <w:r>
              <w:rPr>
                <w:noProof/>
                <w:webHidden/>
              </w:rPr>
              <w:fldChar w:fldCharType="separate"/>
            </w:r>
            <w:r>
              <w:rPr>
                <w:noProof/>
                <w:webHidden/>
              </w:rPr>
              <w:t>11</w:t>
            </w:r>
            <w:r>
              <w:rPr>
                <w:noProof/>
                <w:webHidden/>
              </w:rPr>
              <w:fldChar w:fldCharType="end"/>
            </w:r>
          </w:hyperlink>
        </w:p>
        <w:p w14:paraId="5FA7E925" w14:textId="66C48D44" w:rsidR="008741FE" w:rsidRDefault="008741FE">
          <w:pPr>
            <w:pStyle w:val="TOC3"/>
            <w:tabs>
              <w:tab w:val="left" w:pos="1680"/>
              <w:tab w:val="right" w:leader="dot" w:pos="9628"/>
            </w:tabs>
            <w:rPr>
              <w:rFonts w:asciiTheme="minorHAnsi" w:eastAsiaTheme="minorEastAsia" w:hAnsiTheme="minorHAnsi" w:cstheme="minorBidi"/>
              <w:noProof/>
            </w:rPr>
          </w:pPr>
          <w:hyperlink w:anchor="_Toc225784773" w:history="1">
            <w:r w:rsidRPr="00986338">
              <w:rPr>
                <w:rStyle w:val="ab"/>
                <w:noProof/>
              </w:rPr>
              <w:t>4.3.1.</w:t>
            </w:r>
            <w:r>
              <w:rPr>
                <w:rFonts w:asciiTheme="minorHAnsi" w:eastAsiaTheme="minorEastAsia" w:hAnsiTheme="minorHAnsi" w:cstheme="minorBidi"/>
                <w:noProof/>
              </w:rPr>
              <w:tab/>
            </w:r>
            <w:r w:rsidRPr="00986338">
              <w:rPr>
                <w:rStyle w:val="ab"/>
                <w:noProof/>
              </w:rPr>
              <w:t>用户认证管理（</w:t>
            </w:r>
            <w:r w:rsidRPr="00986338">
              <w:rPr>
                <w:rStyle w:val="ab"/>
                <w:noProof/>
              </w:rPr>
              <w:t>A5USR01</w:t>
            </w:r>
            <w:r w:rsidRPr="00986338">
              <w:rPr>
                <w:rStyle w:val="ab"/>
                <w:noProof/>
              </w:rPr>
              <w:t>）</w:t>
            </w:r>
            <w:r>
              <w:rPr>
                <w:noProof/>
                <w:webHidden/>
              </w:rPr>
              <w:tab/>
            </w:r>
            <w:r>
              <w:rPr>
                <w:noProof/>
                <w:webHidden/>
              </w:rPr>
              <w:fldChar w:fldCharType="begin"/>
            </w:r>
            <w:r>
              <w:rPr>
                <w:noProof/>
                <w:webHidden/>
              </w:rPr>
              <w:instrText xml:space="preserve"> PAGEREF _Toc225784773 \h </w:instrText>
            </w:r>
            <w:r>
              <w:rPr>
                <w:noProof/>
                <w:webHidden/>
              </w:rPr>
            </w:r>
            <w:r>
              <w:rPr>
                <w:noProof/>
                <w:webHidden/>
              </w:rPr>
              <w:fldChar w:fldCharType="separate"/>
            </w:r>
            <w:r>
              <w:rPr>
                <w:noProof/>
                <w:webHidden/>
              </w:rPr>
              <w:t>11</w:t>
            </w:r>
            <w:r>
              <w:rPr>
                <w:noProof/>
                <w:webHidden/>
              </w:rPr>
              <w:fldChar w:fldCharType="end"/>
            </w:r>
          </w:hyperlink>
        </w:p>
        <w:p w14:paraId="47A8227B" w14:textId="2B6FDF8B" w:rsidR="008741FE" w:rsidRDefault="008741FE">
          <w:pPr>
            <w:pStyle w:val="TOC3"/>
            <w:tabs>
              <w:tab w:val="left" w:pos="1680"/>
              <w:tab w:val="right" w:leader="dot" w:pos="9628"/>
            </w:tabs>
            <w:rPr>
              <w:rFonts w:asciiTheme="minorHAnsi" w:eastAsiaTheme="minorEastAsia" w:hAnsiTheme="minorHAnsi" w:cstheme="minorBidi"/>
              <w:noProof/>
            </w:rPr>
          </w:pPr>
          <w:hyperlink w:anchor="_Toc225784774" w:history="1">
            <w:r w:rsidRPr="00986338">
              <w:rPr>
                <w:rStyle w:val="ab"/>
                <w:noProof/>
              </w:rPr>
              <w:t>4.3.2.</w:t>
            </w:r>
            <w:r>
              <w:rPr>
                <w:rFonts w:asciiTheme="minorHAnsi" w:eastAsiaTheme="minorEastAsia" w:hAnsiTheme="minorHAnsi" w:cstheme="minorBidi"/>
                <w:noProof/>
              </w:rPr>
              <w:tab/>
            </w:r>
            <w:r w:rsidRPr="00986338">
              <w:rPr>
                <w:rStyle w:val="ab"/>
                <w:noProof/>
              </w:rPr>
              <w:t>权限管理（</w:t>
            </w:r>
            <w:r w:rsidRPr="00986338">
              <w:rPr>
                <w:rStyle w:val="ab"/>
                <w:noProof/>
              </w:rPr>
              <w:t>A5USR02</w:t>
            </w:r>
            <w:r w:rsidRPr="00986338">
              <w:rPr>
                <w:rStyle w:val="ab"/>
                <w:noProof/>
              </w:rPr>
              <w:t>）</w:t>
            </w:r>
            <w:r>
              <w:rPr>
                <w:noProof/>
                <w:webHidden/>
              </w:rPr>
              <w:tab/>
            </w:r>
            <w:r>
              <w:rPr>
                <w:noProof/>
                <w:webHidden/>
              </w:rPr>
              <w:fldChar w:fldCharType="begin"/>
            </w:r>
            <w:r>
              <w:rPr>
                <w:noProof/>
                <w:webHidden/>
              </w:rPr>
              <w:instrText xml:space="preserve"> PAGEREF _Toc225784774 \h </w:instrText>
            </w:r>
            <w:r>
              <w:rPr>
                <w:noProof/>
                <w:webHidden/>
              </w:rPr>
            </w:r>
            <w:r>
              <w:rPr>
                <w:noProof/>
                <w:webHidden/>
              </w:rPr>
              <w:fldChar w:fldCharType="separate"/>
            </w:r>
            <w:r>
              <w:rPr>
                <w:noProof/>
                <w:webHidden/>
              </w:rPr>
              <w:t>12</w:t>
            </w:r>
            <w:r>
              <w:rPr>
                <w:noProof/>
                <w:webHidden/>
              </w:rPr>
              <w:fldChar w:fldCharType="end"/>
            </w:r>
          </w:hyperlink>
        </w:p>
        <w:p w14:paraId="183FB40F" w14:textId="223D9AB0"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75" w:history="1">
            <w:r w:rsidRPr="00986338">
              <w:rPr>
                <w:rStyle w:val="ab"/>
                <w:rFonts w:ascii="Times New Roman" w:hAnsi="Times New Roman"/>
                <w:noProof/>
              </w:rPr>
              <w:t>4.4.</w:t>
            </w:r>
            <w:r>
              <w:rPr>
                <w:rFonts w:asciiTheme="minorHAnsi" w:eastAsiaTheme="minorEastAsia" w:hAnsiTheme="minorHAnsi" w:cstheme="minorBidi"/>
                <w:noProof/>
              </w:rPr>
              <w:tab/>
            </w:r>
            <w:r w:rsidRPr="00986338">
              <w:rPr>
                <w:rStyle w:val="ab"/>
                <w:noProof/>
              </w:rPr>
              <w:t>系统维护模块（</w:t>
            </w:r>
            <w:r w:rsidRPr="00986338">
              <w:rPr>
                <w:rStyle w:val="ab"/>
                <w:noProof/>
              </w:rPr>
              <w:t>A5SYS</w:t>
            </w:r>
            <w:r w:rsidRPr="00986338">
              <w:rPr>
                <w:rStyle w:val="ab"/>
                <w:noProof/>
              </w:rPr>
              <w:t>）</w:t>
            </w:r>
            <w:r>
              <w:rPr>
                <w:noProof/>
                <w:webHidden/>
              </w:rPr>
              <w:tab/>
            </w:r>
            <w:r>
              <w:rPr>
                <w:noProof/>
                <w:webHidden/>
              </w:rPr>
              <w:fldChar w:fldCharType="begin"/>
            </w:r>
            <w:r>
              <w:rPr>
                <w:noProof/>
                <w:webHidden/>
              </w:rPr>
              <w:instrText xml:space="preserve"> PAGEREF _Toc225784775 \h </w:instrText>
            </w:r>
            <w:r>
              <w:rPr>
                <w:noProof/>
                <w:webHidden/>
              </w:rPr>
            </w:r>
            <w:r>
              <w:rPr>
                <w:noProof/>
                <w:webHidden/>
              </w:rPr>
              <w:fldChar w:fldCharType="separate"/>
            </w:r>
            <w:r>
              <w:rPr>
                <w:noProof/>
                <w:webHidden/>
              </w:rPr>
              <w:t>12</w:t>
            </w:r>
            <w:r>
              <w:rPr>
                <w:noProof/>
                <w:webHidden/>
              </w:rPr>
              <w:fldChar w:fldCharType="end"/>
            </w:r>
          </w:hyperlink>
        </w:p>
        <w:p w14:paraId="5EEB6216" w14:textId="01F478AB" w:rsidR="008741FE" w:rsidRDefault="008741FE">
          <w:pPr>
            <w:pStyle w:val="TOC3"/>
            <w:tabs>
              <w:tab w:val="left" w:pos="1680"/>
              <w:tab w:val="right" w:leader="dot" w:pos="9628"/>
            </w:tabs>
            <w:rPr>
              <w:rFonts w:asciiTheme="minorHAnsi" w:eastAsiaTheme="minorEastAsia" w:hAnsiTheme="minorHAnsi" w:cstheme="minorBidi"/>
              <w:noProof/>
            </w:rPr>
          </w:pPr>
          <w:hyperlink w:anchor="_Toc225784776" w:history="1">
            <w:r w:rsidRPr="00986338">
              <w:rPr>
                <w:rStyle w:val="ab"/>
                <w:noProof/>
              </w:rPr>
              <w:t>4.4.1.</w:t>
            </w:r>
            <w:r>
              <w:rPr>
                <w:rFonts w:asciiTheme="minorHAnsi" w:eastAsiaTheme="minorEastAsia" w:hAnsiTheme="minorHAnsi" w:cstheme="minorBidi"/>
                <w:noProof/>
              </w:rPr>
              <w:tab/>
            </w:r>
            <w:r w:rsidRPr="00986338">
              <w:rPr>
                <w:rStyle w:val="ab"/>
                <w:noProof/>
              </w:rPr>
              <w:t>系统运行管理（</w:t>
            </w:r>
            <w:r w:rsidRPr="00986338">
              <w:rPr>
                <w:rStyle w:val="ab"/>
                <w:noProof/>
              </w:rPr>
              <w:t>A5SYS01</w:t>
            </w:r>
            <w:r w:rsidRPr="00986338">
              <w:rPr>
                <w:rStyle w:val="ab"/>
                <w:noProof/>
              </w:rPr>
              <w:t>）</w:t>
            </w:r>
            <w:r>
              <w:rPr>
                <w:noProof/>
                <w:webHidden/>
              </w:rPr>
              <w:tab/>
            </w:r>
            <w:r>
              <w:rPr>
                <w:noProof/>
                <w:webHidden/>
              </w:rPr>
              <w:fldChar w:fldCharType="begin"/>
            </w:r>
            <w:r>
              <w:rPr>
                <w:noProof/>
                <w:webHidden/>
              </w:rPr>
              <w:instrText xml:space="preserve"> PAGEREF _Toc225784776 \h </w:instrText>
            </w:r>
            <w:r>
              <w:rPr>
                <w:noProof/>
                <w:webHidden/>
              </w:rPr>
            </w:r>
            <w:r>
              <w:rPr>
                <w:noProof/>
                <w:webHidden/>
              </w:rPr>
              <w:fldChar w:fldCharType="separate"/>
            </w:r>
            <w:r>
              <w:rPr>
                <w:noProof/>
                <w:webHidden/>
              </w:rPr>
              <w:t>12</w:t>
            </w:r>
            <w:r>
              <w:rPr>
                <w:noProof/>
                <w:webHidden/>
              </w:rPr>
              <w:fldChar w:fldCharType="end"/>
            </w:r>
          </w:hyperlink>
        </w:p>
        <w:p w14:paraId="071EE081" w14:textId="3D29B485" w:rsidR="008741FE" w:rsidRDefault="008741FE">
          <w:pPr>
            <w:pStyle w:val="TOC2"/>
            <w:tabs>
              <w:tab w:val="left" w:pos="1050"/>
              <w:tab w:val="right" w:leader="dot" w:pos="9628"/>
            </w:tabs>
            <w:rPr>
              <w:rFonts w:asciiTheme="minorHAnsi" w:eastAsiaTheme="minorEastAsia" w:hAnsiTheme="minorHAnsi" w:cstheme="minorBidi"/>
              <w:noProof/>
            </w:rPr>
          </w:pPr>
          <w:hyperlink w:anchor="_Toc225784777" w:history="1">
            <w:r w:rsidRPr="00986338">
              <w:rPr>
                <w:rStyle w:val="ab"/>
                <w:rFonts w:ascii="Times New Roman" w:hAnsi="Times New Roman"/>
                <w:noProof/>
              </w:rPr>
              <w:t>4.5.</w:t>
            </w:r>
            <w:r>
              <w:rPr>
                <w:rFonts w:asciiTheme="minorHAnsi" w:eastAsiaTheme="minorEastAsia" w:hAnsiTheme="minorHAnsi" w:cstheme="minorBidi"/>
                <w:noProof/>
              </w:rPr>
              <w:tab/>
            </w:r>
            <w:r w:rsidRPr="00986338">
              <w:rPr>
                <w:rStyle w:val="ab"/>
                <w:rFonts w:ascii="Times New Roman" w:hAnsi="Times New Roman"/>
                <w:noProof/>
              </w:rPr>
              <w:t>数据接口模块</w:t>
            </w:r>
            <w:r w:rsidRPr="00986338">
              <w:rPr>
                <w:rStyle w:val="ab"/>
                <w:noProof/>
              </w:rPr>
              <w:t>（</w:t>
            </w:r>
            <w:r w:rsidRPr="00986338">
              <w:rPr>
                <w:rStyle w:val="ab"/>
                <w:noProof/>
              </w:rPr>
              <w:t>A5API</w:t>
            </w:r>
            <w:r w:rsidRPr="00986338">
              <w:rPr>
                <w:rStyle w:val="ab"/>
                <w:noProof/>
              </w:rPr>
              <w:t>）</w:t>
            </w:r>
            <w:r>
              <w:rPr>
                <w:noProof/>
                <w:webHidden/>
              </w:rPr>
              <w:tab/>
            </w:r>
            <w:r>
              <w:rPr>
                <w:noProof/>
                <w:webHidden/>
              </w:rPr>
              <w:fldChar w:fldCharType="begin"/>
            </w:r>
            <w:r>
              <w:rPr>
                <w:noProof/>
                <w:webHidden/>
              </w:rPr>
              <w:instrText xml:space="preserve"> PAGEREF _Toc225784777 \h </w:instrText>
            </w:r>
            <w:r>
              <w:rPr>
                <w:noProof/>
                <w:webHidden/>
              </w:rPr>
            </w:r>
            <w:r>
              <w:rPr>
                <w:noProof/>
                <w:webHidden/>
              </w:rPr>
              <w:fldChar w:fldCharType="separate"/>
            </w:r>
            <w:r>
              <w:rPr>
                <w:noProof/>
                <w:webHidden/>
              </w:rPr>
              <w:t>13</w:t>
            </w:r>
            <w:r>
              <w:rPr>
                <w:noProof/>
                <w:webHidden/>
              </w:rPr>
              <w:fldChar w:fldCharType="end"/>
            </w:r>
          </w:hyperlink>
        </w:p>
        <w:p w14:paraId="469767AA" w14:textId="35C71E99" w:rsidR="008741FE" w:rsidRDefault="008741FE">
          <w:pPr>
            <w:pStyle w:val="TOC3"/>
            <w:tabs>
              <w:tab w:val="left" w:pos="1680"/>
              <w:tab w:val="right" w:leader="dot" w:pos="9628"/>
            </w:tabs>
            <w:rPr>
              <w:rFonts w:asciiTheme="minorHAnsi" w:eastAsiaTheme="minorEastAsia" w:hAnsiTheme="minorHAnsi" w:cstheme="minorBidi"/>
              <w:noProof/>
            </w:rPr>
          </w:pPr>
          <w:hyperlink w:anchor="_Toc225784778" w:history="1">
            <w:r w:rsidRPr="00986338">
              <w:rPr>
                <w:rStyle w:val="ab"/>
                <w:noProof/>
              </w:rPr>
              <w:t>4.5.1.</w:t>
            </w:r>
            <w:r>
              <w:rPr>
                <w:rFonts w:asciiTheme="minorHAnsi" w:eastAsiaTheme="minorEastAsia" w:hAnsiTheme="minorHAnsi" w:cstheme="minorBidi"/>
                <w:noProof/>
              </w:rPr>
              <w:tab/>
            </w:r>
            <w:r w:rsidRPr="00986338">
              <w:rPr>
                <w:rStyle w:val="ab"/>
                <w:noProof/>
              </w:rPr>
              <w:t>航迹数据接口（</w:t>
            </w:r>
            <w:r w:rsidRPr="00986338">
              <w:rPr>
                <w:rStyle w:val="ab"/>
                <w:noProof/>
              </w:rPr>
              <w:t>A5API001</w:t>
            </w:r>
            <w:r w:rsidRPr="00986338">
              <w:rPr>
                <w:rStyle w:val="ab"/>
                <w:noProof/>
              </w:rPr>
              <w:t>）</w:t>
            </w:r>
            <w:r>
              <w:rPr>
                <w:noProof/>
                <w:webHidden/>
              </w:rPr>
              <w:tab/>
            </w:r>
            <w:r>
              <w:rPr>
                <w:noProof/>
                <w:webHidden/>
              </w:rPr>
              <w:fldChar w:fldCharType="begin"/>
            </w:r>
            <w:r>
              <w:rPr>
                <w:noProof/>
                <w:webHidden/>
              </w:rPr>
              <w:instrText xml:space="preserve"> PAGEREF _Toc225784778 \h </w:instrText>
            </w:r>
            <w:r>
              <w:rPr>
                <w:noProof/>
                <w:webHidden/>
              </w:rPr>
            </w:r>
            <w:r>
              <w:rPr>
                <w:noProof/>
                <w:webHidden/>
              </w:rPr>
              <w:fldChar w:fldCharType="separate"/>
            </w:r>
            <w:r>
              <w:rPr>
                <w:noProof/>
                <w:webHidden/>
              </w:rPr>
              <w:t>13</w:t>
            </w:r>
            <w:r>
              <w:rPr>
                <w:noProof/>
                <w:webHidden/>
              </w:rPr>
              <w:fldChar w:fldCharType="end"/>
            </w:r>
          </w:hyperlink>
        </w:p>
        <w:p w14:paraId="3970C471" w14:textId="341EBCD5" w:rsidR="008741FE" w:rsidRDefault="008741FE">
          <w:pPr>
            <w:pStyle w:val="TOC3"/>
            <w:tabs>
              <w:tab w:val="left" w:pos="1680"/>
              <w:tab w:val="right" w:leader="dot" w:pos="9628"/>
            </w:tabs>
            <w:rPr>
              <w:rFonts w:asciiTheme="minorHAnsi" w:eastAsiaTheme="minorEastAsia" w:hAnsiTheme="minorHAnsi" w:cstheme="minorBidi"/>
              <w:noProof/>
            </w:rPr>
          </w:pPr>
          <w:hyperlink w:anchor="_Toc225784779" w:history="1">
            <w:r w:rsidRPr="00986338">
              <w:rPr>
                <w:rStyle w:val="ab"/>
                <w:noProof/>
              </w:rPr>
              <w:t>4.5.2.</w:t>
            </w:r>
            <w:r>
              <w:rPr>
                <w:rFonts w:asciiTheme="minorHAnsi" w:eastAsiaTheme="minorEastAsia" w:hAnsiTheme="minorHAnsi" w:cstheme="minorBidi"/>
                <w:noProof/>
              </w:rPr>
              <w:tab/>
            </w:r>
            <w:r w:rsidRPr="00986338">
              <w:rPr>
                <w:rStyle w:val="ab"/>
                <w:noProof/>
              </w:rPr>
              <w:t>语音数据接口（</w:t>
            </w:r>
            <w:r w:rsidRPr="00986338">
              <w:rPr>
                <w:rStyle w:val="ab"/>
                <w:noProof/>
              </w:rPr>
              <w:t>A5API002</w:t>
            </w:r>
            <w:r w:rsidRPr="00986338">
              <w:rPr>
                <w:rStyle w:val="ab"/>
                <w:noProof/>
              </w:rPr>
              <w:t>）</w:t>
            </w:r>
            <w:r>
              <w:rPr>
                <w:noProof/>
                <w:webHidden/>
              </w:rPr>
              <w:tab/>
            </w:r>
            <w:r>
              <w:rPr>
                <w:noProof/>
                <w:webHidden/>
              </w:rPr>
              <w:fldChar w:fldCharType="begin"/>
            </w:r>
            <w:r>
              <w:rPr>
                <w:noProof/>
                <w:webHidden/>
              </w:rPr>
              <w:instrText xml:space="preserve"> PAGEREF _Toc225784779 \h </w:instrText>
            </w:r>
            <w:r>
              <w:rPr>
                <w:noProof/>
                <w:webHidden/>
              </w:rPr>
            </w:r>
            <w:r>
              <w:rPr>
                <w:noProof/>
                <w:webHidden/>
              </w:rPr>
              <w:fldChar w:fldCharType="separate"/>
            </w:r>
            <w:r>
              <w:rPr>
                <w:noProof/>
                <w:webHidden/>
              </w:rPr>
              <w:t>14</w:t>
            </w:r>
            <w:r>
              <w:rPr>
                <w:noProof/>
                <w:webHidden/>
              </w:rPr>
              <w:fldChar w:fldCharType="end"/>
            </w:r>
          </w:hyperlink>
        </w:p>
        <w:p w14:paraId="362CFB2B" w14:textId="590C0D95" w:rsidR="008741FE" w:rsidRDefault="008741FE">
          <w:pPr>
            <w:pStyle w:val="TOC3"/>
            <w:tabs>
              <w:tab w:val="left" w:pos="1680"/>
              <w:tab w:val="right" w:leader="dot" w:pos="9628"/>
            </w:tabs>
            <w:rPr>
              <w:rFonts w:asciiTheme="minorHAnsi" w:eastAsiaTheme="minorEastAsia" w:hAnsiTheme="minorHAnsi" w:cstheme="minorBidi"/>
              <w:noProof/>
            </w:rPr>
          </w:pPr>
          <w:hyperlink w:anchor="_Toc225784780" w:history="1">
            <w:r w:rsidRPr="00986338">
              <w:rPr>
                <w:rStyle w:val="ab"/>
                <w:noProof/>
              </w:rPr>
              <w:t>4.5.3.</w:t>
            </w:r>
            <w:r>
              <w:rPr>
                <w:rFonts w:asciiTheme="minorHAnsi" w:eastAsiaTheme="minorEastAsia" w:hAnsiTheme="minorHAnsi" w:cstheme="minorBidi"/>
                <w:noProof/>
              </w:rPr>
              <w:tab/>
            </w:r>
            <w:r w:rsidRPr="00986338">
              <w:rPr>
                <w:rStyle w:val="ab"/>
                <w:noProof/>
              </w:rPr>
              <w:t>标注数据接口（</w:t>
            </w:r>
            <w:r w:rsidRPr="00986338">
              <w:rPr>
                <w:rStyle w:val="ab"/>
                <w:noProof/>
              </w:rPr>
              <w:t>A5API003</w:t>
            </w:r>
            <w:r w:rsidRPr="00986338">
              <w:rPr>
                <w:rStyle w:val="ab"/>
                <w:noProof/>
              </w:rPr>
              <w:t>）</w:t>
            </w:r>
            <w:r>
              <w:rPr>
                <w:noProof/>
                <w:webHidden/>
              </w:rPr>
              <w:tab/>
            </w:r>
            <w:r>
              <w:rPr>
                <w:noProof/>
                <w:webHidden/>
              </w:rPr>
              <w:fldChar w:fldCharType="begin"/>
            </w:r>
            <w:r>
              <w:rPr>
                <w:noProof/>
                <w:webHidden/>
              </w:rPr>
              <w:instrText xml:space="preserve"> PAGEREF _Toc225784780 \h </w:instrText>
            </w:r>
            <w:r>
              <w:rPr>
                <w:noProof/>
                <w:webHidden/>
              </w:rPr>
            </w:r>
            <w:r>
              <w:rPr>
                <w:noProof/>
                <w:webHidden/>
              </w:rPr>
              <w:fldChar w:fldCharType="separate"/>
            </w:r>
            <w:r>
              <w:rPr>
                <w:noProof/>
                <w:webHidden/>
              </w:rPr>
              <w:t>14</w:t>
            </w:r>
            <w:r>
              <w:rPr>
                <w:noProof/>
                <w:webHidden/>
              </w:rPr>
              <w:fldChar w:fldCharType="end"/>
            </w:r>
          </w:hyperlink>
        </w:p>
        <w:p w14:paraId="76AC6B79" w14:textId="4A2B367C" w:rsidR="008741FE" w:rsidRDefault="008741FE">
          <w:pPr>
            <w:pStyle w:val="TOC3"/>
            <w:tabs>
              <w:tab w:val="left" w:pos="1680"/>
              <w:tab w:val="right" w:leader="dot" w:pos="9628"/>
            </w:tabs>
            <w:rPr>
              <w:rFonts w:asciiTheme="minorHAnsi" w:eastAsiaTheme="minorEastAsia" w:hAnsiTheme="minorHAnsi" w:cstheme="minorBidi"/>
              <w:noProof/>
            </w:rPr>
          </w:pPr>
          <w:hyperlink w:anchor="_Toc225784781" w:history="1">
            <w:r w:rsidRPr="00986338">
              <w:rPr>
                <w:rStyle w:val="ab"/>
                <w:noProof/>
              </w:rPr>
              <w:t>4.5.4.</w:t>
            </w:r>
            <w:r>
              <w:rPr>
                <w:rFonts w:asciiTheme="minorHAnsi" w:eastAsiaTheme="minorEastAsia" w:hAnsiTheme="minorHAnsi" w:cstheme="minorBidi"/>
                <w:noProof/>
              </w:rPr>
              <w:tab/>
            </w:r>
            <w:r w:rsidRPr="00986338">
              <w:rPr>
                <w:rStyle w:val="ab"/>
                <w:noProof/>
              </w:rPr>
              <w:t>用户管理接口（</w:t>
            </w:r>
            <w:r w:rsidRPr="00986338">
              <w:rPr>
                <w:rStyle w:val="ab"/>
                <w:noProof/>
              </w:rPr>
              <w:t>A5API004</w:t>
            </w:r>
            <w:r w:rsidRPr="00986338">
              <w:rPr>
                <w:rStyle w:val="ab"/>
                <w:noProof/>
              </w:rPr>
              <w:t>）</w:t>
            </w:r>
            <w:r>
              <w:rPr>
                <w:noProof/>
                <w:webHidden/>
              </w:rPr>
              <w:tab/>
            </w:r>
            <w:r>
              <w:rPr>
                <w:noProof/>
                <w:webHidden/>
              </w:rPr>
              <w:fldChar w:fldCharType="begin"/>
            </w:r>
            <w:r>
              <w:rPr>
                <w:noProof/>
                <w:webHidden/>
              </w:rPr>
              <w:instrText xml:space="preserve"> PAGEREF _Toc225784781 \h </w:instrText>
            </w:r>
            <w:r>
              <w:rPr>
                <w:noProof/>
                <w:webHidden/>
              </w:rPr>
            </w:r>
            <w:r>
              <w:rPr>
                <w:noProof/>
                <w:webHidden/>
              </w:rPr>
              <w:fldChar w:fldCharType="separate"/>
            </w:r>
            <w:r>
              <w:rPr>
                <w:noProof/>
                <w:webHidden/>
              </w:rPr>
              <w:t>14</w:t>
            </w:r>
            <w:r>
              <w:rPr>
                <w:noProof/>
                <w:webHidden/>
              </w:rPr>
              <w:fldChar w:fldCharType="end"/>
            </w:r>
          </w:hyperlink>
        </w:p>
        <w:p w14:paraId="68C9849E" w14:textId="664E187A" w:rsidR="006A45FD" w:rsidRPr="008741FE" w:rsidRDefault="008741FE" w:rsidP="008741FE">
          <w:pPr>
            <w:rPr>
              <w:rFonts w:hint="eastAsia"/>
            </w:rPr>
          </w:pPr>
          <w:r>
            <w:rPr>
              <w:b/>
              <w:bCs/>
              <w:lang w:val="zh-CN"/>
            </w:rPr>
            <w:fldChar w:fldCharType="end"/>
          </w:r>
        </w:p>
      </w:sdtContent>
    </w:sdt>
    <w:p w14:paraId="0C74C054" w14:textId="52356AC6" w:rsidR="006A45FD" w:rsidRDefault="006A45FD">
      <w:pPr>
        <w:rPr>
          <w:rFonts w:ascii="Times New Roman" w:hAnsi="Times New Roman"/>
        </w:rPr>
      </w:pPr>
    </w:p>
    <w:p w14:paraId="76030CE9" w14:textId="77777777" w:rsidR="006A45FD" w:rsidRDefault="006A45FD">
      <w:pPr>
        <w:widowControl/>
        <w:jc w:val="left"/>
        <w:rPr>
          <w:rFonts w:hint="eastAsia"/>
        </w:rPr>
        <w:sectPr w:rsidR="006A45FD">
          <w:headerReference w:type="default" r:id="rId9"/>
          <w:footerReference w:type="default" r:id="rId10"/>
          <w:headerReference w:type="first" r:id="rId11"/>
          <w:footerReference w:type="first" r:id="rId12"/>
          <w:pgSz w:w="11906" w:h="16838"/>
          <w:pgMar w:top="1134" w:right="1134" w:bottom="1134" w:left="1134" w:header="397" w:footer="567" w:gutter="0"/>
          <w:cols w:space="425"/>
          <w:docGrid w:type="lines" w:linePitch="312"/>
        </w:sectPr>
      </w:pPr>
    </w:p>
    <w:p w14:paraId="6E1341E6" w14:textId="77777777" w:rsidR="006A45FD" w:rsidRDefault="0090345B">
      <w:pPr>
        <w:pStyle w:val="1"/>
        <w:numPr>
          <w:ilvl w:val="0"/>
          <w:numId w:val="3"/>
        </w:numPr>
        <w:rPr>
          <w:rFonts w:ascii="Times New Roman" w:hAnsi="Times New Roman"/>
        </w:rPr>
      </w:pPr>
      <w:bookmarkStart w:id="5" w:name="_Toc27910"/>
      <w:bookmarkStart w:id="6" w:name="_Toc225784750"/>
      <w:r>
        <w:rPr>
          <w:rFonts w:ascii="Times New Roman" w:hAnsi="Times New Roman" w:hint="eastAsia"/>
        </w:rPr>
        <w:lastRenderedPageBreak/>
        <w:t>文档介绍</w:t>
      </w:r>
      <w:bookmarkEnd w:id="5"/>
      <w:bookmarkEnd w:id="6"/>
    </w:p>
    <w:p w14:paraId="73D40D1D" w14:textId="77777777" w:rsidR="006A45FD" w:rsidRDefault="0090345B">
      <w:pPr>
        <w:pStyle w:val="2"/>
        <w:numPr>
          <w:ilvl w:val="1"/>
          <w:numId w:val="3"/>
        </w:numPr>
        <w:rPr>
          <w:rFonts w:ascii="Times New Roman" w:hAnsi="Times New Roman"/>
        </w:rPr>
      </w:pPr>
      <w:bookmarkStart w:id="7" w:name="_Toc12834"/>
      <w:bookmarkStart w:id="8" w:name="_Toc225784751"/>
      <w:r>
        <w:rPr>
          <w:rFonts w:ascii="Times New Roman" w:hAnsi="Times New Roman" w:hint="eastAsia"/>
        </w:rPr>
        <w:t>编写目的</w:t>
      </w:r>
      <w:bookmarkEnd w:id="7"/>
      <w:bookmarkEnd w:id="8"/>
    </w:p>
    <w:p w14:paraId="6ACC95F9" w14:textId="77777777" w:rsidR="00CC5F80" w:rsidRPr="00CC5F80" w:rsidRDefault="00CC5F80" w:rsidP="00CC5F80">
      <w:pPr>
        <w:pStyle w:val="14"/>
        <w:spacing w:line="460" w:lineRule="exact"/>
        <w:ind w:firstLine="420"/>
        <w:rPr>
          <w:rFonts w:ascii="宋体" w:hAnsi="宋体"/>
          <w:sz w:val="21"/>
          <w:szCs w:val="21"/>
        </w:rPr>
      </w:pPr>
      <w:r w:rsidRPr="00CC5F80">
        <w:rPr>
          <w:rFonts w:ascii="宋体" w:hAnsi="宋体" w:hint="eastAsia"/>
          <w:sz w:val="21"/>
          <w:szCs w:val="21"/>
        </w:rPr>
        <w:t>本文档用于对“可视化ATC地空通话语音标注系统（Alpha）”中A-5模块（数据库接口与VSP数据模块）进行功能设计说明。</w:t>
      </w:r>
    </w:p>
    <w:p w14:paraId="7B903988" w14:textId="035CAFBE" w:rsidR="006A45FD" w:rsidRDefault="00CC5F80" w:rsidP="00CC5F80">
      <w:pPr>
        <w:pStyle w:val="14"/>
        <w:spacing w:line="460" w:lineRule="exact"/>
        <w:ind w:firstLine="420"/>
        <w:rPr>
          <w:rFonts w:ascii="宋体" w:hAnsi="宋体"/>
          <w:sz w:val="21"/>
          <w:szCs w:val="21"/>
        </w:rPr>
      </w:pPr>
      <w:r w:rsidRPr="00CC5F80">
        <w:rPr>
          <w:rFonts w:ascii="宋体" w:hAnsi="宋体" w:hint="eastAsia"/>
          <w:sz w:val="21"/>
          <w:szCs w:val="21"/>
        </w:rPr>
        <w:t>通过对系统中数据管理、接口设计及用户管理等功能进行详细描述，为系统的详细设计、开发实现以及后续测试提供依据。同时，本说明书作为开发人员与项目组成员之间沟通的重要参考文档，确保各模块之间接口统一、数据结构一致。</w:t>
      </w:r>
      <w:r w:rsidR="0090345B">
        <w:rPr>
          <w:rFonts w:ascii="宋体" w:hAnsi="宋体" w:hint="eastAsia"/>
          <w:sz w:val="21"/>
          <w:szCs w:val="21"/>
        </w:rPr>
        <w:t>。</w:t>
      </w:r>
    </w:p>
    <w:p w14:paraId="66FC23B8" w14:textId="77777777" w:rsidR="006A45FD" w:rsidRDefault="0090345B">
      <w:pPr>
        <w:pStyle w:val="2"/>
        <w:numPr>
          <w:ilvl w:val="1"/>
          <w:numId w:val="3"/>
        </w:numPr>
        <w:rPr>
          <w:rFonts w:ascii="Times New Roman" w:hAnsi="Times New Roman"/>
        </w:rPr>
      </w:pPr>
      <w:bookmarkStart w:id="9" w:name="_Toc8409"/>
      <w:bookmarkStart w:id="10" w:name="_Toc225784752"/>
      <w:r>
        <w:rPr>
          <w:rFonts w:ascii="Times New Roman" w:hAnsi="Times New Roman" w:hint="eastAsia"/>
        </w:rPr>
        <w:t>文档范围</w:t>
      </w:r>
      <w:bookmarkEnd w:id="9"/>
      <w:bookmarkEnd w:id="10"/>
    </w:p>
    <w:p w14:paraId="75B5E24D" w14:textId="22D6216A" w:rsidR="00CC5F80" w:rsidRDefault="00CC5F80" w:rsidP="00CC5F80">
      <w:pPr>
        <w:ind w:firstLineChars="200" w:firstLine="420"/>
      </w:pPr>
      <w:r>
        <w:rPr>
          <w:rFonts w:hint="eastAsia"/>
        </w:rPr>
        <w:t>本文档主要描述</w:t>
      </w:r>
      <w:r>
        <w:rPr>
          <w:rFonts w:hint="eastAsia"/>
        </w:rPr>
        <w:t>A-5</w:t>
      </w:r>
      <w:r>
        <w:rPr>
          <w:rFonts w:hint="eastAsia"/>
        </w:rPr>
        <w:t>模块的功能设计，包括：</w:t>
      </w:r>
    </w:p>
    <w:p w14:paraId="5DB78AFF" w14:textId="77777777" w:rsidR="00CC5F80" w:rsidRDefault="00CC5F80" w:rsidP="00CC5F80">
      <w:pPr>
        <w:pStyle w:val="af0"/>
        <w:numPr>
          <w:ilvl w:val="0"/>
          <w:numId w:val="16"/>
        </w:numPr>
        <w:ind w:firstLineChars="0"/>
      </w:pPr>
      <w:r>
        <w:rPr>
          <w:rFonts w:hint="eastAsia"/>
        </w:rPr>
        <w:t>数据库结构设计与数据管理功能</w:t>
      </w:r>
    </w:p>
    <w:p w14:paraId="655C4F8C" w14:textId="77777777" w:rsidR="00CC5F80" w:rsidRDefault="00CC5F80" w:rsidP="00CC5F80">
      <w:pPr>
        <w:pStyle w:val="af0"/>
        <w:numPr>
          <w:ilvl w:val="0"/>
          <w:numId w:val="16"/>
        </w:numPr>
        <w:ind w:firstLineChars="0"/>
      </w:pPr>
      <w:r>
        <w:rPr>
          <w:rFonts w:hint="eastAsia"/>
        </w:rPr>
        <w:t>各模块之间接口定义与调用方式</w:t>
      </w:r>
    </w:p>
    <w:p w14:paraId="216491D1" w14:textId="77777777" w:rsidR="00CC5F80" w:rsidRDefault="00CC5F80" w:rsidP="00CC5F80">
      <w:pPr>
        <w:pStyle w:val="af0"/>
        <w:numPr>
          <w:ilvl w:val="0"/>
          <w:numId w:val="16"/>
        </w:numPr>
        <w:ind w:firstLineChars="0"/>
      </w:pPr>
      <w:r>
        <w:rPr>
          <w:rFonts w:hint="eastAsia"/>
        </w:rPr>
        <w:t>用户管理相关接口</w:t>
      </w:r>
    </w:p>
    <w:p w14:paraId="2A3ABE3E" w14:textId="77777777" w:rsidR="00CC5F80" w:rsidRDefault="00CC5F80" w:rsidP="00CC5F80">
      <w:pPr>
        <w:pStyle w:val="af0"/>
        <w:numPr>
          <w:ilvl w:val="0"/>
          <w:numId w:val="16"/>
        </w:numPr>
        <w:ind w:firstLineChars="0"/>
      </w:pPr>
      <w:r>
        <w:rPr>
          <w:rFonts w:hint="eastAsia"/>
        </w:rPr>
        <w:t>VSP</w:t>
      </w:r>
      <w:r>
        <w:rPr>
          <w:rFonts w:hint="eastAsia"/>
        </w:rPr>
        <w:t>辅助数据（地图、</w:t>
      </w:r>
      <w:r>
        <w:rPr>
          <w:rFonts w:hint="eastAsia"/>
        </w:rPr>
        <w:t>AIP</w:t>
      </w:r>
      <w:r>
        <w:rPr>
          <w:rFonts w:hint="eastAsia"/>
        </w:rPr>
        <w:t>信息等）的组织与管理</w:t>
      </w:r>
    </w:p>
    <w:p w14:paraId="00EF0579" w14:textId="300A2BBE" w:rsidR="00CC5F80" w:rsidRDefault="00CC5F80" w:rsidP="00CC5F80">
      <w:pPr>
        <w:pStyle w:val="af0"/>
        <w:numPr>
          <w:ilvl w:val="0"/>
          <w:numId w:val="16"/>
        </w:numPr>
        <w:ind w:firstLineChars="0"/>
      </w:pPr>
      <w:r>
        <w:rPr>
          <w:rFonts w:hint="eastAsia"/>
        </w:rPr>
        <w:t>系统数据交互流程</w:t>
      </w:r>
    </w:p>
    <w:p w14:paraId="71F339DC" w14:textId="47943BB4" w:rsidR="006A45FD" w:rsidRDefault="00CC5F80" w:rsidP="00CC5F80">
      <w:pPr>
        <w:ind w:firstLineChars="200" w:firstLine="420"/>
      </w:pPr>
      <w:r>
        <w:rPr>
          <w:rFonts w:hint="eastAsia"/>
        </w:rPr>
        <w:t>本文档不涉及具体代码实现、部署方案及测试用例设计。</w:t>
      </w:r>
    </w:p>
    <w:p w14:paraId="1AFF9BF8" w14:textId="77777777" w:rsidR="006A45FD" w:rsidRDefault="0090345B">
      <w:pPr>
        <w:pStyle w:val="2"/>
        <w:numPr>
          <w:ilvl w:val="1"/>
          <w:numId w:val="3"/>
        </w:numPr>
        <w:rPr>
          <w:rFonts w:ascii="Times New Roman" w:hAnsi="Times New Roman"/>
        </w:rPr>
      </w:pPr>
      <w:bookmarkStart w:id="11" w:name="_Toc13701"/>
      <w:bookmarkStart w:id="12" w:name="_Toc225784753"/>
      <w:r>
        <w:rPr>
          <w:rFonts w:ascii="Times New Roman" w:hAnsi="Times New Roman" w:hint="eastAsia"/>
        </w:rPr>
        <w:t>读者对象</w:t>
      </w:r>
      <w:bookmarkEnd w:id="11"/>
      <w:bookmarkEnd w:id="12"/>
    </w:p>
    <w:p w14:paraId="5B0F3410" w14:textId="6F166735" w:rsidR="006A45FD" w:rsidRDefault="00CC5F80" w:rsidP="00CC5F80">
      <w:pPr>
        <w:ind w:firstLineChars="200" w:firstLine="420"/>
      </w:pPr>
      <w:r>
        <w:rPr>
          <w:rFonts w:hint="eastAsia"/>
        </w:rPr>
        <w:t>本说明书的主要读者包括：项目开发人员（后端开发、接口开发）、前端开发人员、系统设计人员、项目管理人员。</w:t>
      </w:r>
    </w:p>
    <w:p w14:paraId="714D21C7" w14:textId="77777777" w:rsidR="006A45FD" w:rsidRDefault="0090345B">
      <w:pPr>
        <w:pStyle w:val="2"/>
        <w:numPr>
          <w:ilvl w:val="1"/>
          <w:numId w:val="3"/>
        </w:numPr>
        <w:rPr>
          <w:rFonts w:ascii="Times New Roman" w:hAnsi="Times New Roman"/>
        </w:rPr>
      </w:pPr>
      <w:bookmarkStart w:id="13" w:name="_Toc17465"/>
      <w:bookmarkStart w:id="14" w:name="_Toc225784754"/>
      <w:r>
        <w:rPr>
          <w:rFonts w:ascii="Times New Roman" w:hAnsi="Times New Roman" w:hint="eastAsia"/>
        </w:rPr>
        <w:t>术语与缩写解释</w:t>
      </w:r>
      <w:bookmarkEnd w:id="13"/>
      <w:bookmarkEnd w:id="14"/>
    </w:p>
    <w:tbl>
      <w:tblPr>
        <w:tblW w:w="89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952"/>
      </w:tblGrid>
      <w:tr w:rsidR="006A45FD" w14:paraId="34BD70AA" w14:textId="77777777" w:rsidTr="00CC5F80">
        <w:trPr>
          <w:jc w:val="center"/>
        </w:trPr>
        <w:tc>
          <w:tcPr>
            <w:tcW w:w="1980" w:type="dxa"/>
            <w:shd w:val="clear" w:color="auto" w:fill="BFBFBF"/>
          </w:tcPr>
          <w:p w14:paraId="3715B293" w14:textId="77777777" w:rsidR="006A45FD" w:rsidRDefault="0090345B">
            <w:pPr>
              <w:jc w:val="center"/>
              <w:rPr>
                <w:rFonts w:ascii="宋体" w:hAnsi="宋体"/>
                <w:szCs w:val="21"/>
              </w:rPr>
            </w:pPr>
            <w:r>
              <w:rPr>
                <w:rFonts w:ascii="宋体" w:hAnsi="宋体" w:hint="eastAsia"/>
                <w:szCs w:val="21"/>
              </w:rPr>
              <w:t>缩写、术语及符号</w:t>
            </w:r>
          </w:p>
        </w:tc>
        <w:tc>
          <w:tcPr>
            <w:tcW w:w="6952" w:type="dxa"/>
            <w:shd w:val="clear" w:color="auto" w:fill="BFBFBF"/>
          </w:tcPr>
          <w:p w14:paraId="56707ECD" w14:textId="77777777" w:rsidR="006A45FD" w:rsidRDefault="0090345B">
            <w:pPr>
              <w:jc w:val="center"/>
              <w:rPr>
                <w:rFonts w:ascii="宋体" w:hAnsi="宋体"/>
                <w:szCs w:val="21"/>
              </w:rPr>
            </w:pPr>
            <w:r>
              <w:rPr>
                <w:rFonts w:ascii="宋体" w:hAnsi="宋体" w:hint="eastAsia"/>
                <w:szCs w:val="21"/>
              </w:rPr>
              <w:t>解释</w:t>
            </w:r>
          </w:p>
        </w:tc>
      </w:tr>
      <w:tr w:rsidR="006A45FD" w14:paraId="04B04711" w14:textId="77777777" w:rsidTr="00CC5F80">
        <w:trPr>
          <w:jc w:val="center"/>
        </w:trPr>
        <w:tc>
          <w:tcPr>
            <w:tcW w:w="1980" w:type="dxa"/>
          </w:tcPr>
          <w:p w14:paraId="6297FCB4" w14:textId="57B8BD3D" w:rsidR="006A45FD" w:rsidRDefault="00CC5F80" w:rsidP="00CC5F80">
            <w:pPr>
              <w:jc w:val="center"/>
              <w:rPr>
                <w:rFonts w:ascii="宋体" w:hAnsi="宋体"/>
                <w:szCs w:val="21"/>
              </w:rPr>
            </w:pPr>
            <w:r w:rsidRPr="00CC5F80">
              <w:rPr>
                <w:rFonts w:ascii="宋体" w:hAnsi="宋体"/>
                <w:szCs w:val="21"/>
              </w:rPr>
              <w:t>ADS-B</w:t>
            </w:r>
          </w:p>
        </w:tc>
        <w:tc>
          <w:tcPr>
            <w:tcW w:w="6952" w:type="dxa"/>
          </w:tcPr>
          <w:p w14:paraId="7BC66226" w14:textId="2D35600F" w:rsidR="006A45FD" w:rsidRDefault="00CC5F80">
            <w:pPr>
              <w:rPr>
                <w:rFonts w:ascii="宋体" w:hAnsi="宋体"/>
                <w:szCs w:val="21"/>
              </w:rPr>
            </w:pPr>
            <w:r w:rsidRPr="00CC5F80">
              <w:rPr>
                <w:rFonts w:ascii="宋体" w:hAnsi="宋体" w:hint="eastAsia"/>
                <w:szCs w:val="21"/>
              </w:rPr>
              <w:t>Automatic Dependent Surveillance-Broadcast，自动相关监视广播</w:t>
            </w:r>
          </w:p>
        </w:tc>
      </w:tr>
      <w:tr w:rsidR="006A45FD" w14:paraId="7B400425" w14:textId="77777777" w:rsidTr="00CC5F80">
        <w:trPr>
          <w:jc w:val="center"/>
        </w:trPr>
        <w:tc>
          <w:tcPr>
            <w:tcW w:w="1980" w:type="dxa"/>
          </w:tcPr>
          <w:p w14:paraId="79A30301" w14:textId="2F5948AE" w:rsidR="006A45FD" w:rsidRDefault="00CC5F80" w:rsidP="00CC5F80">
            <w:pPr>
              <w:jc w:val="center"/>
              <w:rPr>
                <w:rFonts w:ascii="宋体" w:hAnsi="宋体"/>
                <w:szCs w:val="21"/>
              </w:rPr>
            </w:pPr>
            <w:r w:rsidRPr="00CC5F80">
              <w:rPr>
                <w:rFonts w:ascii="宋体" w:hAnsi="宋体"/>
                <w:szCs w:val="21"/>
              </w:rPr>
              <w:t>ATC</w:t>
            </w:r>
          </w:p>
        </w:tc>
        <w:tc>
          <w:tcPr>
            <w:tcW w:w="6952" w:type="dxa"/>
          </w:tcPr>
          <w:p w14:paraId="7DB74787" w14:textId="686E33D2" w:rsidR="006A45FD" w:rsidRDefault="00CC5F80">
            <w:pPr>
              <w:rPr>
                <w:rFonts w:ascii="宋体" w:hAnsi="宋体"/>
                <w:szCs w:val="21"/>
              </w:rPr>
            </w:pPr>
            <w:r w:rsidRPr="00CC5F80">
              <w:rPr>
                <w:rFonts w:ascii="宋体" w:hAnsi="宋体" w:hint="eastAsia"/>
                <w:szCs w:val="21"/>
              </w:rPr>
              <w:t>Air Traffic Control，空中交通管制</w:t>
            </w:r>
          </w:p>
        </w:tc>
      </w:tr>
      <w:tr w:rsidR="006A45FD" w14:paraId="6F2C16E9" w14:textId="77777777" w:rsidTr="00CC5F80">
        <w:trPr>
          <w:jc w:val="center"/>
        </w:trPr>
        <w:tc>
          <w:tcPr>
            <w:tcW w:w="1980" w:type="dxa"/>
          </w:tcPr>
          <w:p w14:paraId="61EBF441" w14:textId="0DFE0593" w:rsidR="006A45FD" w:rsidRDefault="00CC5F80" w:rsidP="00CC5F80">
            <w:pPr>
              <w:jc w:val="center"/>
              <w:rPr>
                <w:rFonts w:ascii="宋体" w:hAnsi="宋体"/>
                <w:szCs w:val="21"/>
              </w:rPr>
            </w:pPr>
            <w:r w:rsidRPr="00CC5F80">
              <w:rPr>
                <w:rFonts w:ascii="宋体" w:hAnsi="宋体"/>
                <w:szCs w:val="21"/>
              </w:rPr>
              <w:t>ASR</w:t>
            </w:r>
          </w:p>
        </w:tc>
        <w:tc>
          <w:tcPr>
            <w:tcW w:w="6952" w:type="dxa"/>
          </w:tcPr>
          <w:p w14:paraId="34064259" w14:textId="2E9AEBB3" w:rsidR="006A45FD" w:rsidRDefault="00CC5F80">
            <w:pPr>
              <w:rPr>
                <w:rFonts w:ascii="宋体" w:hAnsi="宋体"/>
                <w:szCs w:val="21"/>
              </w:rPr>
            </w:pPr>
            <w:r w:rsidRPr="00CC5F80">
              <w:rPr>
                <w:rFonts w:ascii="宋体" w:hAnsi="宋体" w:hint="eastAsia"/>
                <w:szCs w:val="21"/>
              </w:rPr>
              <w:t>Automatic Speech Recognition，自动语音识别</w:t>
            </w:r>
          </w:p>
        </w:tc>
      </w:tr>
      <w:tr w:rsidR="006A45FD" w14:paraId="05A6CA39" w14:textId="77777777" w:rsidTr="00CC5F80">
        <w:trPr>
          <w:jc w:val="center"/>
        </w:trPr>
        <w:tc>
          <w:tcPr>
            <w:tcW w:w="1980" w:type="dxa"/>
          </w:tcPr>
          <w:p w14:paraId="0977ECE6" w14:textId="7CF2714D" w:rsidR="006A45FD" w:rsidRDefault="00CC5F80" w:rsidP="00CC5F80">
            <w:pPr>
              <w:jc w:val="center"/>
              <w:rPr>
                <w:rFonts w:ascii="宋体" w:hAnsi="宋体"/>
                <w:szCs w:val="21"/>
              </w:rPr>
            </w:pPr>
            <w:r w:rsidRPr="00CC5F80">
              <w:rPr>
                <w:rFonts w:ascii="宋体" w:hAnsi="宋体"/>
                <w:szCs w:val="21"/>
              </w:rPr>
              <w:t>VAD</w:t>
            </w:r>
          </w:p>
        </w:tc>
        <w:tc>
          <w:tcPr>
            <w:tcW w:w="6952" w:type="dxa"/>
          </w:tcPr>
          <w:p w14:paraId="58C7D798" w14:textId="60B7934B" w:rsidR="006A45FD" w:rsidRDefault="00CC5F80">
            <w:pPr>
              <w:rPr>
                <w:rFonts w:ascii="宋体" w:hAnsi="宋体"/>
                <w:szCs w:val="21"/>
              </w:rPr>
            </w:pPr>
            <w:r w:rsidRPr="00CC5F80">
              <w:rPr>
                <w:rFonts w:ascii="宋体" w:hAnsi="宋体" w:hint="eastAsia"/>
                <w:szCs w:val="21"/>
              </w:rPr>
              <w:t>Voice Activity Detection，语音活动检测</w:t>
            </w:r>
          </w:p>
        </w:tc>
      </w:tr>
      <w:tr w:rsidR="006A45FD" w14:paraId="590ED637" w14:textId="77777777" w:rsidTr="00CC5F80">
        <w:trPr>
          <w:jc w:val="center"/>
        </w:trPr>
        <w:tc>
          <w:tcPr>
            <w:tcW w:w="1980" w:type="dxa"/>
          </w:tcPr>
          <w:p w14:paraId="6AA8A4AD" w14:textId="35AB1B14" w:rsidR="006A45FD" w:rsidRDefault="00CC5F80" w:rsidP="00CC5F80">
            <w:pPr>
              <w:jc w:val="center"/>
              <w:rPr>
                <w:rFonts w:ascii="宋体" w:hAnsi="宋体"/>
                <w:szCs w:val="21"/>
              </w:rPr>
            </w:pPr>
            <w:r w:rsidRPr="00CC5F80">
              <w:rPr>
                <w:rFonts w:ascii="宋体" w:hAnsi="宋体"/>
                <w:szCs w:val="21"/>
              </w:rPr>
              <w:t>AIP</w:t>
            </w:r>
          </w:p>
        </w:tc>
        <w:tc>
          <w:tcPr>
            <w:tcW w:w="6952" w:type="dxa"/>
          </w:tcPr>
          <w:p w14:paraId="62C274FC" w14:textId="2EA4AF05" w:rsidR="006A45FD" w:rsidRDefault="00CC5F80">
            <w:pPr>
              <w:rPr>
                <w:rFonts w:ascii="宋体" w:hAnsi="宋体"/>
                <w:szCs w:val="21"/>
              </w:rPr>
            </w:pPr>
            <w:r w:rsidRPr="00CC5F80">
              <w:rPr>
                <w:rFonts w:ascii="宋体" w:hAnsi="宋体" w:hint="eastAsia"/>
                <w:szCs w:val="21"/>
              </w:rPr>
              <w:t>Aeronautical Information Publication，航行资料汇编</w:t>
            </w:r>
          </w:p>
        </w:tc>
      </w:tr>
      <w:tr w:rsidR="006A45FD" w14:paraId="380472E7" w14:textId="77777777" w:rsidTr="00CC5F80">
        <w:trPr>
          <w:jc w:val="center"/>
        </w:trPr>
        <w:tc>
          <w:tcPr>
            <w:tcW w:w="1980" w:type="dxa"/>
          </w:tcPr>
          <w:p w14:paraId="293CE0B0" w14:textId="45206E01" w:rsidR="006A45FD" w:rsidRDefault="00CC5F80" w:rsidP="00CC5F80">
            <w:pPr>
              <w:jc w:val="center"/>
              <w:rPr>
                <w:rFonts w:ascii="宋体" w:hAnsi="宋体"/>
                <w:szCs w:val="21"/>
              </w:rPr>
            </w:pPr>
            <w:r w:rsidRPr="00CC5F80">
              <w:rPr>
                <w:rFonts w:ascii="宋体" w:hAnsi="宋体"/>
                <w:szCs w:val="21"/>
              </w:rPr>
              <w:t>API</w:t>
            </w:r>
          </w:p>
        </w:tc>
        <w:tc>
          <w:tcPr>
            <w:tcW w:w="6952" w:type="dxa"/>
          </w:tcPr>
          <w:p w14:paraId="1F847836" w14:textId="37873160" w:rsidR="006A45FD" w:rsidRDefault="00CC5F80">
            <w:pPr>
              <w:rPr>
                <w:rFonts w:ascii="宋体" w:hAnsi="宋体"/>
                <w:szCs w:val="21"/>
              </w:rPr>
            </w:pPr>
            <w:r w:rsidRPr="00CC5F80">
              <w:rPr>
                <w:rFonts w:ascii="宋体" w:hAnsi="宋体" w:hint="eastAsia"/>
                <w:szCs w:val="21"/>
              </w:rPr>
              <w:t>Application Programming Interface，应用程序接口</w:t>
            </w:r>
          </w:p>
        </w:tc>
      </w:tr>
      <w:tr w:rsidR="00CC5F80" w14:paraId="6C8C9A37" w14:textId="77777777" w:rsidTr="00CC5F80">
        <w:trPr>
          <w:jc w:val="center"/>
        </w:trPr>
        <w:tc>
          <w:tcPr>
            <w:tcW w:w="1980" w:type="dxa"/>
          </w:tcPr>
          <w:p w14:paraId="2682674D" w14:textId="40CB7FE6" w:rsidR="00CC5F80" w:rsidRPr="00CC5F80" w:rsidRDefault="00CC5F80" w:rsidP="00CC5F80">
            <w:pPr>
              <w:jc w:val="center"/>
              <w:rPr>
                <w:rFonts w:ascii="宋体" w:hAnsi="宋体"/>
                <w:szCs w:val="21"/>
              </w:rPr>
            </w:pPr>
            <w:r w:rsidRPr="00CC5F80">
              <w:rPr>
                <w:rFonts w:ascii="宋体" w:hAnsi="宋体" w:hint="eastAsia"/>
                <w:szCs w:val="21"/>
              </w:rPr>
              <w:t>VSP数据</w:t>
            </w:r>
          </w:p>
        </w:tc>
        <w:tc>
          <w:tcPr>
            <w:tcW w:w="6952" w:type="dxa"/>
          </w:tcPr>
          <w:p w14:paraId="73C1CAC3" w14:textId="618EF3D9" w:rsidR="00CC5F80" w:rsidRPr="00CC5F80" w:rsidRDefault="00CC5F80">
            <w:pPr>
              <w:rPr>
                <w:rFonts w:ascii="宋体" w:hAnsi="宋体"/>
                <w:szCs w:val="21"/>
              </w:rPr>
            </w:pPr>
            <w:r w:rsidRPr="00CC5F80">
              <w:rPr>
                <w:rFonts w:ascii="宋体" w:hAnsi="宋体" w:hint="eastAsia"/>
                <w:szCs w:val="21"/>
              </w:rPr>
              <w:t>可视化辅助数据，如地图、航路信息等</w:t>
            </w:r>
          </w:p>
        </w:tc>
      </w:tr>
    </w:tbl>
    <w:p w14:paraId="1DB8E61B" w14:textId="77777777" w:rsidR="006A45FD" w:rsidRDefault="0090345B">
      <w:pPr>
        <w:pStyle w:val="2"/>
        <w:numPr>
          <w:ilvl w:val="1"/>
          <w:numId w:val="3"/>
        </w:numPr>
        <w:rPr>
          <w:rFonts w:ascii="Times New Roman" w:hAnsi="Times New Roman"/>
        </w:rPr>
      </w:pPr>
      <w:bookmarkStart w:id="15" w:name="_Toc9313"/>
      <w:bookmarkStart w:id="16" w:name="_Toc225784755"/>
      <w:r>
        <w:rPr>
          <w:rFonts w:ascii="Times New Roman" w:hAnsi="Times New Roman" w:hint="eastAsia"/>
        </w:rPr>
        <w:lastRenderedPageBreak/>
        <w:t>参考资料</w:t>
      </w:r>
      <w:bookmarkEnd w:id="15"/>
      <w:bookmarkEnd w:id="16"/>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3544"/>
        <w:gridCol w:w="2552"/>
        <w:gridCol w:w="1275"/>
        <w:gridCol w:w="1808"/>
      </w:tblGrid>
      <w:tr w:rsidR="006A45FD" w14:paraId="0ECC3D27" w14:textId="77777777">
        <w:trPr>
          <w:tblHeader/>
        </w:trPr>
        <w:tc>
          <w:tcPr>
            <w:tcW w:w="675" w:type="dxa"/>
            <w:shd w:val="clear" w:color="auto" w:fill="BFBFBF"/>
          </w:tcPr>
          <w:p w14:paraId="596059A5" w14:textId="77777777" w:rsidR="006A45FD" w:rsidRDefault="0090345B">
            <w:pPr>
              <w:jc w:val="center"/>
              <w:rPr>
                <w:b/>
              </w:rPr>
            </w:pPr>
            <w:r>
              <w:rPr>
                <w:rFonts w:hint="eastAsia"/>
                <w:b/>
              </w:rPr>
              <w:t>序号</w:t>
            </w:r>
          </w:p>
        </w:tc>
        <w:tc>
          <w:tcPr>
            <w:tcW w:w="3544" w:type="dxa"/>
            <w:shd w:val="clear" w:color="auto" w:fill="BFBFBF"/>
          </w:tcPr>
          <w:p w14:paraId="605C05DA" w14:textId="77777777" w:rsidR="006A45FD" w:rsidRDefault="0090345B">
            <w:pPr>
              <w:jc w:val="center"/>
              <w:rPr>
                <w:b/>
              </w:rPr>
            </w:pPr>
            <w:r>
              <w:rPr>
                <w:rFonts w:hint="eastAsia"/>
                <w:b/>
              </w:rPr>
              <w:t>文档名称</w:t>
            </w:r>
          </w:p>
        </w:tc>
        <w:tc>
          <w:tcPr>
            <w:tcW w:w="2552" w:type="dxa"/>
            <w:shd w:val="clear" w:color="auto" w:fill="BFBFBF"/>
          </w:tcPr>
          <w:p w14:paraId="45596026" w14:textId="77777777" w:rsidR="006A45FD" w:rsidRDefault="0090345B">
            <w:pPr>
              <w:jc w:val="center"/>
              <w:rPr>
                <w:b/>
              </w:rPr>
            </w:pPr>
            <w:r>
              <w:rPr>
                <w:rFonts w:hint="eastAsia"/>
                <w:b/>
              </w:rPr>
              <w:t>文档编号</w:t>
            </w:r>
          </w:p>
        </w:tc>
        <w:tc>
          <w:tcPr>
            <w:tcW w:w="1275" w:type="dxa"/>
            <w:shd w:val="clear" w:color="auto" w:fill="BFBFBF"/>
          </w:tcPr>
          <w:p w14:paraId="10CA777C" w14:textId="77777777" w:rsidR="006A45FD" w:rsidRDefault="0090345B">
            <w:pPr>
              <w:jc w:val="center"/>
              <w:rPr>
                <w:b/>
              </w:rPr>
            </w:pPr>
            <w:r>
              <w:rPr>
                <w:rFonts w:hint="eastAsia"/>
                <w:b/>
              </w:rPr>
              <w:t>版本</w:t>
            </w:r>
          </w:p>
        </w:tc>
        <w:tc>
          <w:tcPr>
            <w:tcW w:w="1808" w:type="dxa"/>
            <w:shd w:val="clear" w:color="auto" w:fill="BFBFBF"/>
          </w:tcPr>
          <w:p w14:paraId="4256962E" w14:textId="77777777" w:rsidR="006A45FD" w:rsidRDefault="0090345B">
            <w:pPr>
              <w:jc w:val="center"/>
              <w:rPr>
                <w:b/>
              </w:rPr>
            </w:pPr>
            <w:r>
              <w:rPr>
                <w:rFonts w:hint="eastAsia"/>
                <w:b/>
              </w:rPr>
              <w:t>发布日期</w:t>
            </w:r>
          </w:p>
        </w:tc>
      </w:tr>
      <w:tr w:rsidR="006A45FD" w14:paraId="38DE8340" w14:textId="77777777">
        <w:tc>
          <w:tcPr>
            <w:tcW w:w="675" w:type="dxa"/>
            <w:vAlign w:val="center"/>
          </w:tcPr>
          <w:p w14:paraId="4C52BDDC" w14:textId="77777777" w:rsidR="006A45FD" w:rsidRDefault="0090345B">
            <w:pPr>
              <w:jc w:val="center"/>
            </w:pPr>
            <w:r>
              <w:rPr>
                <w:rFonts w:hint="eastAsia"/>
              </w:rPr>
              <w:t>1</w:t>
            </w:r>
          </w:p>
        </w:tc>
        <w:tc>
          <w:tcPr>
            <w:tcW w:w="3544" w:type="dxa"/>
            <w:vAlign w:val="center"/>
          </w:tcPr>
          <w:p w14:paraId="1D4A7FB5" w14:textId="77777777" w:rsidR="006A45FD" w:rsidRDefault="0090345B">
            <w:pPr>
              <w:jc w:val="center"/>
            </w:pPr>
            <w:r>
              <w:rPr>
                <w:rFonts w:ascii="宋体" w:hAnsi="宋体" w:hint="eastAsia"/>
                <w:szCs w:val="21"/>
              </w:rPr>
              <w:t>《计算机信息系统安全保护等级划分准则》</w:t>
            </w:r>
          </w:p>
        </w:tc>
        <w:tc>
          <w:tcPr>
            <w:tcW w:w="2552" w:type="dxa"/>
            <w:vAlign w:val="center"/>
          </w:tcPr>
          <w:p w14:paraId="4E1213FA" w14:textId="6D47D944" w:rsidR="006A45FD" w:rsidRDefault="007070A8">
            <w:pPr>
              <w:jc w:val="center"/>
            </w:pPr>
            <w:r>
              <w:t>—</w:t>
            </w:r>
          </w:p>
        </w:tc>
        <w:tc>
          <w:tcPr>
            <w:tcW w:w="1275" w:type="dxa"/>
            <w:vAlign w:val="center"/>
          </w:tcPr>
          <w:p w14:paraId="269533C4" w14:textId="77777777" w:rsidR="006A45FD" w:rsidRDefault="0090345B">
            <w:pPr>
              <w:jc w:val="center"/>
            </w:pPr>
            <w:r>
              <w:rPr>
                <w:rFonts w:ascii="宋体" w:hAnsi="宋体" w:hint="eastAsia"/>
                <w:szCs w:val="21"/>
              </w:rPr>
              <w:t>GB 17859</w:t>
            </w:r>
          </w:p>
        </w:tc>
        <w:tc>
          <w:tcPr>
            <w:tcW w:w="1808" w:type="dxa"/>
            <w:vAlign w:val="center"/>
          </w:tcPr>
          <w:p w14:paraId="44EFA6CB" w14:textId="546818AA" w:rsidR="006A45FD" w:rsidRDefault="007070A8">
            <w:pPr>
              <w:jc w:val="center"/>
            </w:pPr>
            <w:r>
              <w:t>—</w:t>
            </w:r>
          </w:p>
        </w:tc>
      </w:tr>
      <w:tr w:rsidR="006A45FD" w14:paraId="53488401" w14:textId="77777777">
        <w:tc>
          <w:tcPr>
            <w:tcW w:w="675" w:type="dxa"/>
            <w:vAlign w:val="center"/>
          </w:tcPr>
          <w:p w14:paraId="4B5E0F5B" w14:textId="77777777" w:rsidR="006A45FD" w:rsidRDefault="0090345B">
            <w:pPr>
              <w:jc w:val="center"/>
            </w:pPr>
            <w:r>
              <w:rPr>
                <w:rFonts w:hint="eastAsia"/>
              </w:rPr>
              <w:t>2</w:t>
            </w:r>
          </w:p>
        </w:tc>
        <w:tc>
          <w:tcPr>
            <w:tcW w:w="3544" w:type="dxa"/>
            <w:vAlign w:val="center"/>
          </w:tcPr>
          <w:p w14:paraId="727FFF7B" w14:textId="14750D04" w:rsidR="006A45FD" w:rsidRDefault="007070A8">
            <w:pPr>
              <w:jc w:val="center"/>
            </w:pPr>
            <w:r w:rsidRPr="007070A8">
              <w:rPr>
                <w:rFonts w:hint="eastAsia"/>
              </w:rPr>
              <w:t>《可视化</w:t>
            </w:r>
            <w:r w:rsidRPr="007070A8">
              <w:rPr>
                <w:rFonts w:hint="eastAsia"/>
              </w:rPr>
              <w:t>ATC</w:t>
            </w:r>
            <w:r w:rsidRPr="007070A8">
              <w:rPr>
                <w:rFonts w:hint="eastAsia"/>
              </w:rPr>
              <w:t>地空通话语音标注系统需求规格说明书》</w:t>
            </w:r>
          </w:p>
        </w:tc>
        <w:tc>
          <w:tcPr>
            <w:tcW w:w="2552" w:type="dxa"/>
            <w:vAlign w:val="center"/>
          </w:tcPr>
          <w:p w14:paraId="33790154" w14:textId="7819A4BD" w:rsidR="006A45FD" w:rsidRPr="002C54BA" w:rsidRDefault="007070A8">
            <w:pPr>
              <w:jc w:val="center"/>
            </w:pPr>
            <w:r>
              <w:t>ATC-SRS-001</w:t>
            </w:r>
          </w:p>
        </w:tc>
        <w:tc>
          <w:tcPr>
            <w:tcW w:w="1275" w:type="dxa"/>
            <w:vAlign w:val="center"/>
          </w:tcPr>
          <w:p w14:paraId="4434BFDE" w14:textId="77777777" w:rsidR="006A45FD" w:rsidRDefault="002C54BA">
            <w:pPr>
              <w:jc w:val="center"/>
            </w:pPr>
            <w:r>
              <w:rPr>
                <w:rFonts w:hint="eastAsia"/>
              </w:rPr>
              <w:t>V1.0</w:t>
            </w:r>
          </w:p>
        </w:tc>
        <w:tc>
          <w:tcPr>
            <w:tcW w:w="1808" w:type="dxa"/>
            <w:vAlign w:val="center"/>
          </w:tcPr>
          <w:p w14:paraId="36B18503" w14:textId="2ED4C940" w:rsidR="006A45FD" w:rsidRDefault="002C54BA">
            <w:pPr>
              <w:jc w:val="center"/>
            </w:pPr>
            <w:r>
              <w:rPr>
                <w:rFonts w:hint="eastAsia"/>
              </w:rPr>
              <w:t>20</w:t>
            </w:r>
            <w:r w:rsidR="00121E26">
              <w:t>2</w:t>
            </w:r>
            <w:r w:rsidR="007070A8">
              <w:t>6</w:t>
            </w:r>
            <w:r>
              <w:rPr>
                <w:rFonts w:hint="eastAsia"/>
              </w:rPr>
              <w:t>-</w:t>
            </w:r>
            <w:r w:rsidR="00121E26">
              <w:t>0</w:t>
            </w:r>
            <w:r w:rsidR="007070A8">
              <w:t>3</w:t>
            </w:r>
            <w:r>
              <w:rPr>
                <w:rFonts w:hint="eastAsia"/>
              </w:rPr>
              <w:t>-</w:t>
            </w:r>
            <w:r w:rsidR="007070A8">
              <w:t>30</w:t>
            </w:r>
          </w:p>
        </w:tc>
      </w:tr>
      <w:tr w:rsidR="007070A8" w14:paraId="3258DCCC" w14:textId="77777777">
        <w:tc>
          <w:tcPr>
            <w:tcW w:w="675" w:type="dxa"/>
            <w:vAlign w:val="center"/>
          </w:tcPr>
          <w:p w14:paraId="53552D19" w14:textId="161B5F5F" w:rsidR="007070A8" w:rsidRDefault="007070A8">
            <w:pPr>
              <w:jc w:val="center"/>
            </w:pPr>
            <w:r>
              <w:rPr>
                <w:rFonts w:hint="eastAsia"/>
              </w:rPr>
              <w:t>3</w:t>
            </w:r>
          </w:p>
        </w:tc>
        <w:tc>
          <w:tcPr>
            <w:tcW w:w="3544" w:type="dxa"/>
            <w:vAlign w:val="center"/>
          </w:tcPr>
          <w:p w14:paraId="05AFF2D3" w14:textId="05E5209A" w:rsidR="007070A8" w:rsidRPr="007070A8" w:rsidRDefault="007070A8">
            <w:pPr>
              <w:jc w:val="center"/>
            </w:pPr>
            <w:r>
              <w:t>《软件需求规格说明书（</w:t>
            </w:r>
            <w:r>
              <w:t>SRS</w:t>
            </w:r>
            <w:r>
              <w:t>）编写规范》</w:t>
            </w:r>
          </w:p>
        </w:tc>
        <w:tc>
          <w:tcPr>
            <w:tcW w:w="2552" w:type="dxa"/>
            <w:vAlign w:val="center"/>
          </w:tcPr>
          <w:p w14:paraId="4A033ADB" w14:textId="1F70319C" w:rsidR="007070A8" w:rsidRDefault="007070A8">
            <w:pPr>
              <w:jc w:val="center"/>
            </w:pPr>
            <w:r>
              <w:t>SRS-STD-001</w:t>
            </w:r>
          </w:p>
        </w:tc>
        <w:tc>
          <w:tcPr>
            <w:tcW w:w="1275" w:type="dxa"/>
            <w:vAlign w:val="center"/>
          </w:tcPr>
          <w:p w14:paraId="78F5B1DB" w14:textId="3AB22E9C" w:rsidR="007070A8" w:rsidRDefault="007070A8">
            <w:pPr>
              <w:jc w:val="center"/>
            </w:pPr>
            <w:r>
              <w:t>V1.0</w:t>
            </w:r>
          </w:p>
        </w:tc>
        <w:tc>
          <w:tcPr>
            <w:tcW w:w="1808" w:type="dxa"/>
            <w:vAlign w:val="center"/>
          </w:tcPr>
          <w:p w14:paraId="04B517A6" w14:textId="04E08DB2" w:rsidR="007070A8" w:rsidRDefault="007070A8">
            <w:pPr>
              <w:jc w:val="center"/>
            </w:pPr>
            <w:r w:rsidRPr="007070A8">
              <w:t>2021-08</w:t>
            </w:r>
          </w:p>
        </w:tc>
      </w:tr>
      <w:tr w:rsidR="007070A8" w14:paraId="1CD8E5DF" w14:textId="77777777">
        <w:tc>
          <w:tcPr>
            <w:tcW w:w="675" w:type="dxa"/>
            <w:vAlign w:val="center"/>
          </w:tcPr>
          <w:p w14:paraId="57AA020F" w14:textId="15DD3DAA" w:rsidR="007070A8" w:rsidRDefault="007070A8">
            <w:pPr>
              <w:jc w:val="center"/>
            </w:pPr>
            <w:r>
              <w:rPr>
                <w:rFonts w:hint="eastAsia"/>
              </w:rPr>
              <w:t>4</w:t>
            </w:r>
          </w:p>
        </w:tc>
        <w:tc>
          <w:tcPr>
            <w:tcW w:w="3544" w:type="dxa"/>
            <w:vAlign w:val="center"/>
          </w:tcPr>
          <w:p w14:paraId="301DDC95" w14:textId="2E0A9E64" w:rsidR="007070A8" w:rsidRDefault="007070A8">
            <w:pPr>
              <w:jc w:val="center"/>
            </w:pPr>
            <w:r>
              <w:t>《软件产品功能规格说明书（</w:t>
            </w:r>
            <w:r>
              <w:t>Functional Specification</w:t>
            </w:r>
            <w:r>
              <w:t>）》</w:t>
            </w:r>
          </w:p>
        </w:tc>
        <w:tc>
          <w:tcPr>
            <w:tcW w:w="2552" w:type="dxa"/>
            <w:vAlign w:val="center"/>
          </w:tcPr>
          <w:p w14:paraId="04A3FF86" w14:textId="7DDA4605" w:rsidR="007070A8" w:rsidRDefault="007070A8">
            <w:pPr>
              <w:jc w:val="center"/>
            </w:pPr>
            <w:r>
              <w:t>FS-STD-001</w:t>
            </w:r>
          </w:p>
        </w:tc>
        <w:tc>
          <w:tcPr>
            <w:tcW w:w="1275" w:type="dxa"/>
            <w:vAlign w:val="center"/>
          </w:tcPr>
          <w:p w14:paraId="228E5E6B" w14:textId="6C49C108" w:rsidR="007070A8" w:rsidRDefault="007070A8">
            <w:pPr>
              <w:jc w:val="center"/>
            </w:pPr>
            <w:r>
              <w:t>V1.0</w:t>
            </w:r>
          </w:p>
        </w:tc>
        <w:tc>
          <w:tcPr>
            <w:tcW w:w="1808" w:type="dxa"/>
            <w:vAlign w:val="center"/>
          </w:tcPr>
          <w:p w14:paraId="4AC90530" w14:textId="29DD0A89" w:rsidR="007070A8" w:rsidRPr="007070A8" w:rsidRDefault="007070A8">
            <w:pPr>
              <w:jc w:val="center"/>
            </w:pPr>
            <w:r>
              <w:t>2022-01</w:t>
            </w:r>
          </w:p>
        </w:tc>
      </w:tr>
    </w:tbl>
    <w:p w14:paraId="1FFCF1E2" w14:textId="77777777" w:rsidR="006A45FD" w:rsidRDefault="0090345B">
      <w:pPr>
        <w:pStyle w:val="1"/>
        <w:numPr>
          <w:ilvl w:val="0"/>
          <w:numId w:val="3"/>
        </w:numPr>
        <w:rPr>
          <w:rFonts w:ascii="Times New Roman" w:hAnsi="Times New Roman"/>
        </w:rPr>
      </w:pPr>
      <w:bookmarkStart w:id="17" w:name="_Toc18386"/>
      <w:bookmarkStart w:id="18" w:name="_Toc225784756"/>
      <w:r>
        <w:rPr>
          <w:rFonts w:ascii="Times New Roman" w:hAnsi="Times New Roman" w:hint="eastAsia"/>
        </w:rPr>
        <w:t>项目介绍</w:t>
      </w:r>
      <w:bookmarkEnd w:id="17"/>
      <w:bookmarkEnd w:id="18"/>
    </w:p>
    <w:p w14:paraId="45D82492" w14:textId="77777777" w:rsidR="006A45FD" w:rsidRDefault="0090345B">
      <w:pPr>
        <w:pStyle w:val="2"/>
        <w:numPr>
          <w:ilvl w:val="1"/>
          <w:numId w:val="3"/>
        </w:numPr>
      </w:pPr>
      <w:bookmarkStart w:id="19" w:name="_Toc6070"/>
      <w:bookmarkStart w:id="20" w:name="_Toc225784757"/>
      <w:r>
        <w:rPr>
          <w:rFonts w:ascii="Times New Roman" w:hAnsi="Times New Roman" w:hint="eastAsia"/>
        </w:rPr>
        <w:t>项目说明</w:t>
      </w:r>
      <w:bookmarkEnd w:id="19"/>
      <w:bookmarkEnd w:id="20"/>
    </w:p>
    <w:p w14:paraId="26D023A1" w14:textId="77777777" w:rsidR="009E533E" w:rsidRDefault="009E533E" w:rsidP="009E533E">
      <w:pPr>
        <w:spacing w:line="300" w:lineRule="auto"/>
        <w:ind w:firstLineChars="200" w:firstLine="420"/>
      </w:pPr>
      <w:r>
        <w:rPr>
          <w:rFonts w:hint="eastAsia"/>
        </w:rPr>
        <w:t>本项目名称为“可视化</w:t>
      </w:r>
      <w:r>
        <w:rPr>
          <w:rFonts w:hint="eastAsia"/>
        </w:rPr>
        <w:t>ATC</w:t>
      </w:r>
      <w:r>
        <w:rPr>
          <w:rFonts w:hint="eastAsia"/>
        </w:rPr>
        <w:t>地空通话语音标注系统（</w:t>
      </w:r>
      <w:r>
        <w:rPr>
          <w:rFonts w:hint="eastAsia"/>
        </w:rPr>
        <w:t>Alpha</w:t>
      </w:r>
      <w:r>
        <w:rPr>
          <w:rFonts w:hint="eastAsia"/>
        </w:rPr>
        <w:t>）”，旨在构建一个集航迹数据、语音数据与文本标注于一体的可视化标注平台。</w:t>
      </w:r>
    </w:p>
    <w:p w14:paraId="3971DC89" w14:textId="578323A6" w:rsidR="006A45FD" w:rsidRDefault="009E533E" w:rsidP="009E533E">
      <w:pPr>
        <w:spacing w:line="300" w:lineRule="auto"/>
        <w:ind w:firstLineChars="200" w:firstLine="420"/>
      </w:pPr>
      <w:r>
        <w:rPr>
          <w:rFonts w:hint="eastAsia"/>
        </w:rPr>
        <w:t>A-5</w:t>
      </w:r>
      <w:r>
        <w:rPr>
          <w:rFonts w:hint="eastAsia"/>
        </w:rPr>
        <w:t>模块在系统中主要负责数据</w:t>
      </w:r>
      <w:proofErr w:type="gramStart"/>
      <w:r>
        <w:rPr>
          <w:rFonts w:hint="eastAsia"/>
        </w:rPr>
        <w:t>层相关</w:t>
      </w:r>
      <w:proofErr w:type="gramEnd"/>
      <w:r>
        <w:rPr>
          <w:rFonts w:hint="eastAsia"/>
        </w:rPr>
        <w:t>功能，包括数据库设计与维护、数据接口提供、用户管理以及辅助数据管理等，是系统运行的基础支撑模块。</w:t>
      </w:r>
    </w:p>
    <w:p w14:paraId="6026510E" w14:textId="77777777" w:rsidR="006A45FD" w:rsidRDefault="0090345B">
      <w:pPr>
        <w:pStyle w:val="2"/>
        <w:numPr>
          <w:ilvl w:val="1"/>
          <w:numId w:val="3"/>
        </w:numPr>
        <w:rPr>
          <w:rFonts w:ascii="Times New Roman" w:hAnsi="Times New Roman"/>
        </w:rPr>
      </w:pPr>
      <w:bookmarkStart w:id="21" w:name="_Toc10136"/>
      <w:bookmarkStart w:id="22" w:name="_Toc225784758"/>
      <w:r>
        <w:rPr>
          <w:rFonts w:ascii="Times New Roman" w:hAnsi="Times New Roman" w:hint="eastAsia"/>
        </w:rPr>
        <w:t>项目背景</w:t>
      </w:r>
      <w:bookmarkEnd w:id="21"/>
      <w:bookmarkEnd w:id="22"/>
    </w:p>
    <w:p w14:paraId="42744EBC" w14:textId="77777777" w:rsidR="009E533E" w:rsidRDefault="009E533E" w:rsidP="009E533E">
      <w:pPr>
        <w:spacing w:line="300" w:lineRule="auto"/>
        <w:ind w:firstLineChars="200" w:firstLine="420"/>
      </w:pPr>
      <w:r>
        <w:rPr>
          <w:rFonts w:hint="eastAsia"/>
        </w:rPr>
        <w:t>在航空语音标注任务中，标注人员需要结合语音内容、航迹信息以及航空资料进行综合判断。然而，这些数据来源分散、格式不统一，给标注工作带来了较大困难。</w:t>
      </w:r>
    </w:p>
    <w:p w14:paraId="02FD60DC" w14:textId="77777777" w:rsidR="009E533E" w:rsidRDefault="009E533E" w:rsidP="009E533E">
      <w:pPr>
        <w:spacing w:line="300" w:lineRule="auto"/>
        <w:ind w:firstLineChars="200" w:firstLine="420"/>
      </w:pPr>
      <w:r>
        <w:rPr>
          <w:rFonts w:hint="eastAsia"/>
        </w:rPr>
        <w:t>因此，有必要构建一个统一的数据管理模块，对多</w:t>
      </w:r>
      <w:proofErr w:type="gramStart"/>
      <w:r>
        <w:rPr>
          <w:rFonts w:hint="eastAsia"/>
        </w:rPr>
        <w:t>源数据</w:t>
      </w:r>
      <w:proofErr w:type="gramEnd"/>
      <w:r>
        <w:rPr>
          <w:rFonts w:hint="eastAsia"/>
        </w:rPr>
        <w:t>进行整合，并通过标准化接口提供给前端系统使用，从而提高标注效率和准确性。</w:t>
      </w:r>
    </w:p>
    <w:p w14:paraId="39006565" w14:textId="6A26F277" w:rsidR="006A45FD" w:rsidRDefault="009E533E" w:rsidP="009E533E">
      <w:pPr>
        <w:spacing w:line="300" w:lineRule="auto"/>
        <w:ind w:firstLineChars="200" w:firstLine="420"/>
      </w:pPr>
      <w:r>
        <w:rPr>
          <w:rFonts w:hint="eastAsia"/>
        </w:rPr>
        <w:t>A-5</w:t>
      </w:r>
      <w:r>
        <w:rPr>
          <w:rFonts w:hint="eastAsia"/>
        </w:rPr>
        <w:t>模块正是在这一背景下设计，用于解决数据管理与接口统一的问题。</w:t>
      </w:r>
    </w:p>
    <w:p w14:paraId="5F3EAF54" w14:textId="77777777" w:rsidR="006A45FD" w:rsidRDefault="0090345B">
      <w:pPr>
        <w:pStyle w:val="2"/>
        <w:numPr>
          <w:ilvl w:val="1"/>
          <w:numId w:val="3"/>
        </w:numPr>
        <w:rPr>
          <w:rFonts w:ascii="Times New Roman" w:hAnsi="Times New Roman"/>
        </w:rPr>
      </w:pPr>
      <w:bookmarkStart w:id="23" w:name="_Toc11956"/>
      <w:bookmarkStart w:id="24" w:name="_Toc225784759"/>
      <w:r>
        <w:rPr>
          <w:rFonts w:ascii="Times New Roman" w:hAnsi="Times New Roman" w:hint="eastAsia"/>
        </w:rPr>
        <w:t>项目目标</w:t>
      </w:r>
      <w:bookmarkEnd w:id="23"/>
      <w:bookmarkEnd w:id="24"/>
    </w:p>
    <w:p w14:paraId="688BAAC1" w14:textId="77777777" w:rsidR="009E533E" w:rsidRDefault="009E533E" w:rsidP="009E533E">
      <w:pPr>
        <w:spacing w:line="300" w:lineRule="auto"/>
        <w:ind w:firstLineChars="200" w:firstLine="420"/>
      </w:pPr>
      <w:r>
        <w:rPr>
          <w:rFonts w:hint="eastAsia"/>
        </w:rPr>
        <w:t>本模块的主要目标包括：</w:t>
      </w:r>
    </w:p>
    <w:p w14:paraId="5122A9BF" w14:textId="77777777" w:rsidR="009E533E" w:rsidRDefault="009E533E" w:rsidP="009E533E">
      <w:pPr>
        <w:spacing w:line="300" w:lineRule="auto"/>
        <w:ind w:leftChars="200" w:left="420" w:firstLineChars="200" w:firstLine="420"/>
      </w:pPr>
      <w:r>
        <w:rPr>
          <w:rFonts w:hint="eastAsia"/>
        </w:rPr>
        <w:t>1.</w:t>
      </w:r>
      <w:r>
        <w:rPr>
          <w:rFonts w:hint="eastAsia"/>
        </w:rPr>
        <w:tab/>
      </w:r>
      <w:r>
        <w:rPr>
          <w:rFonts w:hint="eastAsia"/>
        </w:rPr>
        <w:t>建立统一的数据存储结构，实现航迹、语音及标注数据的集中管理</w:t>
      </w:r>
    </w:p>
    <w:p w14:paraId="39D6D2FD" w14:textId="77777777" w:rsidR="009E533E" w:rsidRDefault="009E533E" w:rsidP="009E533E">
      <w:pPr>
        <w:spacing w:line="300" w:lineRule="auto"/>
        <w:ind w:leftChars="200" w:left="420" w:firstLineChars="200" w:firstLine="420"/>
      </w:pPr>
      <w:r>
        <w:rPr>
          <w:rFonts w:hint="eastAsia"/>
        </w:rPr>
        <w:t>2.</w:t>
      </w:r>
      <w:r>
        <w:rPr>
          <w:rFonts w:hint="eastAsia"/>
        </w:rPr>
        <w:tab/>
      </w:r>
      <w:r>
        <w:rPr>
          <w:rFonts w:hint="eastAsia"/>
        </w:rPr>
        <w:t>提供标准化</w:t>
      </w:r>
      <w:r>
        <w:rPr>
          <w:rFonts w:hint="eastAsia"/>
        </w:rPr>
        <w:t>API</w:t>
      </w:r>
      <w:r>
        <w:rPr>
          <w:rFonts w:hint="eastAsia"/>
        </w:rPr>
        <w:t>接口，支持系统各模块的数据交互</w:t>
      </w:r>
    </w:p>
    <w:p w14:paraId="0168FC25" w14:textId="77777777" w:rsidR="009E533E" w:rsidRDefault="009E533E" w:rsidP="009E533E">
      <w:pPr>
        <w:spacing w:line="300" w:lineRule="auto"/>
        <w:ind w:leftChars="200" w:left="420" w:firstLineChars="200" w:firstLine="420"/>
      </w:pPr>
      <w:r>
        <w:rPr>
          <w:rFonts w:hint="eastAsia"/>
        </w:rPr>
        <w:t>3.</w:t>
      </w:r>
      <w:r>
        <w:rPr>
          <w:rFonts w:hint="eastAsia"/>
        </w:rPr>
        <w:tab/>
      </w:r>
      <w:r>
        <w:rPr>
          <w:rFonts w:hint="eastAsia"/>
        </w:rPr>
        <w:t>实现用户管理与权限控制功能</w:t>
      </w:r>
    </w:p>
    <w:p w14:paraId="339DCED1" w14:textId="77777777" w:rsidR="009E533E" w:rsidRDefault="009E533E" w:rsidP="009E533E">
      <w:pPr>
        <w:spacing w:line="300" w:lineRule="auto"/>
        <w:ind w:leftChars="200" w:left="420" w:firstLineChars="200" w:firstLine="420"/>
      </w:pPr>
      <w:r>
        <w:rPr>
          <w:rFonts w:hint="eastAsia"/>
        </w:rPr>
        <w:t>4.</w:t>
      </w:r>
      <w:r>
        <w:rPr>
          <w:rFonts w:hint="eastAsia"/>
        </w:rPr>
        <w:tab/>
      </w:r>
      <w:r>
        <w:rPr>
          <w:rFonts w:hint="eastAsia"/>
        </w:rPr>
        <w:t>支持</w:t>
      </w:r>
      <w:r>
        <w:rPr>
          <w:rFonts w:hint="eastAsia"/>
        </w:rPr>
        <w:t>VSP</w:t>
      </w:r>
      <w:r>
        <w:rPr>
          <w:rFonts w:hint="eastAsia"/>
        </w:rPr>
        <w:t>辅助数据（地图、</w:t>
      </w:r>
      <w:r>
        <w:rPr>
          <w:rFonts w:hint="eastAsia"/>
        </w:rPr>
        <w:t>AIP</w:t>
      </w:r>
      <w:r>
        <w:rPr>
          <w:rFonts w:hint="eastAsia"/>
        </w:rPr>
        <w:t>）的管理与调用</w:t>
      </w:r>
    </w:p>
    <w:p w14:paraId="02D908FA" w14:textId="434DF0BA" w:rsidR="006A45FD" w:rsidRDefault="009E533E" w:rsidP="009E533E">
      <w:pPr>
        <w:spacing w:line="300" w:lineRule="auto"/>
        <w:ind w:leftChars="200" w:left="420" w:firstLineChars="200" w:firstLine="420"/>
      </w:pPr>
      <w:r>
        <w:rPr>
          <w:rFonts w:hint="eastAsia"/>
        </w:rPr>
        <w:t>5.</w:t>
      </w:r>
      <w:r>
        <w:rPr>
          <w:rFonts w:hint="eastAsia"/>
        </w:rPr>
        <w:tab/>
      </w:r>
      <w:r>
        <w:rPr>
          <w:rFonts w:hint="eastAsia"/>
        </w:rPr>
        <w:t>保证系统数据访问的稳定性与扩展性。</w:t>
      </w:r>
    </w:p>
    <w:p w14:paraId="5B3A2208" w14:textId="77777777" w:rsidR="006A45FD" w:rsidRDefault="0090345B">
      <w:pPr>
        <w:pStyle w:val="2"/>
        <w:numPr>
          <w:ilvl w:val="1"/>
          <w:numId w:val="3"/>
        </w:numPr>
        <w:rPr>
          <w:rFonts w:ascii="Times New Roman" w:hAnsi="Times New Roman"/>
        </w:rPr>
      </w:pPr>
      <w:bookmarkStart w:id="25" w:name="_Toc5315"/>
      <w:bookmarkStart w:id="26" w:name="_Toc225784760"/>
      <w:r>
        <w:rPr>
          <w:rFonts w:ascii="Times New Roman" w:hAnsi="Times New Roman" w:hint="eastAsia"/>
        </w:rPr>
        <w:lastRenderedPageBreak/>
        <w:t>项目用户</w:t>
      </w:r>
      <w:bookmarkEnd w:id="25"/>
      <w:bookmarkEnd w:id="26"/>
    </w:p>
    <w:p w14:paraId="6B5FF35B" w14:textId="77777777" w:rsidR="009E533E" w:rsidRPr="00A55CBC" w:rsidRDefault="009E533E" w:rsidP="009E533E">
      <w:pPr>
        <w:ind w:firstLineChars="200" w:firstLine="420"/>
      </w:pPr>
      <w:r w:rsidRPr="00A55CBC">
        <w:rPr>
          <w:rFonts w:hint="eastAsia"/>
        </w:rPr>
        <w:t>本系统的用户主要包括：</w:t>
      </w:r>
    </w:p>
    <w:p w14:paraId="5B07DB59" w14:textId="77777777" w:rsidR="009E533E" w:rsidRPr="00A55CBC" w:rsidRDefault="009E533E" w:rsidP="009E533E">
      <w:pPr>
        <w:numPr>
          <w:ilvl w:val="0"/>
          <w:numId w:val="17"/>
        </w:numPr>
      </w:pPr>
      <w:r w:rsidRPr="00A55CBC">
        <w:rPr>
          <w:rFonts w:hint="eastAsia"/>
        </w:rPr>
        <w:t>语音标注人员：进行语音内容标注与修正</w:t>
      </w:r>
    </w:p>
    <w:p w14:paraId="5776D7BF" w14:textId="77777777" w:rsidR="009E533E" w:rsidRPr="00A55CBC" w:rsidRDefault="009E533E" w:rsidP="009E533E">
      <w:pPr>
        <w:numPr>
          <w:ilvl w:val="0"/>
          <w:numId w:val="17"/>
        </w:numPr>
      </w:pPr>
      <w:r w:rsidRPr="00A55CBC">
        <w:rPr>
          <w:rFonts w:hint="eastAsia"/>
        </w:rPr>
        <w:t>系统管理员：负责用户管理与系统维护</w:t>
      </w:r>
    </w:p>
    <w:p w14:paraId="60386420" w14:textId="5811B7BB" w:rsidR="006A45FD" w:rsidRDefault="009E533E" w:rsidP="009E533E">
      <w:pPr>
        <w:numPr>
          <w:ilvl w:val="0"/>
          <w:numId w:val="17"/>
        </w:numPr>
      </w:pPr>
      <w:r w:rsidRPr="00A55CBC">
        <w:rPr>
          <w:rFonts w:hint="eastAsia"/>
        </w:rPr>
        <w:t>开发与测试人员：用于系统开发与验证</w:t>
      </w:r>
    </w:p>
    <w:p w14:paraId="6E65FA96" w14:textId="37B84BA4" w:rsidR="006A45FD" w:rsidRDefault="0090345B">
      <w:pPr>
        <w:pStyle w:val="1"/>
        <w:numPr>
          <w:ilvl w:val="0"/>
          <w:numId w:val="3"/>
        </w:numPr>
        <w:rPr>
          <w:rFonts w:ascii="Times New Roman" w:hAnsi="Times New Roman"/>
        </w:rPr>
      </w:pPr>
      <w:bookmarkStart w:id="27" w:name="_Toc20828"/>
      <w:bookmarkStart w:id="28" w:name="_Toc225784761"/>
      <w:r>
        <w:rPr>
          <w:rFonts w:ascii="Times New Roman" w:hAnsi="Times New Roman" w:hint="eastAsia"/>
        </w:rPr>
        <w:t>需求说明</w:t>
      </w:r>
      <w:bookmarkEnd w:id="27"/>
      <w:bookmarkEnd w:id="28"/>
    </w:p>
    <w:p w14:paraId="594B39F6" w14:textId="77777777" w:rsidR="00992B1D" w:rsidRDefault="00992B1D" w:rsidP="00992B1D">
      <w:pPr>
        <w:pStyle w:val="2"/>
        <w:numPr>
          <w:ilvl w:val="1"/>
          <w:numId w:val="3"/>
        </w:numPr>
        <w:rPr>
          <w:rFonts w:ascii="Times New Roman" w:hAnsi="Times New Roman"/>
        </w:rPr>
      </w:pPr>
      <w:bookmarkStart w:id="29" w:name="_Toc27762"/>
      <w:bookmarkStart w:id="30" w:name="_Toc9371"/>
      <w:bookmarkStart w:id="31" w:name="_Toc225784762"/>
      <w:r>
        <w:rPr>
          <w:rFonts w:ascii="Times New Roman" w:hAnsi="Times New Roman" w:hint="eastAsia"/>
        </w:rPr>
        <w:t>整体需求</w:t>
      </w:r>
      <w:bookmarkEnd w:id="29"/>
      <w:bookmarkEnd w:id="31"/>
    </w:p>
    <w:p w14:paraId="25A38F5C" w14:textId="77777777" w:rsidR="009E533E" w:rsidRPr="00A55CBC" w:rsidRDefault="009E533E" w:rsidP="009E533E">
      <w:pPr>
        <w:ind w:firstLineChars="200" w:firstLine="420"/>
      </w:pPr>
      <w:r w:rsidRPr="00A55CBC">
        <w:rPr>
          <w:rFonts w:hint="eastAsia"/>
        </w:rPr>
        <w:t>A-5</w:t>
      </w:r>
      <w:r w:rsidRPr="00A55CBC">
        <w:rPr>
          <w:rFonts w:hint="eastAsia"/>
        </w:rPr>
        <w:t>模块作为系统的数据核心，需要满足以下总体需求：</w:t>
      </w:r>
    </w:p>
    <w:p w14:paraId="0EBF9285" w14:textId="77777777" w:rsidR="009E533E" w:rsidRPr="00A55CBC" w:rsidRDefault="009E533E" w:rsidP="009E533E">
      <w:pPr>
        <w:numPr>
          <w:ilvl w:val="0"/>
          <w:numId w:val="18"/>
        </w:numPr>
      </w:pPr>
      <w:r w:rsidRPr="00A55CBC">
        <w:rPr>
          <w:rFonts w:hint="eastAsia"/>
        </w:rPr>
        <w:t>能够对航迹数据、语音数据及标注数据进行统一管理</w:t>
      </w:r>
    </w:p>
    <w:p w14:paraId="6664ABFA" w14:textId="77777777" w:rsidR="009E533E" w:rsidRPr="00A55CBC" w:rsidRDefault="009E533E" w:rsidP="009E533E">
      <w:pPr>
        <w:numPr>
          <w:ilvl w:val="0"/>
          <w:numId w:val="18"/>
        </w:numPr>
      </w:pPr>
      <w:r w:rsidRPr="00A55CBC">
        <w:rPr>
          <w:rFonts w:hint="eastAsia"/>
        </w:rPr>
        <w:t>提供高效、稳定的数据访问接口，支持前端实时调用</w:t>
      </w:r>
    </w:p>
    <w:p w14:paraId="3F268C18" w14:textId="77777777" w:rsidR="009E533E" w:rsidRPr="00A55CBC" w:rsidRDefault="009E533E" w:rsidP="009E533E">
      <w:pPr>
        <w:numPr>
          <w:ilvl w:val="0"/>
          <w:numId w:val="18"/>
        </w:numPr>
      </w:pPr>
      <w:r w:rsidRPr="00A55CBC">
        <w:rPr>
          <w:rFonts w:hint="eastAsia"/>
        </w:rPr>
        <w:t>支持多用户并发访问及数据修改</w:t>
      </w:r>
    </w:p>
    <w:p w14:paraId="44D95706" w14:textId="77777777" w:rsidR="009E533E" w:rsidRPr="00A55CBC" w:rsidRDefault="009E533E" w:rsidP="009E533E">
      <w:pPr>
        <w:numPr>
          <w:ilvl w:val="0"/>
          <w:numId w:val="18"/>
        </w:numPr>
      </w:pPr>
      <w:r w:rsidRPr="00A55CBC">
        <w:rPr>
          <w:rFonts w:hint="eastAsia"/>
        </w:rPr>
        <w:t>实现用户身份认证与权限控制</w:t>
      </w:r>
    </w:p>
    <w:p w14:paraId="60EC6701" w14:textId="77777777" w:rsidR="009E533E" w:rsidRPr="00A55CBC" w:rsidRDefault="009E533E" w:rsidP="009E533E">
      <w:pPr>
        <w:numPr>
          <w:ilvl w:val="0"/>
          <w:numId w:val="18"/>
        </w:numPr>
      </w:pPr>
      <w:r w:rsidRPr="00A55CBC">
        <w:rPr>
          <w:rFonts w:hint="eastAsia"/>
        </w:rPr>
        <w:t>支持辅助数据（如地图、</w:t>
      </w:r>
      <w:r w:rsidRPr="00A55CBC">
        <w:rPr>
          <w:rFonts w:hint="eastAsia"/>
        </w:rPr>
        <w:t>AIP</w:t>
      </w:r>
      <w:r w:rsidRPr="00A55CBC">
        <w:rPr>
          <w:rFonts w:hint="eastAsia"/>
        </w:rPr>
        <w:t>信息）的统一管理</w:t>
      </w:r>
    </w:p>
    <w:p w14:paraId="68388BCB" w14:textId="77777777" w:rsidR="009E533E" w:rsidRPr="00A55CBC" w:rsidRDefault="009E533E" w:rsidP="009E533E">
      <w:pPr>
        <w:numPr>
          <w:ilvl w:val="0"/>
          <w:numId w:val="18"/>
        </w:numPr>
      </w:pPr>
      <w:r w:rsidRPr="00A55CBC">
        <w:rPr>
          <w:rFonts w:hint="eastAsia"/>
        </w:rPr>
        <w:t>提供日志记录与系统维护功能。</w:t>
      </w:r>
    </w:p>
    <w:p w14:paraId="0BA0A5D7" w14:textId="77777777" w:rsidR="00992B1D" w:rsidRDefault="00992B1D" w:rsidP="00992B1D">
      <w:pPr>
        <w:pStyle w:val="2"/>
        <w:numPr>
          <w:ilvl w:val="1"/>
          <w:numId w:val="3"/>
        </w:numPr>
        <w:rPr>
          <w:rFonts w:ascii="Times New Roman" w:hAnsi="Times New Roman"/>
        </w:rPr>
      </w:pPr>
      <w:bookmarkStart w:id="32" w:name="_Toc4355"/>
      <w:bookmarkStart w:id="33" w:name="_Toc225784763"/>
      <w:r>
        <w:rPr>
          <w:rFonts w:ascii="Times New Roman" w:hAnsi="Times New Roman" w:hint="eastAsia"/>
        </w:rPr>
        <w:t>功能需求</w:t>
      </w:r>
      <w:bookmarkEnd w:id="32"/>
      <w:bookmarkEnd w:id="33"/>
    </w:p>
    <w:p w14:paraId="2D06E247" w14:textId="77777777" w:rsidR="00992B1D" w:rsidRDefault="00992B1D" w:rsidP="00992B1D">
      <w:pPr>
        <w:pStyle w:val="3"/>
        <w:numPr>
          <w:ilvl w:val="2"/>
          <w:numId w:val="3"/>
        </w:numPr>
      </w:pPr>
      <w:bookmarkStart w:id="34" w:name="_Toc18569"/>
      <w:bookmarkStart w:id="35" w:name="_Toc225784764"/>
      <w:r>
        <w:rPr>
          <w:rFonts w:hint="eastAsia"/>
        </w:rPr>
        <w:t>需求编号规则</w:t>
      </w:r>
      <w:bookmarkEnd w:id="34"/>
      <w:bookmarkEnd w:id="35"/>
    </w:p>
    <w:p w14:paraId="424E5545" w14:textId="77777777" w:rsidR="009E533E" w:rsidRPr="00A55CBC" w:rsidRDefault="009E533E" w:rsidP="009E533E">
      <w:pPr>
        <w:pStyle w:val="af0"/>
        <w:spacing w:after="240"/>
        <w:ind w:left="425" w:firstLineChars="0" w:firstLine="0"/>
      </w:pPr>
      <w:r w:rsidRPr="00A55CBC">
        <w:t>本模块的需求编号采用统一规则，具体如下</w:t>
      </w:r>
      <w:r w:rsidRPr="00A55CBC">
        <w:rPr>
          <w:rFonts w:hint="eastAsia"/>
        </w:rPr>
        <w:t>：</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6095"/>
      </w:tblGrid>
      <w:tr w:rsidR="009E533E" w14:paraId="6A299E45" w14:textId="77777777" w:rsidTr="00D04CEC">
        <w:tc>
          <w:tcPr>
            <w:tcW w:w="3369" w:type="dxa"/>
            <w:shd w:val="clear" w:color="auto" w:fill="BFBFBF"/>
            <w:vAlign w:val="center"/>
          </w:tcPr>
          <w:p w14:paraId="5229FFEC" w14:textId="77777777" w:rsidR="009E533E" w:rsidRDefault="009E533E" w:rsidP="00D04CEC">
            <w:pPr>
              <w:jc w:val="center"/>
              <w:rPr>
                <w:b/>
              </w:rPr>
            </w:pPr>
            <w:r w:rsidRPr="001E31FD">
              <w:rPr>
                <w:rFonts w:hint="eastAsia"/>
                <w:b/>
              </w:rPr>
              <w:t>组成部分</w:t>
            </w:r>
          </w:p>
        </w:tc>
        <w:tc>
          <w:tcPr>
            <w:tcW w:w="6095" w:type="dxa"/>
            <w:shd w:val="clear" w:color="auto" w:fill="BFBFBF"/>
            <w:vAlign w:val="center"/>
          </w:tcPr>
          <w:p w14:paraId="304BE1FE" w14:textId="77777777" w:rsidR="009E533E" w:rsidRDefault="009E533E" w:rsidP="00D04CEC">
            <w:pPr>
              <w:jc w:val="center"/>
              <w:rPr>
                <w:b/>
              </w:rPr>
            </w:pPr>
            <w:r>
              <w:rPr>
                <w:rFonts w:hint="eastAsia"/>
                <w:b/>
              </w:rPr>
              <w:t>含义</w:t>
            </w:r>
          </w:p>
        </w:tc>
      </w:tr>
      <w:tr w:rsidR="009E533E" w14:paraId="07462F3E" w14:textId="77777777" w:rsidTr="00D04CEC">
        <w:tc>
          <w:tcPr>
            <w:tcW w:w="3369" w:type="dxa"/>
            <w:vAlign w:val="center"/>
          </w:tcPr>
          <w:p w14:paraId="59A9A477" w14:textId="77777777" w:rsidR="009E533E" w:rsidRDefault="009E533E" w:rsidP="00D04CEC">
            <w:pPr>
              <w:jc w:val="center"/>
            </w:pPr>
            <w:r>
              <w:t>A5</w:t>
            </w:r>
          </w:p>
        </w:tc>
        <w:tc>
          <w:tcPr>
            <w:tcW w:w="6095" w:type="dxa"/>
            <w:vAlign w:val="center"/>
          </w:tcPr>
          <w:p w14:paraId="5C175C8B" w14:textId="77777777" w:rsidR="009E533E" w:rsidRDefault="009E533E" w:rsidP="00D04CEC">
            <w:pPr>
              <w:jc w:val="center"/>
            </w:pPr>
            <w:r>
              <w:t>模块编号</w:t>
            </w:r>
          </w:p>
        </w:tc>
      </w:tr>
      <w:tr w:rsidR="009E533E" w14:paraId="142C57DB" w14:textId="77777777" w:rsidTr="00D04CEC">
        <w:tc>
          <w:tcPr>
            <w:tcW w:w="3369" w:type="dxa"/>
            <w:vAlign w:val="center"/>
          </w:tcPr>
          <w:p w14:paraId="2A8F22D5" w14:textId="77777777" w:rsidR="009E533E" w:rsidRDefault="009E533E" w:rsidP="00D04CEC">
            <w:pPr>
              <w:jc w:val="center"/>
            </w:pPr>
            <w:r>
              <w:t>类型标识</w:t>
            </w:r>
          </w:p>
        </w:tc>
        <w:tc>
          <w:tcPr>
            <w:tcW w:w="6095" w:type="dxa"/>
            <w:vAlign w:val="center"/>
          </w:tcPr>
          <w:p w14:paraId="50381FE4" w14:textId="77777777" w:rsidR="009E533E" w:rsidRDefault="009E533E" w:rsidP="00D04CEC">
            <w:pPr>
              <w:jc w:val="center"/>
            </w:pPr>
            <w:r w:rsidRPr="001E31FD">
              <w:rPr>
                <w:rFonts w:hint="eastAsia"/>
              </w:rPr>
              <w:t>DB</w:t>
            </w:r>
            <w:r w:rsidRPr="001E31FD">
              <w:rPr>
                <w:rFonts w:hint="eastAsia"/>
              </w:rPr>
              <w:t>（数据库）、</w:t>
            </w:r>
            <w:r w:rsidRPr="001E31FD">
              <w:rPr>
                <w:rFonts w:hint="eastAsia"/>
              </w:rPr>
              <w:t>API</w:t>
            </w:r>
            <w:r w:rsidRPr="001E31FD">
              <w:rPr>
                <w:rFonts w:hint="eastAsia"/>
              </w:rPr>
              <w:t>（接口）、</w:t>
            </w:r>
            <w:r w:rsidRPr="001E31FD">
              <w:rPr>
                <w:rFonts w:hint="eastAsia"/>
              </w:rPr>
              <w:t>USR</w:t>
            </w:r>
            <w:r w:rsidRPr="001E31FD">
              <w:rPr>
                <w:rFonts w:hint="eastAsia"/>
              </w:rPr>
              <w:t>（用户）、</w:t>
            </w:r>
            <w:r w:rsidRPr="001E31FD">
              <w:rPr>
                <w:rFonts w:hint="eastAsia"/>
              </w:rPr>
              <w:t>VSP</w:t>
            </w:r>
            <w:r w:rsidRPr="001E31FD">
              <w:rPr>
                <w:rFonts w:hint="eastAsia"/>
              </w:rPr>
              <w:t>（辅助数据）</w:t>
            </w:r>
          </w:p>
        </w:tc>
      </w:tr>
      <w:tr w:rsidR="009E533E" w14:paraId="315CE5BD" w14:textId="77777777" w:rsidTr="00D04CEC">
        <w:tc>
          <w:tcPr>
            <w:tcW w:w="3369" w:type="dxa"/>
            <w:vAlign w:val="center"/>
          </w:tcPr>
          <w:p w14:paraId="043320DD" w14:textId="4E51DED6" w:rsidR="009E533E" w:rsidRDefault="00C81A77" w:rsidP="00D04CEC">
            <w:pPr>
              <w:jc w:val="center"/>
            </w:pPr>
            <w:r>
              <w:rPr>
                <w:rFonts w:hint="eastAsia"/>
              </w:rPr>
              <w:t>两</w:t>
            </w:r>
            <w:r w:rsidR="009E533E">
              <w:t>位编号</w:t>
            </w:r>
          </w:p>
        </w:tc>
        <w:tc>
          <w:tcPr>
            <w:tcW w:w="6095" w:type="dxa"/>
            <w:vAlign w:val="center"/>
          </w:tcPr>
          <w:p w14:paraId="38806985" w14:textId="77777777" w:rsidR="009E533E" w:rsidRDefault="009E533E" w:rsidP="00D04CEC">
            <w:pPr>
              <w:jc w:val="center"/>
            </w:pPr>
            <w:r>
              <w:t>功能序号</w:t>
            </w:r>
          </w:p>
        </w:tc>
      </w:tr>
    </w:tbl>
    <w:p w14:paraId="7C2387F8" w14:textId="05A9F2C2" w:rsidR="00992B1D" w:rsidRDefault="009E533E" w:rsidP="00C81A77">
      <w:pPr>
        <w:spacing w:before="240"/>
        <w:ind w:firstLineChars="200" w:firstLine="420"/>
      </w:pPr>
      <w:r w:rsidRPr="00A55CBC">
        <w:t>示例：</w:t>
      </w:r>
      <w:r w:rsidRPr="00C81A77">
        <w:rPr>
          <w:b/>
          <w:bCs/>
        </w:rPr>
        <w:t xml:space="preserve">A5DB01 </w:t>
      </w:r>
      <w:r w:rsidRPr="00A55CBC">
        <w:t>表示数据库相关第</w:t>
      </w:r>
      <w:r w:rsidR="00C81A77">
        <w:rPr>
          <w:rFonts w:hint="eastAsia"/>
        </w:rPr>
        <w:t>一</w:t>
      </w:r>
      <w:r w:rsidRPr="00A55CBC">
        <w:t>个</w:t>
      </w:r>
      <w:r w:rsidR="00C81A77">
        <w:rPr>
          <w:rFonts w:hint="eastAsia"/>
        </w:rPr>
        <w:t>一级</w:t>
      </w:r>
      <w:r w:rsidRPr="00A55CBC">
        <w:t>功能</w:t>
      </w:r>
      <w:r w:rsidR="00C81A77">
        <w:rPr>
          <w:rFonts w:hint="eastAsia"/>
        </w:rPr>
        <w:t>，</w:t>
      </w:r>
      <w:r w:rsidR="00C81A77" w:rsidRPr="00C81A77">
        <w:rPr>
          <w:b/>
          <w:bCs/>
        </w:rPr>
        <w:t>A5DB0101</w:t>
      </w:r>
      <w:r w:rsidR="00C81A77">
        <w:rPr>
          <w:rFonts w:hint="eastAsia"/>
        </w:rPr>
        <w:t>该一级</w:t>
      </w:r>
      <w:r w:rsidR="00C81A77" w:rsidRPr="00A55CBC">
        <w:t>功能</w:t>
      </w:r>
      <w:r w:rsidR="00C81A77">
        <w:rPr>
          <w:rFonts w:hint="eastAsia"/>
        </w:rPr>
        <w:t>下的第一个二级功能。</w:t>
      </w:r>
    </w:p>
    <w:p w14:paraId="7A242E8D" w14:textId="77777777" w:rsidR="00992B1D" w:rsidRDefault="00992B1D" w:rsidP="00F63545">
      <w:pPr>
        <w:pStyle w:val="3"/>
        <w:numPr>
          <w:ilvl w:val="2"/>
          <w:numId w:val="3"/>
        </w:numPr>
        <w:spacing w:after="0"/>
      </w:pPr>
      <w:bookmarkStart w:id="36" w:name="_Toc24119"/>
      <w:bookmarkStart w:id="37" w:name="_Toc225784765"/>
      <w:r>
        <w:rPr>
          <w:rFonts w:hint="eastAsia"/>
        </w:rPr>
        <w:t>总体模块划分</w:t>
      </w:r>
      <w:bookmarkEnd w:id="36"/>
      <w:bookmarkEnd w:id="37"/>
    </w:p>
    <w:p w14:paraId="7F3272FB" w14:textId="77777777" w:rsidR="00F63545" w:rsidRDefault="00F63545" w:rsidP="00F63545">
      <w:pPr>
        <w:pStyle w:val="af0"/>
        <w:spacing w:after="240"/>
        <w:ind w:left="425" w:firstLineChars="0" w:firstLine="0"/>
      </w:pPr>
      <w:r w:rsidRPr="00C07FC4">
        <w:rPr>
          <w:rFonts w:hint="eastAsia"/>
        </w:rPr>
        <w:t>根据功能划分，</w:t>
      </w:r>
      <w:r w:rsidRPr="00C07FC4">
        <w:rPr>
          <w:rFonts w:hint="eastAsia"/>
        </w:rPr>
        <w:t>A-5</w:t>
      </w:r>
      <w:r w:rsidRPr="00C07FC4">
        <w:rPr>
          <w:rFonts w:hint="eastAsia"/>
        </w:rPr>
        <w:t>模块可分为以下子模块：</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gridCol w:w="3543"/>
        <w:gridCol w:w="4111"/>
      </w:tblGrid>
      <w:tr w:rsidR="00F63545" w14:paraId="0D86F9E9" w14:textId="77777777" w:rsidTr="00D04CEC">
        <w:tc>
          <w:tcPr>
            <w:tcW w:w="1668" w:type="dxa"/>
            <w:shd w:val="clear" w:color="auto" w:fill="BFBFBF"/>
            <w:vAlign w:val="center"/>
          </w:tcPr>
          <w:p w14:paraId="4D72043D" w14:textId="77777777" w:rsidR="00F63545" w:rsidRPr="00C07FC4" w:rsidRDefault="00F63545" w:rsidP="00D04CEC">
            <w:pPr>
              <w:jc w:val="center"/>
              <w:rPr>
                <w:b/>
                <w:bCs/>
              </w:rPr>
            </w:pPr>
            <w:r w:rsidRPr="00C07FC4">
              <w:rPr>
                <w:b/>
                <w:bCs/>
              </w:rPr>
              <w:t>序号</w:t>
            </w:r>
          </w:p>
        </w:tc>
        <w:tc>
          <w:tcPr>
            <w:tcW w:w="3543" w:type="dxa"/>
            <w:shd w:val="clear" w:color="auto" w:fill="BFBFBF"/>
            <w:vAlign w:val="center"/>
          </w:tcPr>
          <w:p w14:paraId="2A197825" w14:textId="77777777" w:rsidR="00F63545" w:rsidRDefault="00F63545" w:rsidP="00D04CEC">
            <w:pPr>
              <w:jc w:val="center"/>
              <w:rPr>
                <w:b/>
              </w:rPr>
            </w:pPr>
            <w:r w:rsidRPr="00C07FC4">
              <w:rPr>
                <w:rFonts w:hint="eastAsia"/>
                <w:b/>
              </w:rPr>
              <w:t>模块名称</w:t>
            </w:r>
          </w:p>
        </w:tc>
        <w:tc>
          <w:tcPr>
            <w:tcW w:w="4111" w:type="dxa"/>
            <w:shd w:val="clear" w:color="auto" w:fill="BFBFBF"/>
          </w:tcPr>
          <w:p w14:paraId="2E22F112" w14:textId="77777777" w:rsidR="00F63545" w:rsidRDefault="00F63545" w:rsidP="00D04CEC">
            <w:pPr>
              <w:jc w:val="center"/>
              <w:rPr>
                <w:b/>
              </w:rPr>
            </w:pPr>
            <w:r w:rsidRPr="00C07FC4">
              <w:rPr>
                <w:rFonts w:hint="eastAsia"/>
                <w:b/>
              </w:rPr>
              <w:t>模块说明</w:t>
            </w:r>
          </w:p>
        </w:tc>
      </w:tr>
      <w:tr w:rsidR="00F63545" w14:paraId="1B94B6EA" w14:textId="77777777" w:rsidTr="00D04CEC">
        <w:tc>
          <w:tcPr>
            <w:tcW w:w="1668" w:type="dxa"/>
            <w:vAlign w:val="center"/>
          </w:tcPr>
          <w:p w14:paraId="0E2E263B" w14:textId="77777777" w:rsidR="00F63545" w:rsidRDefault="00F63545" w:rsidP="00D04CEC">
            <w:pPr>
              <w:jc w:val="center"/>
            </w:pPr>
            <w:r>
              <w:t>1</w:t>
            </w:r>
          </w:p>
        </w:tc>
        <w:tc>
          <w:tcPr>
            <w:tcW w:w="3543" w:type="dxa"/>
            <w:vAlign w:val="center"/>
          </w:tcPr>
          <w:p w14:paraId="1B7D5CF5" w14:textId="77777777" w:rsidR="00F63545" w:rsidRDefault="00F63545" w:rsidP="00D04CEC">
            <w:pPr>
              <w:jc w:val="center"/>
            </w:pPr>
            <w:r>
              <w:t>数据库管理模块</w:t>
            </w:r>
          </w:p>
        </w:tc>
        <w:tc>
          <w:tcPr>
            <w:tcW w:w="4111" w:type="dxa"/>
          </w:tcPr>
          <w:p w14:paraId="3363ED55" w14:textId="77777777" w:rsidR="00F63545" w:rsidRDefault="00F63545" w:rsidP="00D04CEC">
            <w:pPr>
              <w:jc w:val="center"/>
            </w:pPr>
            <w:r>
              <w:t>负责数据存储与管理</w:t>
            </w:r>
          </w:p>
        </w:tc>
      </w:tr>
      <w:tr w:rsidR="00F63545" w14:paraId="06BB8F58" w14:textId="77777777" w:rsidTr="00D04CEC">
        <w:tc>
          <w:tcPr>
            <w:tcW w:w="1668" w:type="dxa"/>
            <w:vAlign w:val="center"/>
          </w:tcPr>
          <w:p w14:paraId="3339EB1A" w14:textId="77777777" w:rsidR="00F63545" w:rsidRDefault="00F63545" w:rsidP="00D04CEC">
            <w:pPr>
              <w:jc w:val="center"/>
            </w:pPr>
            <w:r>
              <w:rPr>
                <w:rFonts w:hint="eastAsia"/>
              </w:rPr>
              <w:t>2</w:t>
            </w:r>
          </w:p>
        </w:tc>
        <w:tc>
          <w:tcPr>
            <w:tcW w:w="3543" w:type="dxa"/>
            <w:vAlign w:val="center"/>
          </w:tcPr>
          <w:p w14:paraId="4FFD11D8" w14:textId="358EF249" w:rsidR="00F63545" w:rsidRDefault="00F63545" w:rsidP="00D04CEC">
            <w:pPr>
              <w:jc w:val="center"/>
            </w:pPr>
            <w:r>
              <w:t>VSP</w:t>
            </w:r>
            <w:r>
              <w:t>数据管理模块</w:t>
            </w:r>
          </w:p>
        </w:tc>
        <w:tc>
          <w:tcPr>
            <w:tcW w:w="4111" w:type="dxa"/>
          </w:tcPr>
          <w:p w14:paraId="3AA27DA9" w14:textId="54026B8F" w:rsidR="00F63545" w:rsidRPr="001E31FD" w:rsidRDefault="00F63545" w:rsidP="00D04CEC">
            <w:pPr>
              <w:tabs>
                <w:tab w:val="left" w:pos="9582"/>
              </w:tabs>
              <w:jc w:val="center"/>
            </w:pPr>
            <w:r>
              <w:t>管理地图与</w:t>
            </w:r>
            <w:r>
              <w:t>AIP</w:t>
            </w:r>
            <w:r>
              <w:t>数据</w:t>
            </w:r>
          </w:p>
        </w:tc>
      </w:tr>
      <w:tr w:rsidR="00F63545" w14:paraId="3C9EB3BC" w14:textId="77777777" w:rsidTr="00D04CEC">
        <w:tc>
          <w:tcPr>
            <w:tcW w:w="1668" w:type="dxa"/>
            <w:vAlign w:val="center"/>
          </w:tcPr>
          <w:p w14:paraId="6476D95D" w14:textId="77777777" w:rsidR="00F63545" w:rsidRDefault="00F63545" w:rsidP="00D04CEC">
            <w:pPr>
              <w:jc w:val="center"/>
            </w:pPr>
            <w:r>
              <w:rPr>
                <w:rFonts w:hint="eastAsia"/>
              </w:rPr>
              <w:t>3</w:t>
            </w:r>
          </w:p>
        </w:tc>
        <w:tc>
          <w:tcPr>
            <w:tcW w:w="3543" w:type="dxa"/>
            <w:vAlign w:val="center"/>
          </w:tcPr>
          <w:p w14:paraId="3E7DC00B" w14:textId="77777777" w:rsidR="00F63545" w:rsidRDefault="00F63545" w:rsidP="00D04CEC">
            <w:pPr>
              <w:jc w:val="center"/>
            </w:pPr>
            <w:r>
              <w:t>用户管理模块</w:t>
            </w:r>
          </w:p>
        </w:tc>
        <w:tc>
          <w:tcPr>
            <w:tcW w:w="4111" w:type="dxa"/>
          </w:tcPr>
          <w:p w14:paraId="793D381D" w14:textId="77777777" w:rsidR="00F63545" w:rsidRDefault="00F63545" w:rsidP="00D04CEC">
            <w:pPr>
              <w:jc w:val="center"/>
            </w:pPr>
            <w:r>
              <w:t>管理用户及权限</w:t>
            </w:r>
          </w:p>
        </w:tc>
      </w:tr>
      <w:tr w:rsidR="00F63545" w14:paraId="318C9AF6" w14:textId="77777777" w:rsidTr="00D04CEC">
        <w:tc>
          <w:tcPr>
            <w:tcW w:w="1668" w:type="dxa"/>
            <w:vAlign w:val="center"/>
          </w:tcPr>
          <w:p w14:paraId="2F620F3C" w14:textId="77777777" w:rsidR="00F63545" w:rsidRDefault="00F63545" w:rsidP="00D04CEC">
            <w:pPr>
              <w:jc w:val="center"/>
            </w:pPr>
            <w:r>
              <w:rPr>
                <w:rFonts w:hint="eastAsia"/>
              </w:rPr>
              <w:t>4</w:t>
            </w:r>
          </w:p>
        </w:tc>
        <w:tc>
          <w:tcPr>
            <w:tcW w:w="3543" w:type="dxa"/>
            <w:vAlign w:val="center"/>
          </w:tcPr>
          <w:p w14:paraId="5FEF45C4" w14:textId="740D1942" w:rsidR="00F63545" w:rsidRDefault="00F63545" w:rsidP="00D04CEC">
            <w:pPr>
              <w:jc w:val="center"/>
            </w:pPr>
            <w:r>
              <w:t>系统维护模块</w:t>
            </w:r>
          </w:p>
        </w:tc>
        <w:tc>
          <w:tcPr>
            <w:tcW w:w="4111" w:type="dxa"/>
          </w:tcPr>
          <w:p w14:paraId="7954494A" w14:textId="7BE5219D" w:rsidR="00F63545" w:rsidRDefault="00F63545" w:rsidP="00D04CEC">
            <w:pPr>
              <w:jc w:val="center"/>
            </w:pPr>
            <w:r>
              <w:t>日志与系统运行维护</w:t>
            </w:r>
          </w:p>
        </w:tc>
      </w:tr>
      <w:tr w:rsidR="00AE1F17" w:rsidRPr="00AE1F17" w14:paraId="6145B7F0" w14:textId="77777777" w:rsidTr="00D04CEC">
        <w:tc>
          <w:tcPr>
            <w:tcW w:w="1668" w:type="dxa"/>
            <w:vAlign w:val="center"/>
          </w:tcPr>
          <w:p w14:paraId="7A21AB9A" w14:textId="77777777" w:rsidR="00F63545" w:rsidRPr="00AE1F17" w:rsidRDefault="00F63545" w:rsidP="00D04CEC">
            <w:pPr>
              <w:jc w:val="center"/>
              <w:rPr>
                <w:color w:val="000000" w:themeColor="text1"/>
              </w:rPr>
            </w:pPr>
            <w:r w:rsidRPr="00AE1F17">
              <w:rPr>
                <w:rFonts w:hint="eastAsia"/>
                <w:color w:val="000000" w:themeColor="text1"/>
              </w:rPr>
              <w:t>5</w:t>
            </w:r>
          </w:p>
        </w:tc>
        <w:tc>
          <w:tcPr>
            <w:tcW w:w="3543" w:type="dxa"/>
            <w:vAlign w:val="center"/>
          </w:tcPr>
          <w:p w14:paraId="78C123C9" w14:textId="2504D682" w:rsidR="00F63545" w:rsidRPr="00AE1F17" w:rsidRDefault="00F63545" w:rsidP="00D04CEC">
            <w:pPr>
              <w:jc w:val="center"/>
              <w:rPr>
                <w:color w:val="000000" w:themeColor="text1"/>
              </w:rPr>
            </w:pPr>
            <w:r w:rsidRPr="00AE1F17">
              <w:rPr>
                <w:color w:val="000000" w:themeColor="text1"/>
              </w:rPr>
              <w:t>数据接口模块</w:t>
            </w:r>
          </w:p>
        </w:tc>
        <w:tc>
          <w:tcPr>
            <w:tcW w:w="4111" w:type="dxa"/>
          </w:tcPr>
          <w:p w14:paraId="2486C524" w14:textId="32A3D225" w:rsidR="00F63545" w:rsidRPr="00AE1F17" w:rsidRDefault="00F63545" w:rsidP="00D04CEC">
            <w:pPr>
              <w:jc w:val="center"/>
              <w:rPr>
                <w:color w:val="000000" w:themeColor="text1"/>
              </w:rPr>
            </w:pPr>
            <w:r w:rsidRPr="00AE1F17">
              <w:rPr>
                <w:color w:val="000000" w:themeColor="text1"/>
              </w:rPr>
              <w:t>提供系统调用接口</w:t>
            </w:r>
          </w:p>
        </w:tc>
      </w:tr>
    </w:tbl>
    <w:p w14:paraId="72912754" w14:textId="77777777" w:rsidR="006A45FD" w:rsidRDefault="0090345B">
      <w:pPr>
        <w:pStyle w:val="1"/>
        <w:numPr>
          <w:ilvl w:val="0"/>
          <w:numId w:val="3"/>
        </w:numPr>
        <w:rPr>
          <w:rFonts w:ascii="Times New Roman" w:hAnsi="Times New Roman"/>
        </w:rPr>
      </w:pPr>
      <w:bookmarkStart w:id="38" w:name="_Toc225784766"/>
      <w:r>
        <w:rPr>
          <w:rFonts w:ascii="Times New Roman" w:hAnsi="Times New Roman" w:hint="eastAsia"/>
        </w:rPr>
        <w:lastRenderedPageBreak/>
        <w:t>功能性需求</w:t>
      </w:r>
      <w:bookmarkEnd w:id="30"/>
      <w:bookmarkEnd w:id="38"/>
    </w:p>
    <w:p w14:paraId="459EBD99" w14:textId="731790FD" w:rsidR="006A45FD" w:rsidRDefault="00F63545">
      <w:pPr>
        <w:pStyle w:val="2"/>
        <w:numPr>
          <w:ilvl w:val="1"/>
          <w:numId w:val="3"/>
        </w:numPr>
        <w:rPr>
          <w:rFonts w:ascii="Times New Roman" w:hAnsi="Times New Roman"/>
        </w:rPr>
      </w:pPr>
      <w:bookmarkStart w:id="39" w:name="_Toc225784767"/>
      <w:r w:rsidRPr="00F63545">
        <w:rPr>
          <w:rFonts w:ascii="Times New Roman" w:hAnsi="Times New Roman" w:hint="eastAsia"/>
        </w:rPr>
        <w:t>数据库管理模块</w:t>
      </w:r>
      <w:r w:rsidR="001A7D96" w:rsidRPr="00B25F2A">
        <w:rPr>
          <w:rFonts w:hint="eastAsia"/>
        </w:rPr>
        <w:t>（</w:t>
      </w:r>
      <w:r w:rsidR="001A7D96" w:rsidRPr="00B25F2A">
        <w:rPr>
          <w:rFonts w:hint="eastAsia"/>
        </w:rPr>
        <w:t>A5DB</w:t>
      </w:r>
      <w:r w:rsidR="001A7D96" w:rsidRPr="00B25F2A">
        <w:rPr>
          <w:rFonts w:hint="eastAsia"/>
        </w:rPr>
        <w:t>）</w:t>
      </w:r>
      <w:bookmarkEnd w:id="39"/>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992"/>
        <w:gridCol w:w="1843"/>
        <w:gridCol w:w="1701"/>
        <w:gridCol w:w="2835"/>
        <w:gridCol w:w="1949"/>
      </w:tblGrid>
      <w:tr w:rsidR="0008761C" w14:paraId="6FE99655" w14:textId="77777777" w:rsidTr="00D04CEC">
        <w:tc>
          <w:tcPr>
            <w:tcW w:w="1526" w:type="dxa"/>
            <w:gridSpan w:val="2"/>
            <w:shd w:val="clear" w:color="auto" w:fill="BFBFBF"/>
          </w:tcPr>
          <w:p w14:paraId="7C506722" w14:textId="77777777" w:rsidR="0008761C" w:rsidRDefault="0008761C" w:rsidP="00D04CEC">
            <w:pPr>
              <w:jc w:val="center"/>
              <w:rPr>
                <w:b/>
              </w:rPr>
            </w:pPr>
            <w:bookmarkStart w:id="40" w:name="_Toc7881"/>
            <w:r>
              <w:rPr>
                <w:rFonts w:hint="eastAsia"/>
                <w:b/>
              </w:rPr>
              <w:t>模块名称</w:t>
            </w:r>
          </w:p>
        </w:tc>
        <w:tc>
          <w:tcPr>
            <w:tcW w:w="8328" w:type="dxa"/>
            <w:gridSpan w:val="4"/>
          </w:tcPr>
          <w:p w14:paraId="33918009" w14:textId="77777777" w:rsidR="0008761C" w:rsidRDefault="0008761C" w:rsidP="00D04CEC">
            <w:r w:rsidRPr="00C07FC4">
              <w:rPr>
                <w:rFonts w:hint="eastAsia"/>
              </w:rPr>
              <w:t>数据库管理模块</w:t>
            </w:r>
          </w:p>
        </w:tc>
      </w:tr>
      <w:tr w:rsidR="0008761C" w14:paraId="174D0D1B" w14:textId="77777777" w:rsidTr="00D04CEC">
        <w:tc>
          <w:tcPr>
            <w:tcW w:w="1526" w:type="dxa"/>
            <w:gridSpan w:val="2"/>
            <w:shd w:val="clear" w:color="auto" w:fill="BFBFBF"/>
          </w:tcPr>
          <w:p w14:paraId="6F393C81" w14:textId="77777777" w:rsidR="0008761C" w:rsidRDefault="0008761C" w:rsidP="00D04CEC">
            <w:pPr>
              <w:jc w:val="center"/>
              <w:rPr>
                <w:b/>
              </w:rPr>
            </w:pPr>
            <w:r>
              <w:rPr>
                <w:rFonts w:hint="eastAsia"/>
                <w:b/>
              </w:rPr>
              <w:t>模块简介</w:t>
            </w:r>
          </w:p>
        </w:tc>
        <w:tc>
          <w:tcPr>
            <w:tcW w:w="8328" w:type="dxa"/>
            <w:gridSpan w:val="4"/>
          </w:tcPr>
          <w:p w14:paraId="01D303FF" w14:textId="77777777" w:rsidR="0008761C" w:rsidRDefault="0008761C" w:rsidP="00D04CEC">
            <w:r w:rsidRPr="00C07FC4">
              <w:rPr>
                <w:rFonts w:hint="eastAsia"/>
              </w:rPr>
              <w:t>主要负责系统核心数据的存储与维护，包括航迹数据、语音数据及标注数据。</w:t>
            </w:r>
          </w:p>
        </w:tc>
      </w:tr>
      <w:tr w:rsidR="0008761C" w14:paraId="4CC21B27" w14:textId="77777777" w:rsidTr="00D04CEC">
        <w:tc>
          <w:tcPr>
            <w:tcW w:w="9854" w:type="dxa"/>
            <w:gridSpan w:val="6"/>
            <w:shd w:val="clear" w:color="auto" w:fill="BFBFBF"/>
          </w:tcPr>
          <w:p w14:paraId="01FC7285" w14:textId="77777777" w:rsidR="0008761C" w:rsidRDefault="0008761C" w:rsidP="00D04CEC">
            <w:pPr>
              <w:jc w:val="center"/>
              <w:rPr>
                <w:b/>
              </w:rPr>
            </w:pPr>
            <w:r>
              <w:rPr>
                <w:rFonts w:hint="eastAsia"/>
                <w:b/>
              </w:rPr>
              <w:t>模块功能列表</w:t>
            </w:r>
          </w:p>
        </w:tc>
      </w:tr>
      <w:tr w:rsidR="0008761C" w14:paraId="519C0F81" w14:textId="77777777" w:rsidTr="00D04CEC">
        <w:tc>
          <w:tcPr>
            <w:tcW w:w="534" w:type="dxa"/>
            <w:vMerge w:val="restart"/>
            <w:shd w:val="clear" w:color="auto" w:fill="BFBFBF"/>
            <w:vAlign w:val="center"/>
          </w:tcPr>
          <w:p w14:paraId="4D9881E8" w14:textId="77777777" w:rsidR="0008761C" w:rsidRDefault="0008761C" w:rsidP="00D04CEC">
            <w:pPr>
              <w:jc w:val="center"/>
              <w:rPr>
                <w:b/>
              </w:rPr>
            </w:pPr>
            <w:r>
              <w:rPr>
                <w:rFonts w:hint="eastAsia"/>
                <w:b/>
              </w:rPr>
              <w:t>序号</w:t>
            </w:r>
          </w:p>
        </w:tc>
        <w:tc>
          <w:tcPr>
            <w:tcW w:w="4536" w:type="dxa"/>
            <w:gridSpan w:val="3"/>
            <w:shd w:val="clear" w:color="auto" w:fill="BFBFBF"/>
            <w:vAlign w:val="center"/>
          </w:tcPr>
          <w:p w14:paraId="6EBC90D9" w14:textId="77777777" w:rsidR="0008761C" w:rsidRDefault="0008761C" w:rsidP="00D04CEC">
            <w:pPr>
              <w:jc w:val="center"/>
              <w:rPr>
                <w:b/>
              </w:rPr>
            </w:pPr>
            <w:r>
              <w:rPr>
                <w:rFonts w:hint="eastAsia"/>
                <w:b/>
              </w:rPr>
              <w:t>一级功能</w:t>
            </w:r>
          </w:p>
        </w:tc>
        <w:tc>
          <w:tcPr>
            <w:tcW w:w="4784" w:type="dxa"/>
            <w:gridSpan w:val="2"/>
            <w:shd w:val="clear" w:color="auto" w:fill="BFBFBF"/>
            <w:vAlign w:val="center"/>
          </w:tcPr>
          <w:p w14:paraId="530DC06E" w14:textId="77777777" w:rsidR="0008761C" w:rsidRDefault="0008761C" w:rsidP="00D04CEC">
            <w:pPr>
              <w:jc w:val="center"/>
              <w:rPr>
                <w:b/>
              </w:rPr>
            </w:pPr>
            <w:r>
              <w:rPr>
                <w:rFonts w:hint="eastAsia"/>
                <w:b/>
              </w:rPr>
              <w:t>二级功能</w:t>
            </w:r>
          </w:p>
        </w:tc>
      </w:tr>
      <w:tr w:rsidR="0008761C" w14:paraId="45C5FC7E" w14:textId="77777777" w:rsidTr="00D04CEC">
        <w:tc>
          <w:tcPr>
            <w:tcW w:w="534" w:type="dxa"/>
            <w:vMerge/>
            <w:shd w:val="clear" w:color="auto" w:fill="BFBFBF"/>
            <w:vAlign w:val="center"/>
          </w:tcPr>
          <w:p w14:paraId="6B0BB601" w14:textId="77777777" w:rsidR="0008761C" w:rsidRDefault="0008761C" w:rsidP="00D04CEC">
            <w:pPr>
              <w:jc w:val="center"/>
              <w:rPr>
                <w:b/>
              </w:rPr>
            </w:pPr>
          </w:p>
        </w:tc>
        <w:tc>
          <w:tcPr>
            <w:tcW w:w="2835" w:type="dxa"/>
            <w:gridSpan w:val="2"/>
            <w:shd w:val="clear" w:color="auto" w:fill="BFBFBF"/>
            <w:vAlign w:val="center"/>
          </w:tcPr>
          <w:p w14:paraId="3B524504" w14:textId="77777777" w:rsidR="0008761C" w:rsidRDefault="0008761C" w:rsidP="00D04CEC">
            <w:pPr>
              <w:jc w:val="center"/>
              <w:rPr>
                <w:b/>
              </w:rPr>
            </w:pPr>
            <w:r>
              <w:rPr>
                <w:rFonts w:hint="eastAsia"/>
                <w:b/>
              </w:rPr>
              <w:t>功能名称</w:t>
            </w:r>
          </w:p>
        </w:tc>
        <w:tc>
          <w:tcPr>
            <w:tcW w:w="1701" w:type="dxa"/>
            <w:shd w:val="clear" w:color="auto" w:fill="BFBFBF"/>
            <w:vAlign w:val="center"/>
          </w:tcPr>
          <w:p w14:paraId="5E2E7FA5" w14:textId="77777777" w:rsidR="0008761C" w:rsidRDefault="0008761C" w:rsidP="00D04CEC">
            <w:pPr>
              <w:jc w:val="center"/>
              <w:rPr>
                <w:b/>
              </w:rPr>
            </w:pPr>
            <w:r>
              <w:rPr>
                <w:rFonts w:hint="eastAsia"/>
                <w:b/>
              </w:rPr>
              <w:t>功能编号</w:t>
            </w:r>
          </w:p>
        </w:tc>
        <w:tc>
          <w:tcPr>
            <w:tcW w:w="2835" w:type="dxa"/>
            <w:shd w:val="clear" w:color="auto" w:fill="BFBFBF"/>
            <w:vAlign w:val="center"/>
          </w:tcPr>
          <w:p w14:paraId="38E3CAF0" w14:textId="77777777" w:rsidR="0008761C" w:rsidRDefault="0008761C" w:rsidP="00D04CEC">
            <w:pPr>
              <w:jc w:val="center"/>
              <w:rPr>
                <w:b/>
              </w:rPr>
            </w:pPr>
            <w:r>
              <w:rPr>
                <w:rFonts w:hint="eastAsia"/>
                <w:b/>
              </w:rPr>
              <w:t>功能名称</w:t>
            </w:r>
          </w:p>
        </w:tc>
        <w:tc>
          <w:tcPr>
            <w:tcW w:w="1949" w:type="dxa"/>
            <w:shd w:val="clear" w:color="auto" w:fill="BFBFBF"/>
            <w:vAlign w:val="center"/>
          </w:tcPr>
          <w:p w14:paraId="15ED258B" w14:textId="77777777" w:rsidR="0008761C" w:rsidRDefault="0008761C" w:rsidP="00D04CEC">
            <w:pPr>
              <w:jc w:val="center"/>
              <w:rPr>
                <w:b/>
              </w:rPr>
            </w:pPr>
            <w:r>
              <w:rPr>
                <w:rFonts w:hint="eastAsia"/>
                <w:b/>
              </w:rPr>
              <w:t>功能编号</w:t>
            </w:r>
          </w:p>
        </w:tc>
      </w:tr>
      <w:tr w:rsidR="0008761C" w14:paraId="349EEFD3" w14:textId="77777777" w:rsidTr="00D04CEC">
        <w:tc>
          <w:tcPr>
            <w:tcW w:w="534" w:type="dxa"/>
            <w:vMerge w:val="restart"/>
            <w:vAlign w:val="center"/>
          </w:tcPr>
          <w:p w14:paraId="5774540D" w14:textId="778E5077" w:rsidR="0008761C" w:rsidRDefault="0008761C" w:rsidP="0008761C">
            <w:r>
              <w:t xml:space="preserve"> 1</w:t>
            </w:r>
          </w:p>
        </w:tc>
        <w:tc>
          <w:tcPr>
            <w:tcW w:w="2835" w:type="dxa"/>
            <w:gridSpan w:val="2"/>
            <w:vMerge w:val="restart"/>
            <w:vAlign w:val="center"/>
          </w:tcPr>
          <w:p w14:paraId="760A25F7" w14:textId="77777777" w:rsidR="0008761C" w:rsidRPr="0008761C" w:rsidRDefault="0008761C" w:rsidP="0008761C">
            <w:pPr>
              <w:widowControl/>
              <w:jc w:val="center"/>
              <w:rPr>
                <w:rFonts w:ascii="宋体" w:hAnsi="宋体" w:cs="宋体"/>
                <w:vanish/>
                <w:kern w:val="0"/>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8761C" w:rsidRPr="0008761C" w14:paraId="304398EB" w14:textId="77777777" w:rsidTr="0008761C">
              <w:trPr>
                <w:tblCellSpacing w:w="15" w:type="dxa"/>
              </w:trPr>
              <w:tc>
                <w:tcPr>
                  <w:tcW w:w="36" w:type="dxa"/>
                  <w:vAlign w:val="center"/>
                  <w:hideMark/>
                </w:tcPr>
                <w:p w14:paraId="7E5F7CCC" w14:textId="77777777" w:rsidR="0008761C" w:rsidRPr="0008761C" w:rsidRDefault="0008761C" w:rsidP="0008761C">
                  <w:pPr>
                    <w:widowControl/>
                    <w:jc w:val="center"/>
                    <w:rPr>
                      <w:rFonts w:ascii="宋体" w:hAnsi="宋体" w:cs="宋体"/>
                      <w:kern w:val="0"/>
                      <w:sz w:val="24"/>
                      <w:szCs w:val="24"/>
                    </w:rPr>
                  </w:pPr>
                </w:p>
              </w:tc>
            </w:tr>
          </w:tbl>
          <w:p w14:paraId="24C94E3E" w14:textId="6320BF6E" w:rsidR="0008761C" w:rsidRDefault="0008761C" w:rsidP="0008761C">
            <w:pPr>
              <w:jc w:val="center"/>
            </w:pPr>
            <w:r w:rsidRPr="0008761C">
              <w:rPr>
                <w:rFonts w:hint="eastAsia"/>
              </w:rPr>
              <w:t>数据存储管理</w:t>
            </w:r>
          </w:p>
        </w:tc>
        <w:tc>
          <w:tcPr>
            <w:tcW w:w="1701" w:type="dxa"/>
            <w:vMerge w:val="restart"/>
            <w:vAlign w:val="center"/>
          </w:tcPr>
          <w:p w14:paraId="59CB59FE" w14:textId="065023C0" w:rsidR="0008761C" w:rsidRDefault="0008761C" w:rsidP="0008761C">
            <w:pPr>
              <w:jc w:val="center"/>
            </w:pPr>
            <w:r>
              <w:t>A5DB01</w:t>
            </w:r>
          </w:p>
        </w:tc>
        <w:tc>
          <w:tcPr>
            <w:tcW w:w="2835" w:type="dxa"/>
            <w:vAlign w:val="center"/>
          </w:tcPr>
          <w:p w14:paraId="69484B53" w14:textId="453F4085" w:rsidR="0008761C" w:rsidRDefault="0008761C" w:rsidP="00D04CEC">
            <w:pPr>
              <w:jc w:val="center"/>
            </w:pPr>
            <w:r>
              <w:t>航迹数据管理</w:t>
            </w:r>
          </w:p>
        </w:tc>
        <w:tc>
          <w:tcPr>
            <w:tcW w:w="1949" w:type="dxa"/>
            <w:vAlign w:val="center"/>
          </w:tcPr>
          <w:p w14:paraId="157E9821" w14:textId="40D3410B" w:rsidR="0008761C" w:rsidRDefault="0008761C" w:rsidP="00D04CEC">
            <w:pPr>
              <w:jc w:val="center"/>
            </w:pPr>
            <w:r>
              <w:t>A5DB0101</w:t>
            </w:r>
          </w:p>
        </w:tc>
      </w:tr>
      <w:tr w:rsidR="0008761C" w14:paraId="10F63EC9" w14:textId="77777777" w:rsidTr="00D04CEC">
        <w:tc>
          <w:tcPr>
            <w:tcW w:w="534" w:type="dxa"/>
            <w:vMerge/>
            <w:vAlign w:val="center"/>
          </w:tcPr>
          <w:p w14:paraId="50633037" w14:textId="1AA98806" w:rsidR="0008761C" w:rsidRDefault="0008761C" w:rsidP="00D04CEC">
            <w:pPr>
              <w:jc w:val="center"/>
            </w:pPr>
          </w:p>
        </w:tc>
        <w:tc>
          <w:tcPr>
            <w:tcW w:w="2835" w:type="dxa"/>
            <w:gridSpan w:val="2"/>
            <w:vMerge/>
            <w:vAlign w:val="center"/>
          </w:tcPr>
          <w:p w14:paraId="083DA186" w14:textId="4D5CBFCE" w:rsidR="0008761C" w:rsidRDefault="0008761C" w:rsidP="00D04CEC">
            <w:pPr>
              <w:jc w:val="center"/>
            </w:pPr>
          </w:p>
        </w:tc>
        <w:tc>
          <w:tcPr>
            <w:tcW w:w="1701" w:type="dxa"/>
            <w:vMerge/>
            <w:vAlign w:val="center"/>
          </w:tcPr>
          <w:p w14:paraId="3F6A489A" w14:textId="0392A604" w:rsidR="0008761C" w:rsidRDefault="0008761C" w:rsidP="00D04CEC">
            <w:pPr>
              <w:jc w:val="center"/>
            </w:pPr>
          </w:p>
        </w:tc>
        <w:tc>
          <w:tcPr>
            <w:tcW w:w="2835" w:type="dxa"/>
            <w:vAlign w:val="center"/>
          </w:tcPr>
          <w:p w14:paraId="6B701B40" w14:textId="7A372796" w:rsidR="0008761C" w:rsidRDefault="0008761C" w:rsidP="00D04CEC">
            <w:pPr>
              <w:jc w:val="center"/>
            </w:pPr>
            <w:r>
              <w:t>语音数据管理</w:t>
            </w:r>
          </w:p>
        </w:tc>
        <w:tc>
          <w:tcPr>
            <w:tcW w:w="1949" w:type="dxa"/>
            <w:vAlign w:val="center"/>
          </w:tcPr>
          <w:p w14:paraId="46D26840" w14:textId="13A825F9" w:rsidR="0008761C" w:rsidRDefault="0008761C" w:rsidP="00D04CEC">
            <w:pPr>
              <w:jc w:val="center"/>
            </w:pPr>
            <w:r>
              <w:t>A5DB0102</w:t>
            </w:r>
          </w:p>
        </w:tc>
      </w:tr>
      <w:tr w:rsidR="0008761C" w14:paraId="695D573A" w14:textId="77777777" w:rsidTr="00D04CEC">
        <w:tc>
          <w:tcPr>
            <w:tcW w:w="534" w:type="dxa"/>
            <w:vMerge/>
            <w:vAlign w:val="center"/>
          </w:tcPr>
          <w:p w14:paraId="51D36F33" w14:textId="5AAAE18A" w:rsidR="0008761C" w:rsidRDefault="0008761C" w:rsidP="00D04CEC">
            <w:pPr>
              <w:jc w:val="center"/>
            </w:pPr>
          </w:p>
        </w:tc>
        <w:tc>
          <w:tcPr>
            <w:tcW w:w="2835" w:type="dxa"/>
            <w:gridSpan w:val="2"/>
            <w:vMerge/>
            <w:vAlign w:val="center"/>
          </w:tcPr>
          <w:p w14:paraId="375DCAA0" w14:textId="3EDF9E17" w:rsidR="0008761C" w:rsidRDefault="0008761C" w:rsidP="00D04CEC">
            <w:pPr>
              <w:jc w:val="center"/>
            </w:pPr>
          </w:p>
        </w:tc>
        <w:tc>
          <w:tcPr>
            <w:tcW w:w="1701" w:type="dxa"/>
            <w:vMerge/>
            <w:vAlign w:val="center"/>
          </w:tcPr>
          <w:p w14:paraId="24332076" w14:textId="172E485E" w:rsidR="0008761C" w:rsidRDefault="0008761C" w:rsidP="00D04CEC">
            <w:pPr>
              <w:jc w:val="center"/>
            </w:pPr>
          </w:p>
        </w:tc>
        <w:tc>
          <w:tcPr>
            <w:tcW w:w="2835" w:type="dxa"/>
            <w:vAlign w:val="center"/>
          </w:tcPr>
          <w:p w14:paraId="58711B85" w14:textId="23C0AF80" w:rsidR="0008761C" w:rsidRDefault="0008761C" w:rsidP="00D04CEC">
            <w:pPr>
              <w:jc w:val="center"/>
            </w:pPr>
            <w:r>
              <w:t>标注数据管理</w:t>
            </w:r>
          </w:p>
        </w:tc>
        <w:tc>
          <w:tcPr>
            <w:tcW w:w="1949" w:type="dxa"/>
            <w:vAlign w:val="center"/>
          </w:tcPr>
          <w:p w14:paraId="06399031" w14:textId="67E0FEF8" w:rsidR="0008761C" w:rsidRDefault="0008761C" w:rsidP="00D04CEC">
            <w:pPr>
              <w:jc w:val="center"/>
            </w:pPr>
            <w:r>
              <w:t>A5DB0103</w:t>
            </w:r>
          </w:p>
        </w:tc>
      </w:tr>
      <w:tr w:rsidR="007D69F2" w14:paraId="599D19D6" w14:textId="77777777" w:rsidTr="005F12D0">
        <w:trPr>
          <w:trHeight w:val="266"/>
        </w:trPr>
        <w:tc>
          <w:tcPr>
            <w:tcW w:w="534" w:type="dxa"/>
            <w:vMerge w:val="restart"/>
            <w:vAlign w:val="center"/>
          </w:tcPr>
          <w:p w14:paraId="3CE84B73" w14:textId="26A4FD21" w:rsidR="007D69F2" w:rsidRDefault="007D69F2" w:rsidP="00D04CEC">
            <w:pPr>
              <w:jc w:val="center"/>
            </w:pPr>
            <w:r>
              <w:t>2</w:t>
            </w:r>
          </w:p>
        </w:tc>
        <w:tc>
          <w:tcPr>
            <w:tcW w:w="2835" w:type="dxa"/>
            <w:gridSpan w:val="2"/>
            <w:vMerge w:val="restart"/>
            <w:vAlign w:val="center"/>
          </w:tcPr>
          <w:p w14:paraId="36A34C86" w14:textId="781330BF" w:rsidR="007D69F2" w:rsidRDefault="007D69F2" w:rsidP="00D04CEC">
            <w:pPr>
              <w:jc w:val="center"/>
            </w:pPr>
            <w:r>
              <w:t>数据管理与维护</w:t>
            </w:r>
          </w:p>
        </w:tc>
        <w:tc>
          <w:tcPr>
            <w:tcW w:w="1701" w:type="dxa"/>
            <w:vMerge w:val="restart"/>
            <w:vAlign w:val="center"/>
          </w:tcPr>
          <w:p w14:paraId="31BB910A" w14:textId="52B213B5" w:rsidR="007D69F2" w:rsidRDefault="007D69F2" w:rsidP="00D04CEC">
            <w:pPr>
              <w:jc w:val="center"/>
            </w:pPr>
            <w:r>
              <w:t>A5DB02</w:t>
            </w:r>
          </w:p>
        </w:tc>
        <w:tc>
          <w:tcPr>
            <w:tcW w:w="2835" w:type="dxa"/>
            <w:vAlign w:val="center"/>
          </w:tcPr>
          <w:p w14:paraId="03B7F6BE" w14:textId="0506BAC1" w:rsidR="007D69F2" w:rsidRDefault="007D69F2" w:rsidP="00D04CEC">
            <w:pPr>
              <w:jc w:val="center"/>
            </w:pPr>
            <w:r>
              <w:t>标注版本管理</w:t>
            </w:r>
          </w:p>
        </w:tc>
        <w:tc>
          <w:tcPr>
            <w:tcW w:w="1949" w:type="dxa"/>
            <w:vAlign w:val="center"/>
          </w:tcPr>
          <w:p w14:paraId="43817CCA" w14:textId="3B2C27A3" w:rsidR="007D69F2" w:rsidRDefault="007D69F2" w:rsidP="007D69F2">
            <w:pPr>
              <w:jc w:val="center"/>
            </w:pPr>
            <w:r>
              <w:t>A5DB0201</w:t>
            </w:r>
          </w:p>
        </w:tc>
      </w:tr>
      <w:tr w:rsidR="007D69F2" w14:paraId="14F0D310" w14:textId="77777777" w:rsidTr="00D04CEC">
        <w:tc>
          <w:tcPr>
            <w:tcW w:w="534" w:type="dxa"/>
            <w:vMerge/>
            <w:vAlign w:val="center"/>
          </w:tcPr>
          <w:p w14:paraId="601A9F4C" w14:textId="77777777" w:rsidR="007D69F2" w:rsidRDefault="007D69F2" w:rsidP="00D04CEC">
            <w:pPr>
              <w:jc w:val="center"/>
            </w:pPr>
          </w:p>
        </w:tc>
        <w:tc>
          <w:tcPr>
            <w:tcW w:w="2835" w:type="dxa"/>
            <w:gridSpan w:val="2"/>
            <w:vMerge/>
            <w:vAlign w:val="center"/>
          </w:tcPr>
          <w:p w14:paraId="785E1D38" w14:textId="77777777" w:rsidR="007D69F2" w:rsidRDefault="007D69F2" w:rsidP="00D04CEC">
            <w:pPr>
              <w:jc w:val="center"/>
            </w:pPr>
          </w:p>
        </w:tc>
        <w:tc>
          <w:tcPr>
            <w:tcW w:w="1701" w:type="dxa"/>
            <w:vMerge/>
            <w:vAlign w:val="center"/>
          </w:tcPr>
          <w:p w14:paraId="4D93DBCA" w14:textId="77777777" w:rsidR="007D69F2" w:rsidRDefault="007D69F2" w:rsidP="00D04CEC">
            <w:pPr>
              <w:jc w:val="center"/>
            </w:pPr>
          </w:p>
        </w:tc>
        <w:tc>
          <w:tcPr>
            <w:tcW w:w="2835" w:type="dxa"/>
            <w:vAlign w:val="center"/>
          </w:tcPr>
          <w:p w14:paraId="3C63A455" w14:textId="70FEF580" w:rsidR="007D69F2" w:rsidRDefault="007D69F2" w:rsidP="00D04CEC">
            <w:pPr>
              <w:jc w:val="center"/>
            </w:pPr>
            <w:r>
              <w:t>数据备份</w:t>
            </w:r>
            <w:r>
              <w:rPr>
                <w:rFonts w:hint="eastAsia"/>
              </w:rPr>
              <w:t>与恢复</w:t>
            </w:r>
          </w:p>
        </w:tc>
        <w:tc>
          <w:tcPr>
            <w:tcW w:w="1949" w:type="dxa"/>
            <w:vAlign w:val="center"/>
          </w:tcPr>
          <w:p w14:paraId="55A42373" w14:textId="699FA8F4" w:rsidR="007D69F2" w:rsidRDefault="007D69F2" w:rsidP="007D69F2">
            <w:pPr>
              <w:jc w:val="center"/>
            </w:pPr>
            <w:r>
              <w:t>A5DB0202</w:t>
            </w:r>
          </w:p>
        </w:tc>
      </w:tr>
    </w:tbl>
    <w:p w14:paraId="5B5B14CA" w14:textId="6C782454" w:rsidR="006A45FD" w:rsidRDefault="00B25F2A" w:rsidP="00121E26">
      <w:pPr>
        <w:pStyle w:val="3"/>
        <w:numPr>
          <w:ilvl w:val="2"/>
          <w:numId w:val="3"/>
        </w:numPr>
      </w:pPr>
      <w:bookmarkStart w:id="41" w:name="_Toc225784768"/>
      <w:bookmarkEnd w:id="40"/>
      <w:r w:rsidRPr="00B25F2A">
        <w:rPr>
          <w:rFonts w:hint="eastAsia"/>
        </w:rPr>
        <w:t>数据存储管理（</w:t>
      </w:r>
      <w:r w:rsidRPr="00B25F2A">
        <w:rPr>
          <w:rFonts w:hint="eastAsia"/>
        </w:rPr>
        <w:t>A5DB01</w:t>
      </w:r>
      <w:r w:rsidRPr="00B25F2A">
        <w:rPr>
          <w:rFonts w:hint="eastAsia"/>
        </w:rPr>
        <w:t>）</w:t>
      </w:r>
      <w:bookmarkEnd w:id="41"/>
    </w:p>
    <w:p w14:paraId="47513DDB" w14:textId="23E59DE7" w:rsidR="00B25F2A" w:rsidRDefault="00B25F2A" w:rsidP="00B25F2A">
      <w:pPr>
        <w:pStyle w:val="4"/>
        <w:numPr>
          <w:ilvl w:val="3"/>
          <w:numId w:val="3"/>
        </w:numPr>
        <w:rPr>
          <w:rFonts w:eastAsia="Times New Roman"/>
        </w:rPr>
      </w:pPr>
      <w:r w:rsidRPr="00B25F2A">
        <w:rPr>
          <w:rFonts w:hint="eastAsia"/>
        </w:rPr>
        <w:t>航迹数据存储（</w:t>
      </w:r>
      <w:r w:rsidRPr="00B25F2A">
        <w:rPr>
          <w:rFonts w:hint="eastAsia"/>
        </w:rPr>
        <w:t>A5DB0101</w:t>
      </w:r>
      <w:r w:rsidRPr="00B25F2A">
        <w:rPr>
          <w:rFonts w:hint="eastAsia"/>
        </w:rPr>
        <w:t>）</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B25F2A" w14:paraId="0473292C" w14:textId="77777777" w:rsidTr="00D04CEC">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2BECBB6" w14:textId="77777777" w:rsidR="00B25F2A" w:rsidRDefault="00B25F2A"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3C99ADBB" w14:textId="66BA3F6A" w:rsidR="00B25F2A" w:rsidRDefault="00B25F2A" w:rsidP="00D04CEC">
            <w:pPr>
              <w:rPr>
                <w:rFonts w:eastAsia="Times New Roman"/>
              </w:rPr>
            </w:pPr>
            <w:r>
              <w:t>航迹数据存储</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6EAAA3A4" w14:textId="77777777" w:rsidR="00B25F2A" w:rsidRDefault="00B25F2A" w:rsidP="00D04CEC">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2354BA13" w14:textId="74B6B1C9" w:rsidR="00B25F2A" w:rsidRDefault="00B25F2A" w:rsidP="00D04CEC">
            <w:pPr>
              <w:rPr>
                <w:rFonts w:eastAsia="Times New Roman"/>
              </w:rPr>
            </w:pPr>
            <w:r w:rsidRPr="00B25F2A">
              <w:t>A5DB0101</w:t>
            </w:r>
          </w:p>
        </w:tc>
      </w:tr>
      <w:tr w:rsidR="00B25F2A" w14:paraId="4D08B8B1" w14:textId="77777777" w:rsidTr="00D04CEC">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0FF2E49" w14:textId="43731C25" w:rsidR="00B25F2A" w:rsidRPr="00B25F2A" w:rsidRDefault="00B25F2A" w:rsidP="00B25F2A">
            <w:pPr>
              <w:pStyle w:val="a9"/>
              <w:pBdr>
                <w:bottom w:val="none" w:sz="0" w:space="0" w:color="auto"/>
              </w:pBdr>
              <w:tabs>
                <w:tab w:val="clear" w:pos="4153"/>
                <w:tab w:val="clear" w:pos="8306"/>
              </w:tabs>
              <w:snapToGrid/>
              <w:spacing w:line="276" w:lineRule="auto"/>
              <w:ind w:right="240"/>
              <w:rPr>
                <w:rFonts w:eastAsiaTheme="minorEastAsia"/>
                <w:b/>
                <w:sz w:val="21"/>
              </w:rPr>
            </w:pPr>
            <w:r>
              <w:rPr>
                <w:rFonts w:hint="eastAsia"/>
                <w:b/>
                <w:sz w:val="21"/>
              </w:rPr>
              <w:t xml:space="preserve"> </w:t>
            </w: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689F944A" w14:textId="75C71937" w:rsidR="00B25F2A" w:rsidRDefault="00A25CFB" w:rsidP="00D04CEC">
            <w:pPr>
              <w:spacing w:line="276" w:lineRule="auto"/>
              <w:ind w:right="240"/>
              <w:rPr>
                <w:rFonts w:eastAsia="Times New Roman"/>
              </w:rPr>
            </w:pPr>
            <w:r w:rsidRPr="00A25CFB">
              <w:rPr>
                <w:rFonts w:hint="eastAsia"/>
              </w:rPr>
              <w:t>系统应接</w:t>
            </w:r>
            <w:proofErr w:type="gramStart"/>
            <w:r w:rsidRPr="00A25CFB">
              <w:rPr>
                <w:rFonts w:hint="eastAsia"/>
              </w:rPr>
              <w:t>收来自</w:t>
            </w:r>
            <w:proofErr w:type="gramEnd"/>
            <w:r w:rsidRPr="00A25CFB">
              <w:rPr>
                <w:rFonts w:hint="eastAsia"/>
              </w:rPr>
              <w:t>A-1</w:t>
            </w:r>
            <w:r w:rsidRPr="00A25CFB">
              <w:rPr>
                <w:rFonts w:hint="eastAsia"/>
              </w:rPr>
              <w:t>模块的</w:t>
            </w:r>
            <w:r w:rsidRPr="00A25CFB">
              <w:rPr>
                <w:rFonts w:hint="eastAsia"/>
              </w:rPr>
              <w:t>ADS-B</w:t>
            </w:r>
            <w:r w:rsidRPr="00A25CFB">
              <w:rPr>
                <w:rFonts w:hint="eastAsia"/>
              </w:rPr>
              <w:t>航迹数据，并按照时间</w:t>
            </w:r>
            <w:proofErr w:type="gramStart"/>
            <w:r w:rsidRPr="00A25CFB">
              <w:rPr>
                <w:rFonts w:hint="eastAsia"/>
              </w:rPr>
              <w:t>戳进行</w:t>
            </w:r>
            <w:proofErr w:type="gramEnd"/>
            <w:r w:rsidRPr="00A25CFB">
              <w:rPr>
                <w:rFonts w:hint="eastAsia"/>
              </w:rPr>
              <w:t>结构化存储，支持按时间区间、航班编号等条件进行查询，为前端轨迹展示与回放提供数据支撑。</w:t>
            </w:r>
          </w:p>
        </w:tc>
      </w:tr>
      <w:tr w:rsidR="00B25F2A" w14:paraId="73D0E5F5" w14:textId="77777777" w:rsidTr="00B25F2A">
        <w:trPr>
          <w:trHeight w:val="26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2A24806" w14:textId="77777777" w:rsidR="00B25F2A" w:rsidRDefault="00B25F2A" w:rsidP="00B25F2A">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6B1F356" w14:textId="312D3895" w:rsidR="00B25F2A" w:rsidRDefault="00B25F2A" w:rsidP="00D04CEC">
            <w:pPr>
              <w:spacing w:line="276" w:lineRule="auto"/>
              <w:ind w:right="240"/>
              <w:rPr>
                <w:rFonts w:eastAsia="Times New Roman"/>
              </w:rPr>
            </w:pPr>
            <w:r w:rsidRPr="00B25F2A">
              <w:rPr>
                <w:rFonts w:hint="eastAsia"/>
              </w:rPr>
              <w:t>系统模块</w:t>
            </w:r>
          </w:p>
        </w:tc>
      </w:tr>
      <w:tr w:rsidR="00B25F2A" w14:paraId="0FEBC680"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012DF4B" w14:textId="77777777" w:rsidR="00B25F2A" w:rsidRDefault="00B25F2A" w:rsidP="00D04CEC">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5F0CFA50" w14:textId="3C8FE44D" w:rsidR="00B25F2A" w:rsidRDefault="00A25CFB" w:rsidP="00D04CEC">
            <w:pPr>
              <w:spacing w:line="276" w:lineRule="auto"/>
              <w:ind w:right="240"/>
              <w:rPr>
                <w:rFonts w:eastAsia="Times New Roman"/>
              </w:rPr>
            </w:pPr>
            <w:r w:rsidRPr="00A25CFB">
              <w:rPr>
                <w:rFonts w:hint="eastAsia"/>
              </w:rPr>
              <w:t>ADS-B</w:t>
            </w:r>
            <w:r w:rsidRPr="00A25CFB">
              <w:rPr>
                <w:rFonts w:hint="eastAsia"/>
              </w:rPr>
              <w:t>航迹数据（位置、时间、速度、航向等）</w:t>
            </w:r>
          </w:p>
        </w:tc>
      </w:tr>
      <w:tr w:rsidR="00B25F2A" w14:paraId="62E0C034" w14:textId="77777777" w:rsidTr="00B25F2A">
        <w:trPr>
          <w:trHeight w:val="232"/>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32AE481" w14:textId="77777777" w:rsidR="00B25F2A" w:rsidRDefault="00B25F2A" w:rsidP="00D04CEC">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7F8D180E" w14:textId="6724EC4F" w:rsidR="00B25F2A" w:rsidRDefault="007C2850" w:rsidP="007C2850">
            <w:pPr>
              <w:spacing w:line="276" w:lineRule="auto"/>
              <w:ind w:right="240"/>
              <w:rPr>
                <w:rFonts w:eastAsia="Times New Roman"/>
              </w:rPr>
            </w:pPr>
            <w:r>
              <w:rPr>
                <w:rFonts w:hint="eastAsia"/>
              </w:rPr>
              <w:t>A-1</w:t>
            </w:r>
            <w:r>
              <w:rPr>
                <w:rFonts w:hint="eastAsia"/>
              </w:rPr>
              <w:t>模块上传航迹数据→系统进行数据解析与校验→写入数据库对应数据表→</w:t>
            </w:r>
            <w:r>
              <w:rPr>
                <w:rFonts w:hint="eastAsia"/>
              </w:rPr>
              <w:t xml:space="preserve"> </w:t>
            </w:r>
            <w:r>
              <w:rPr>
                <w:rFonts w:hint="eastAsia"/>
              </w:rPr>
              <w:t>提供查询接口供前端调用</w:t>
            </w:r>
          </w:p>
        </w:tc>
      </w:tr>
      <w:tr w:rsidR="00B25F2A" w14:paraId="5E601DB4" w14:textId="77777777" w:rsidTr="00D04CEC">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33A731D" w14:textId="77777777" w:rsidR="00B25F2A" w:rsidRDefault="00B25F2A" w:rsidP="00D04CEC">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545F12C6" w14:textId="1E634210" w:rsidR="00B25F2A" w:rsidRPr="007C2850" w:rsidRDefault="007C2850" w:rsidP="00D04CEC">
            <w:pPr>
              <w:pStyle w:val="12"/>
              <w:spacing w:line="276" w:lineRule="auto"/>
              <w:ind w:right="240" w:firstLineChars="0" w:firstLine="0"/>
              <w:rPr>
                <w:rFonts w:eastAsia="Times New Roman"/>
              </w:rPr>
            </w:pPr>
            <w:r w:rsidRPr="007C2850">
              <w:rPr>
                <w:rFonts w:hint="eastAsia"/>
              </w:rPr>
              <w:t>当数据格式错误或字段缺失时，应进行校验并记录错误日志，不写入数据库</w:t>
            </w:r>
          </w:p>
        </w:tc>
      </w:tr>
      <w:tr w:rsidR="00B25F2A" w14:paraId="5B30B829"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860722F" w14:textId="77777777" w:rsidR="00B25F2A" w:rsidRDefault="00B25F2A" w:rsidP="00D04CEC">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7094F37" w14:textId="183240C0" w:rsidR="00B25F2A" w:rsidRDefault="007C2850" w:rsidP="00D04CEC">
            <w:pPr>
              <w:spacing w:line="276" w:lineRule="auto"/>
              <w:ind w:right="240"/>
              <w:rPr>
                <w:rFonts w:eastAsia="Times New Roman"/>
              </w:rPr>
            </w:pPr>
            <w:r>
              <w:t>航迹数据查询结果</w:t>
            </w:r>
          </w:p>
        </w:tc>
      </w:tr>
      <w:tr w:rsidR="00B25F2A" w14:paraId="0A713F37"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715EC29" w14:textId="77777777" w:rsidR="00B25F2A" w:rsidRDefault="00B25F2A" w:rsidP="00D04CEC">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F11D6FC" w14:textId="77A4A53F" w:rsidR="00B25F2A" w:rsidRDefault="007C2850" w:rsidP="00D04CEC">
            <w:pPr>
              <w:pStyle w:val="12"/>
              <w:spacing w:line="276" w:lineRule="auto"/>
              <w:ind w:right="240" w:firstLineChars="0" w:firstLine="0"/>
              <w:rPr>
                <w:rFonts w:eastAsia="Times New Roman"/>
              </w:rPr>
            </w:pPr>
            <w:r>
              <w:t>支持高频数据写入与批量插入</w:t>
            </w:r>
          </w:p>
        </w:tc>
      </w:tr>
    </w:tbl>
    <w:p w14:paraId="2EA6F197" w14:textId="0539ED2E" w:rsidR="00A25CFB" w:rsidRDefault="00524AC3" w:rsidP="00A25CFB">
      <w:pPr>
        <w:pStyle w:val="4"/>
        <w:numPr>
          <w:ilvl w:val="3"/>
          <w:numId w:val="3"/>
        </w:numPr>
        <w:rPr>
          <w:rFonts w:eastAsia="Times New Roman"/>
        </w:rPr>
      </w:pPr>
      <w:r w:rsidRPr="00524AC3">
        <w:rPr>
          <w:rFonts w:hint="eastAsia"/>
        </w:rPr>
        <w:t>语音数据存储（</w:t>
      </w:r>
      <w:r w:rsidRPr="00524AC3">
        <w:rPr>
          <w:rFonts w:hint="eastAsia"/>
        </w:rPr>
        <w:t>A5DB0102</w:t>
      </w:r>
      <w:r w:rsidRPr="00524AC3">
        <w:rPr>
          <w:rFonts w:hint="eastAsia"/>
        </w:rPr>
        <w:t>）</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A25CFB" w14:paraId="14531C59" w14:textId="77777777" w:rsidTr="00D04CEC">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58F0213" w14:textId="77777777" w:rsidR="00A25CFB" w:rsidRDefault="00A25CFB"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6A4F7308" w14:textId="515151C6" w:rsidR="00A25CFB" w:rsidRDefault="00524AC3" w:rsidP="00D04CEC">
            <w:pPr>
              <w:rPr>
                <w:rFonts w:eastAsia="Times New Roman"/>
              </w:rPr>
            </w:pPr>
            <w:r w:rsidRPr="00524AC3">
              <w:rPr>
                <w:rFonts w:hint="eastAsia"/>
              </w:rPr>
              <w:t>语音数据存储</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04FCFBD6" w14:textId="77777777" w:rsidR="00A25CFB" w:rsidRDefault="00A25CFB" w:rsidP="00D04CEC">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7855F2DE" w14:textId="1FCA48B2" w:rsidR="00A25CFB" w:rsidRDefault="00524AC3" w:rsidP="00D04CEC">
            <w:pPr>
              <w:rPr>
                <w:rFonts w:eastAsia="Times New Roman"/>
              </w:rPr>
            </w:pPr>
            <w:r w:rsidRPr="00524AC3">
              <w:t>A5DB0102</w:t>
            </w:r>
          </w:p>
        </w:tc>
      </w:tr>
      <w:tr w:rsidR="00A25CFB" w14:paraId="5F7413C6" w14:textId="77777777" w:rsidTr="00D04CEC">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37332CF" w14:textId="77777777" w:rsidR="00A25CFB" w:rsidRPr="00B25F2A" w:rsidRDefault="00A25CFB" w:rsidP="00D04CEC">
            <w:pPr>
              <w:pStyle w:val="a9"/>
              <w:pBdr>
                <w:bottom w:val="none" w:sz="0" w:space="0" w:color="auto"/>
              </w:pBdr>
              <w:tabs>
                <w:tab w:val="clear" w:pos="4153"/>
                <w:tab w:val="clear" w:pos="8306"/>
              </w:tabs>
              <w:snapToGrid/>
              <w:spacing w:line="276" w:lineRule="auto"/>
              <w:ind w:right="240"/>
              <w:rPr>
                <w:rFonts w:eastAsiaTheme="minorEastAsia"/>
                <w:b/>
                <w:sz w:val="21"/>
              </w:rPr>
            </w:pPr>
            <w:r>
              <w:rPr>
                <w:rFonts w:hint="eastAsia"/>
                <w:b/>
                <w:sz w:val="21"/>
              </w:rPr>
              <w:t xml:space="preserve"> </w:t>
            </w: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5711D0C" w14:textId="73EECF51" w:rsidR="00A25CFB" w:rsidRDefault="00524AC3" w:rsidP="00D04CEC">
            <w:pPr>
              <w:spacing w:line="276" w:lineRule="auto"/>
              <w:ind w:right="240"/>
              <w:rPr>
                <w:rFonts w:eastAsia="Times New Roman"/>
              </w:rPr>
            </w:pPr>
            <w:r w:rsidRPr="00524AC3">
              <w:rPr>
                <w:rFonts w:hint="eastAsia"/>
              </w:rPr>
              <w:t>系统应存储</w:t>
            </w:r>
            <w:r w:rsidRPr="00524AC3">
              <w:rPr>
                <w:rFonts w:hint="eastAsia"/>
              </w:rPr>
              <w:t>ATC</w:t>
            </w:r>
            <w:r w:rsidRPr="00524AC3">
              <w:rPr>
                <w:rFonts w:hint="eastAsia"/>
              </w:rPr>
              <w:t>语音文件路径及其对应的</w:t>
            </w:r>
            <w:r w:rsidRPr="00524AC3">
              <w:rPr>
                <w:rFonts w:hint="eastAsia"/>
              </w:rPr>
              <w:t>VAD</w:t>
            </w:r>
            <w:r w:rsidRPr="00524AC3">
              <w:rPr>
                <w:rFonts w:hint="eastAsia"/>
              </w:rPr>
              <w:t>时间戳和</w:t>
            </w:r>
            <w:r w:rsidRPr="00524AC3">
              <w:rPr>
                <w:rFonts w:hint="eastAsia"/>
              </w:rPr>
              <w:t>ASR</w:t>
            </w:r>
            <w:r w:rsidRPr="00524AC3">
              <w:rPr>
                <w:rFonts w:hint="eastAsia"/>
              </w:rPr>
              <w:t>识别结果，实现语音数据与文本数据的关联管理，并支持标注界面调用。</w:t>
            </w:r>
          </w:p>
        </w:tc>
      </w:tr>
      <w:tr w:rsidR="00A25CFB" w14:paraId="0C405564" w14:textId="77777777" w:rsidTr="00D04CEC">
        <w:trPr>
          <w:trHeight w:val="26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3277889" w14:textId="77777777" w:rsidR="00A25CFB" w:rsidRDefault="00A25CFB"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C47DEF0" w14:textId="77777777" w:rsidR="00A25CFB" w:rsidRDefault="00A25CFB" w:rsidP="00D04CEC">
            <w:pPr>
              <w:spacing w:line="276" w:lineRule="auto"/>
              <w:ind w:right="240"/>
              <w:rPr>
                <w:rFonts w:eastAsia="Times New Roman"/>
              </w:rPr>
            </w:pPr>
            <w:r w:rsidRPr="00B25F2A">
              <w:rPr>
                <w:rFonts w:hint="eastAsia"/>
              </w:rPr>
              <w:t>系统模块</w:t>
            </w:r>
          </w:p>
        </w:tc>
      </w:tr>
      <w:tr w:rsidR="00A25CFB" w14:paraId="54CA5821"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B188A4A" w14:textId="77777777" w:rsidR="00A25CFB" w:rsidRDefault="00A25CFB" w:rsidP="00D04CEC">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77DEBC3" w14:textId="6A00B14B" w:rsidR="00A25CFB" w:rsidRDefault="00524AC3" w:rsidP="00D04CEC">
            <w:pPr>
              <w:spacing w:line="276" w:lineRule="auto"/>
              <w:ind w:right="240"/>
              <w:rPr>
                <w:rFonts w:eastAsia="Times New Roman"/>
              </w:rPr>
            </w:pPr>
            <w:r w:rsidRPr="00524AC3">
              <w:rPr>
                <w:rFonts w:hint="eastAsia"/>
              </w:rPr>
              <w:t>音频文件路径、</w:t>
            </w:r>
            <w:r w:rsidRPr="00524AC3">
              <w:rPr>
                <w:rFonts w:hint="eastAsia"/>
              </w:rPr>
              <w:t>VAD</w:t>
            </w:r>
            <w:r w:rsidRPr="00524AC3">
              <w:rPr>
                <w:rFonts w:hint="eastAsia"/>
              </w:rPr>
              <w:t>时间戳、</w:t>
            </w:r>
            <w:r w:rsidRPr="00524AC3">
              <w:rPr>
                <w:rFonts w:hint="eastAsia"/>
              </w:rPr>
              <w:t>ASR</w:t>
            </w:r>
            <w:r w:rsidRPr="00524AC3">
              <w:rPr>
                <w:rFonts w:hint="eastAsia"/>
              </w:rPr>
              <w:t>识别文本</w:t>
            </w:r>
          </w:p>
        </w:tc>
      </w:tr>
      <w:tr w:rsidR="00A25CFB" w14:paraId="1CB48EDC" w14:textId="77777777" w:rsidTr="00D04CEC">
        <w:trPr>
          <w:trHeight w:val="232"/>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1A3BDFB" w14:textId="77777777" w:rsidR="00A25CFB" w:rsidRDefault="00A25CFB" w:rsidP="00D04CEC">
            <w:pPr>
              <w:spacing w:line="276" w:lineRule="auto"/>
              <w:ind w:left="240" w:right="240"/>
              <w:jc w:val="center"/>
              <w:rPr>
                <w:rFonts w:eastAsia="Times New Roman"/>
                <w:b/>
              </w:rPr>
            </w:pPr>
            <w:r>
              <w:rPr>
                <w:rFonts w:hint="eastAsia"/>
                <w:b/>
              </w:rPr>
              <w:lastRenderedPageBreak/>
              <w:t>操作序列</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31BC37C7" w14:textId="79A759DE" w:rsidR="00A25CFB" w:rsidRDefault="00524AC3" w:rsidP="00524AC3">
            <w:pPr>
              <w:spacing w:line="276" w:lineRule="auto"/>
              <w:ind w:right="240"/>
              <w:rPr>
                <w:rFonts w:eastAsia="Times New Roman"/>
              </w:rPr>
            </w:pPr>
            <w:r>
              <w:rPr>
                <w:rFonts w:hint="eastAsia"/>
              </w:rPr>
              <w:t>A-2</w:t>
            </w:r>
            <w:r>
              <w:rPr>
                <w:rFonts w:hint="eastAsia"/>
              </w:rPr>
              <w:t>模块上传语音数据→</w:t>
            </w:r>
            <w:r>
              <w:rPr>
                <w:rFonts w:hint="eastAsia"/>
              </w:rPr>
              <w:t>A-3</w:t>
            </w:r>
            <w:r>
              <w:rPr>
                <w:rFonts w:hint="eastAsia"/>
              </w:rPr>
              <w:t>模块生成识别结果→系统整合数据并存储→提供查询接口</w:t>
            </w:r>
          </w:p>
        </w:tc>
      </w:tr>
      <w:tr w:rsidR="00A25CFB" w14:paraId="34B78D92" w14:textId="77777777" w:rsidTr="00D04CEC">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5D93EED" w14:textId="77777777" w:rsidR="00A25CFB" w:rsidRDefault="00A25CFB" w:rsidP="00D04CEC">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A4FDBFF" w14:textId="751FAA14" w:rsidR="00A25CFB" w:rsidRDefault="00524AC3" w:rsidP="00D04CEC">
            <w:pPr>
              <w:pStyle w:val="12"/>
              <w:spacing w:line="276" w:lineRule="auto"/>
              <w:ind w:right="240" w:firstLineChars="0" w:firstLine="0"/>
              <w:rPr>
                <w:rFonts w:eastAsia="Times New Roman"/>
              </w:rPr>
            </w:pPr>
            <w:r w:rsidRPr="00524AC3">
              <w:rPr>
                <w:rFonts w:hint="eastAsia"/>
              </w:rPr>
              <w:t>当语音文件缺失或识别失败时，应记录异常并支持重新处理</w:t>
            </w:r>
          </w:p>
        </w:tc>
      </w:tr>
      <w:tr w:rsidR="00A25CFB" w14:paraId="67A9C885"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0BEDBE8" w14:textId="77777777" w:rsidR="00A25CFB" w:rsidRDefault="00A25CFB" w:rsidP="00D04CEC">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3506F9CC" w14:textId="64C1555A" w:rsidR="00A25CFB" w:rsidRDefault="00524AC3" w:rsidP="00D04CEC">
            <w:pPr>
              <w:spacing w:line="276" w:lineRule="auto"/>
              <w:ind w:right="240"/>
              <w:rPr>
                <w:rFonts w:eastAsia="Times New Roman"/>
              </w:rPr>
            </w:pPr>
            <w:r w:rsidRPr="00524AC3">
              <w:rPr>
                <w:rFonts w:hint="eastAsia"/>
              </w:rPr>
              <w:t>语音数据及识别文本</w:t>
            </w:r>
          </w:p>
        </w:tc>
      </w:tr>
      <w:tr w:rsidR="00A25CFB" w14:paraId="4C8E64AD"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77E919C" w14:textId="77777777" w:rsidR="00A25CFB" w:rsidRDefault="00A25CFB" w:rsidP="00D04CEC">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DA4F66C" w14:textId="0ED247AC" w:rsidR="00A25CFB" w:rsidRDefault="00524AC3" w:rsidP="00D04CEC">
            <w:pPr>
              <w:pStyle w:val="12"/>
              <w:spacing w:line="276" w:lineRule="auto"/>
              <w:ind w:right="240" w:firstLineChars="0" w:firstLine="0"/>
              <w:rPr>
                <w:rFonts w:eastAsia="Times New Roman"/>
              </w:rPr>
            </w:pPr>
            <w:r w:rsidRPr="00524AC3">
              <w:rPr>
                <w:rFonts w:hint="eastAsia"/>
              </w:rPr>
              <w:t>支持音频与文本的联合查询</w:t>
            </w:r>
          </w:p>
        </w:tc>
      </w:tr>
    </w:tbl>
    <w:p w14:paraId="5E16CF7E" w14:textId="21F5B909" w:rsidR="00524AC3" w:rsidRDefault="00524AC3" w:rsidP="00524AC3">
      <w:pPr>
        <w:pStyle w:val="4"/>
        <w:numPr>
          <w:ilvl w:val="3"/>
          <w:numId w:val="3"/>
        </w:numPr>
        <w:rPr>
          <w:rFonts w:eastAsia="Times New Roman"/>
        </w:rPr>
      </w:pPr>
      <w:r w:rsidRPr="00524AC3">
        <w:rPr>
          <w:rFonts w:hint="eastAsia"/>
        </w:rPr>
        <w:t>标注数据存储（</w:t>
      </w:r>
      <w:r w:rsidRPr="00524AC3">
        <w:rPr>
          <w:rFonts w:hint="eastAsia"/>
        </w:rPr>
        <w:t>A5DB0103</w:t>
      </w:r>
      <w:r w:rsidRPr="00524AC3">
        <w:rPr>
          <w:rFonts w:hint="eastAsia"/>
        </w:rPr>
        <w:t>）</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524AC3" w14:paraId="50C1E22C" w14:textId="77777777" w:rsidTr="00D04CEC">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C22EC71" w14:textId="77777777" w:rsidR="00524AC3" w:rsidRDefault="00524AC3"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52D57275" w14:textId="2FC21236" w:rsidR="00524AC3" w:rsidRDefault="00524AC3" w:rsidP="00D04CEC">
            <w:pPr>
              <w:rPr>
                <w:rFonts w:eastAsia="Times New Roman"/>
              </w:rPr>
            </w:pPr>
            <w:r w:rsidRPr="00524AC3">
              <w:rPr>
                <w:rFonts w:hint="eastAsia"/>
              </w:rPr>
              <w:t>标注数据存储</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6194D050" w14:textId="77777777" w:rsidR="00524AC3" w:rsidRDefault="00524AC3" w:rsidP="00D04CEC">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250876CA" w14:textId="163B54A7" w:rsidR="00524AC3" w:rsidRDefault="00524AC3" w:rsidP="00D04CEC">
            <w:pPr>
              <w:rPr>
                <w:rFonts w:eastAsia="Times New Roman"/>
              </w:rPr>
            </w:pPr>
            <w:r w:rsidRPr="00524AC3">
              <w:t>A5DB0103</w:t>
            </w:r>
          </w:p>
        </w:tc>
      </w:tr>
      <w:tr w:rsidR="00524AC3" w14:paraId="33299C84" w14:textId="77777777" w:rsidTr="00D04CEC">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90E9411" w14:textId="77777777" w:rsidR="00524AC3" w:rsidRPr="00B25F2A" w:rsidRDefault="00524AC3" w:rsidP="00D04CEC">
            <w:pPr>
              <w:pStyle w:val="a9"/>
              <w:pBdr>
                <w:bottom w:val="none" w:sz="0" w:space="0" w:color="auto"/>
              </w:pBdr>
              <w:tabs>
                <w:tab w:val="clear" w:pos="4153"/>
                <w:tab w:val="clear" w:pos="8306"/>
              </w:tabs>
              <w:snapToGrid/>
              <w:spacing w:line="276" w:lineRule="auto"/>
              <w:ind w:right="240"/>
              <w:rPr>
                <w:rFonts w:eastAsiaTheme="minorEastAsia"/>
                <w:b/>
                <w:sz w:val="21"/>
              </w:rPr>
            </w:pPr>
            <w:r>
              <w:rPr>
                <w:rFonts w:hint="eastAsia"/>
                <w:b/>
                <w:sz w:val="21"/>
              </w:rPr>
              <w:t xml:space="preserve"> </w:t>
            </w: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7F532118" w14:textId="1DF32DDB" w:rsidR="00524AC3" w:rsidRDefault="00524AC3" w:rsidP="00D04CEC">
            <w:pPr>
              <w:spacing w:line="276" w:lineRule="auto"/>
              <w:ind w:right="240"/>
              <w:rPr>
                <w:rFonts w:eastAsia="Times New Roman"/>
              </w:rPr>
            </w:pPr>
            <w:r w:rsidRPr="00524AC3">
              <w:rPr>
                <w:rFonts w:hint="eastAsia"/>
              </w:rPr>
              <w:t>系统应存储用户对语音识别文本的标注结果，包括修改内容、修改时间及用户信息，并支持与语音数据进行关联。</w:t>
            </w:r>
          </w:p>
        </w:tc>
      </w:tr>
      <w:tr w:rsidR="00524AC3" w14:paraId="052384F3" w14:textId="77777777" w:rsidTr="00D04CEC">
        <w:trPr>
          <w:trHeight w:val="26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E664519" w14:textId="77777777" w:rsidR="00524AC3" w:rsidRDefault="00524AC3"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475C56C" w14:textId="31F48A5D" w:rsidR="00524AC3" w:rsidRDefault="00524AC3" w:rsidP="00D04CEC">
            <w:pPr>
              <w:spacing w:line="276" w:lineRule="auto"/>
              <w:ind w:right="240"/>
              <w:rPr>
                <w:rFonts w:eastAsia="Times New Roman"/>
              </w:rPr>
            </w:pPr>
            <w:r>
              <w:t>标注用户</w:t>
            </w:r>
          </w:p>
        </w:tc>
      </w:tr>
      <w:tr w:rsidR="00524AC3" w14:paraId="7FD6BCCA"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EB0010B" w14:textId="77777777" w:rsidR="00524AC3" w:rsidRDefault="00524AC3" w:rsidP="00D04CEC">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124E7A1" w14:textId="3F393FE3" w:rsidR="00524AC3" w:rsidRDefault="00524AC3" w:rsidP="00D04CEC">
            <w:pPr>
              <w:spacing w:line="276" w:lineRule="auto"/>
              <w:ind w:right="240"/>
              <w:rPr>
                <w:rFonts w:eastAsia="Times New Roman"/>
              </w:rPr>
            </w:pPr>
            <w:r w:rsidRPr="00524AC3">
              <w:rPr>
                <w:rFonts w:hint="eastAsia"/>
              </w:rPr>
              <w:t>标注文本、用户信息、时间信息</w:t>
            </w:r>
          </w:p>
        </w:tc>
      </w:tr>
      <w:tr w:rsidR="00524AC3" w14:paraId="363D6493" w14:textId="77777777" w:rsidTr="00D04CEC">
        <w:trPr>
          <w:trHeight w:val="232"/>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C157F27" w14:textId="77777777" w:rsidR="00524AC3" w:rsidRDefault="00524AC3" w:rsidP="00D04CEC">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FBBE498" w14:textId="50071287" w:rsidR="00524AC3" w:rsidRDefault="00524AC3" w:rsidP="00D04CEC">
            <w:pPr>
              <w:spacing w:line="276" w:lineRule="auto"/>
              <w:ind w:right="240"/>
              <w:rPr>
                <w:rFonts w:eastAsia="Times New Roman"/>
              </w:rPr>
            </w:pPr>
            <w:r w:rsidRPr="00524AC3">
              <w:rPr>
                <w:rFonts w:hint="eastAsia"/>
              </w:rPr>
              <w:t>用户在前端进行标注修改</w:t>
            </w:r>
            <w:r>
              <w:rPr>
                <w:rFonts w:hint="eastAsia"/>
              </w:rPr>
              <w:t>→</w:t>
            </w:r>
            <w:r w:rsidRPr="00524AC3">
              <w:rPr>
                <w:rFonts w:hint="eastAsia"/>
              </w:rPr>
              <w:t>提交标注数据</w:t>
            </w:r>
            <w:r>
              <w:rPr>
                <w:rFonts w:hint="eastAsia"/>
              </w:rPr>
              <w:t>→</w:t>
            </w:r>
            <w:r w:rsidRPr="00524AC3">
              <w:rPr>
                <w:rFonts w:hint="eastAsia"/>
              </w:rPr>
              <w:t>系统写入数据库</w:t>
            </w:r>
            <w:r>
              <w:rPr>
                <w:rFonts w:hint="eastAsia"/>
              </w:rPr>
              <w:t>→</w:t>
            </w:r>
            <w:r w:rsidRPr="00524AC3">
              <w:rPr>
                <w:rFonts w:hint="eastAsia"/>
              </w:rPr>
              <w:t>更新关联数据</w:t>
            </w:r>
          </w:p>
        </w:tc>
      </w:tr>
      <w:tr w:rsidR="00524AC3" w14:paraId="429C505C" w14:textId="77777777" w:rsidTr="00D04CEC">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C482E92" w14:textId="77777777" w:rsidR="00524AC3" w:rsidRDefault="00524AC3" w:rsidP="00D04CEC">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282F88B5" w14:textId="0AA99673" w:rsidR="00524AC3" w:rsidRDefault="00524AC3" w:rsidP="00D04CEC">
            <w:pPr>
              <w:pStyle w:val="12"/>
              <w:spacing w:line="276" w:lineRule="auto"/>
              <w:ind w:right="240" w:firstLineChars="0" w:firstLine="0"/>
              <w:rPr>
                <w:rFonts w:eastAsia="Times New Roman"/>
              </w:rPr>
            </w:pPr>
            <w:r w:rsidRPr="00524AC3">
              <w:rPr>
                <w:rFonts w:hint="eastAsia"/>
              </w:rPr>
              <w:t>当提交失败时，应提示用户并避免数据丢失</w:t>
            </w:r>
          </w:p>
        </w:tc>
      </w:tr>
      <w:tr w:rsidR="00524AC3" w14:paraId="6931D4EF"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1C3B3A4" w14:textId="77777777" w:rsidR="00524AC3" w:rsidRDefault="00524AC3" w:rsidP="00D04CEC">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BCF425D" w14:textId="3B858873" w:rsidR="00524AC3" w:rsidRDefault="00524AC3" w:rsidP="00D04CEC">
            <w:pPr>
              <w:spacing w:line="276" w:lineRule="auto"/>
              <w:ind w:right="240"/>
              <w:rPr>
                <w:rFonts w:eastAsia="Times New Roman"/>
              </w:rPr>
            </w:pPr>
            <w:r w:rsidRPr="00524AC3">
              <w:rPr>
                <w:rFonts w:hint="eastAsia"/>
              </w:rPr>
              <w:t>标注数据</w:t>
            </w:r>
          </w:p>
        </w:tc>
      </w:tr>
      <w:tr w:rsidR="00524AC3" w14:paraId="3A286900"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7C2BBED" w14:textId="77777777" w:rsidR="00524AC3" w:rsidRDefault="00524AC3" w:rsidP="00D04CEC">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4B04A8A" w14:textId="5AFC5FA6" w:rsidR="00524AC3" w:rsidRDefault="00524AC3" w:rsidP="00D04CEC">
            <w:pPr>
              <w:pStyle w:val="12"/>
              <w:spacing w:line="276" w:lineRule="auto"/>
              <w:ind w:right="240" w:firstLineChars="0" w:firstLine="0"/>
              <w:rPr>
                <w:rFonts w:eastAsia="Times New Roman"/>
              </w:rPr>
            </w:pPr>
            <w:r w:rsidRPr="00524AC3">
              <w:rPr>
                <w:rFonts w:hint="eastAsia"/>
              </w:rPr>
              <w:t>支持实时保存</w:t>
            </w:r>
          </w:p>
        </w:tc>
      </w:tr>
    </w:tbl>
    <w:p w14:paraId="10D4A36D" w14:textId="2C435D3D" w:rsidR="00524AC3" w:rsidRDefault="00524AC3" w:rsidP="00524AC3">
      <w:pPr>
        <w:pStyle w:val="3"/>
        <w:numPr>
          <w:ilvl w:val="2"/>
          <w:numId w:val="3"/>
        </w:numPr>
      </w:pPr>
      <w:bookmarkStart w:id="42" w:name="_Toc225784769"/>
      <w:r w:rsidRPr="00524AC3">
        <w:rPr>
          <w:rFonts w:hint="eastAsia"/>
        </w:rPr>
        <w:t>数据管理与维护（</w:t>
      </w:r>
      <w:r w:rsidRPr="00524AC3">
        <w:rPr>
          <w:rFonts w:hint="eastAsia"/>
        </w:rPr>
        <w:t>A5DB02</w:t>
      </w:r>
      <w:r w:rsidRPr="00524AC3">
        <w:rPr>
          <w:rFonts w:hint="eastAsia"/>
        </w:rPr>
        <w:t>）</w:t>
      </w:r>
      <w:bookmarkEnd w:id="42"/>
    </w:p>
    <w:p w14:paraId="642ACCDE" w14:textId="2E88ED20" w:rsidR="00524AC3" w:rsidRDefault="00524AC3" w:rsidP="00524AC3">
      <w:pPr>
        <w:pStyle w:val="4"/>
        <w:numPr>
          <w:ilvl w:val="3"/>
          <w:numId w:val="3"/>
        </w:numPr>
        <w:rPr>
          <w:rFonts w:eastAsia="Times New Roman"/>
        </w:rPr>
      </w:pPr>
      <w:r>
        <w:t>标注版本管理（</w:t>
      </w:r>
      <w:r>
        <w:t>A5DB0201</w:t>
      </w:r>
      <w:r>
        <w:t>）</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524AC3" w14:paraId="351AB07B" w14:textId="77777777" w:rsidTr="00D04CEC">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902553C" w14:textId="77777777" w:rsidR="00524AC3" w:rsidRDefault="00524AC3"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498CD0EA" w14:textId="03220AF4" w:rsidR="00524AC3" w:rsidRDefault="00524AC3" w:rsidP="00D04CEC">
            <w:pPr>
              <w:rPr>
                <w:rFonts w:eastAsia="Times New Roman"/>
              </w:rPr>
            </w:pPr>
            <w:r>
              <w:t>标注版本管理</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3A376CFC" w14:textId="77777777" w:rsidR="00524AC3" w:rsidRDefault="00524AC3" w:rsidP="00D04CEC">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7B5CE06D" w14:textId="048BEB2F" w:rsidR="00524AC3" w:rsidRDefault="00524AC3" w:rsidP="00D04CEC">
            <w:pPr>
              <w:rPr>
                <w:rFonts w:eastAsia="Times New Roman"/>
              </w:rPr>
            </w:pPr>
            <w:r>
              <w:t>A5DB0201</w:t>
            </w:r>
          </w:p>
        </w:tc>
      </w:tr>
      <w:tr w:rsidR="00524AC3" w14:paraId="4787B235" w14:textId="77777777" w:rsidTr="00D04CEC">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BF13453" w14:textId="77777777" w:rsidR="00524AC3" w:rsidRPr="00B25F2A" w:rsidRDefault="00524AC3" w:rsidP="00D04CEC">
            <w:pPr>
              <w:pStyle w:val="a9"/>
              <w:pBdr>
                <w:bottom w:val="none" w:sz="0" w:space="0" w:color="auto"/>
              </w:pBdr>
              <w:tabs>
                <w:tab w:val="clear" w:pos="4153"/>
                <w:tab w:val="clear" w:pos="8306"/>
              </w:tabs>
              <w:snapToGrid/>
              <w:spacing w:line="276" w:lineRule="auto"/>
              <w:ind w:right="240"/>
              <w:rPr>
                <w:rFonts w:eastAsiaTheme="minorEastAsia"/>
                <w:b/>
                <w:sz w:val="21"/>
              </w:rPr>
            </w:pPr>
            <w:r>
              <w:rPr>
                <w:rFonts w:hint="eastAsia"/>
                <w:b/>
                <w:sz w:val="21"/>
              </w:rPr>
              <w:t xml:space="preserve"> </w:t>
            </w: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F714598" w14:textId="75EE9973" w:rsidR="00524AC3" w:rsidRDefault="00524AC3" w:rsidP="00D04CEC">
            <w:pPr>
              <w:spacing w:line="276" w:lineRule="auto"/>
              <w:ind w:right="240"/>
              <w:rPr>
                <w:rFonts w:eastAsia="Times New Roman"/>
              </w:rPr>
            </w:pPr>
            <w:r w:rsidRPr="00524AC3">
              <w:rPr>
                <w:rFonts w:hint="eastAsia"/>
              </w:rPr>
              <w:t>系统应记录标注数据的历史版本，支持版本回溯与对比，以便用户查看修改过程。</w:t>
            </w:r>
          </w:p>
        </w:tc>
      </w:tr>
      <w:tr w:rsidR="00524AC3" w14:paraId="3BE50E4D" w14:textId="77777777" w:rsidTr="00D04CEC">
        <w:trPr>
          <w:trHeight w:val="26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BCC7ADD" w14:textId="77777777" w:rsidR="00524AC3" w:rsidRDefault="00524AC3"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2E92416F" w14:textId="418E59B3" w:rsidR="00524AC3" w:rsidRDefault="00524AC3" w:rsidP="00D04CEC">
            <w:pPr>
              <w:spacing w:line="276" w:lineRule="auto"/>
              <w:ind w:right="240"/>
              <w:rPr>
                <w:rFonts w:eastAsia="Times New Roman"/>
              </w:rPr>
            </w:pPr>
            <w:r>
              <w:t>标注用户、管理员</w:t>
            </w:r>
          </w:p>
        </w:tc>
      </w:tr>
      <w:tr w:rsidR="00524AC3" w14:paraId="54B41C05"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D6264AE" w14:textId="77777777" w:rsidR="00524AC3" w:rsidRDefault="00524AC3" w:rsidP="00D04CEC">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22BD56B5" w14:textId="53741A68" w:rsidR="00524AC3" w:rsidRDefault="00524AC3" w:rsidP="00D04CEC">
            <w:pPr>
              <w:spacing w:line="276" w:lineRule="auto"/>
              <w:ind w:right="240"/>
              <w:rPr>
                <w:rFonts w:eastAsia="Times New Roman"/>
              </w:rPr>
            </w:pPr>
            <w:r>
              <w:t>标注修改记录</w:t>
            </w:r>
          </w:p>
        </w:tc>
      </w:tr>
      <w:tr w:rsidR="00524AC3" w14:paraId="7DB5C6F3" w14:textId="77777777" w:rsidTr="00D04CEC">
        <w:trPr>
          <w:trHeight w:val="232"/>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CA3C37C" w14:textId="77777777" w:rsidR="00524AC3" w:rsidRDefault="00524AC3" w:rsidP="00D04CEC">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518F3374" w14:textId="38CEEB81" w:rsidR="00524AC3" w:rsidRDefault="00524AC3" w:rsidP="00D04CEC">
            <w:pPr>
              <w:spacing w:line="276" w:lineRule="auto"/>
              <w:ind w:right="240"/>
              <w:rPr>
                <w:rFonts w:eastAsia="Times New Roman"/>
              </w:rPr>
            </w:pPr>
            <w:r w:rsidRPr="00524AC3">
              <w:rPr>
                <w:rFonts w:hint="eastAsia"/>
              </w:rPr>
              <w:t>用户提交修改</w:t>
            </w:r>
            <w:r>
              <w:rPr>
                <w:rFonts w:hint="eastAsia"/>
              </w:rPr>
              <w:t>→</w:t>
            </w:r>
            <w:r>
              <w:t>系统生成新版本记录</w:t>
            </w:r>
            <w:r>
              <w:rPr>
                <w:rFonts w:hint="eastAsia"/>
              </w:rPr>
              <w:t>→</w:t>
            </w:r>
            <w:r>
              <w:t>保存历史版本</w:t>
            </w:r>
          </w:p>
        </w:tc>
      </w:tr>
      <w:tr w:rsidR="00524AC3" w14:paraId="72BE9D1E" w14:textId="77777777" w:rsidTr="00D04CEC">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19E4200" w14:textId="77777777" w:rsidR="00524AC3" w:rsidRDefault="00524AC3" w:rsidP="00D04CEC">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6F56DF3A" w14:textId="17564576" w:rsidR="00524AC3" w:rsidRDefault="00524AC3" w:rsidP="00D04CEC">
            <w:pPr>
              <w:pStyle w:val="12"/>
              <w:spacing w:line="276" w:lineRule="auto"/>
              <w:ind w:right="240" w:firstLineChars="0" w:firstLine="0"/>
              <w:rPr>
                <w:rFonts w:eastAsia="Times New Roman"/>
              </w:rPr>
            </w:pPr>
            <w:r>
              <w:t>当版本记录失败时，应提示异常并记录日志</w:t>
            </w:r>
          </w:p>
        </w:tc>
      </w:tr>
      <w:tr w:rsidR="00524AC3" w14:paraId="4FE255F7"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59E7B37" w14:textId="77777777" w:rsidR="00524AC3" w:rsidRDefault="00524AC3" w:rsidP="00D04CEC">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7BE9B56F" w14:textId="6C7A412A" w:rsidR="00524AC3" w:rsidRDefault="00524AC3" w:rsidP="00D04CEC">
            <w:pPr>
              <w:spacing w:line="276" w:lineRule="auto"/>
              <w:ind w:right="240"/>
              <w:rPr>
                <w:rFonts w:eastAsia="Times New Roman"/>
              </w:rPr>
            </w:pPr>
            <w:r>
              <w:t>标注历史版本数据</w:t>
            </w:r>
          </w:p>
        </w:tc>
      </w:tr>
      <w:tr w:rsidR="00524AC3" w14:paraId="2737C452"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908BB46" w14:textId="77777777" w:rsidR="00524AC3" w:rsidRDefault="00524AC3" w:rsidP="00D04CEC">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F053E67" w14:textId="6DCE3243" w:rsidR="00524AC3" w:rsidRDefault="00524AC3" w:rsidP="00D04CEC">
            <w:pPr>
              <w:pStyle w:val="12"/>
              <w:spacing w:line="276" w:lineRule="auto"/>
              <w:ind w:right="240" w:firstLineChars="0" w:firstLine="0"/>
              <w:rPr>
                <w:rFonts w:eastAsia="Times New Roman"/>
              </w:rPr>
            </w:pPr>
            <w:r>
              <w:t>支持多版本管理</w:t>
            </w:r>
          </w:p>
        </w:tc>
      </w:tr>
    </w:tbl>
    <w:p w14:paraId="733167FE" w14:textId="2EA79F9F" w:rsidR="00300EF0" w:rsidRDefault="00300EF0" w:rsidP="00300EF0">
      <w:pPr>
        <w:pStyle w:val="4"/>
        <w:numPr>
          <w:ilvl w:val="3"/>
          <w:numId w:val="3"/>
        </w:numPr>
        <w:rPr>
          <w:rFonts w:eastAsia="Times New Roman"/>
        </w:rPr>
      </w:pPr>
      <w:r>
        <w:t>数据备份</w:t>
      </w:r>
      <w:r>
        <w:rPr>
          <w:rFonts w:hint="eastAsia"/>
        </w:rPr>
        <w:t>与恢复</w:t>
      </w:r>
      <w:r>
        <w:t>（</w:t>
      </w:r>
      <w:r>
        <w:t>A5DB0202</w:t>
      </w:r>
      <w:r>
        <w:t>）</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300EF0" w14:paraId="2CC51D8E" w14:textId="77777777" w:rsidTr="00D04CEC">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96F7495" w14:textId="77777777" w:rsidR="00300EF0" w:rsidRDefault="00300EF0"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53D854F7" w14:textId="6FA36668" w:rsidR="00300EF0" w:rsidRDefault="00300EF0" w:rsidP="00D04CEC">
            <w:pPr>
              <w:rPr>
                <w:rFonts w:eastAsia="Times New Roman"/>
              </w:rPr>
            </w:pPr>
            <w:r>
              <w:t>数据备份</w:t>
            </w:r>
            <w:r>
              <w:rPr>
                <w:rFonts w:hint="eastAsia"/>
              </w:rPr>
              <w:t>与恢复</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2D406398" w14:textId="77777777" w:rsidR="00300EF0" w:rsidRDefault="00300EF0" w:rsidP="00D04CEC">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1A398C39" w14:textId="5E7C4148" w:rsidR="00300EF0" w:rsidRDefault="00300EF0" w:rsidP="00D04CEC">
            <w:pPr>
              <w:rPr>
                <w:rFonts w:eastAsia="Times New Roman"/>
              </w:rPr>
            </w:pPr>
            <w:r>
              <w:t>A5DB0202</w:t>
            </w:r>
          </w:p>
        </w:tc>
      </w:tr>
      <w:tr w:rsidR="00300EF0" w14:paraId="0FA28FA5" w14:textId="77777777" w:rsidTr="00D04CEC">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10BA8EE" w14:textId="77777777" w:rsidR="00300EF0" w:rsidRPr="00B25F2A" w:rsidRDefault="00300EF0" w:rsidP="00D04CEC">
            <w:pPr>
              <w:pStyle w:val="a9"/>
              <w:pBdr>
                <w:bottom w:val="none" w:sz="0" w:space="0" w:color="auto"/>
              </w:pBdr>
              <w:tabs>
                <w:tab w:val="clear" w:pos="4153"/>
                <w:tab w:val="clear" w:pos="8306"/>
              </w:tabs>
              <w:snapToGrid/>
              <w:spacing w:line="276" w:lineRule="auto"/>
              <w:ind w:right="240"/>
              <w:rPr>
                <w:rFonts w:eastAsiaTheme="minorEastAsia"/>
                <w:b/>
                <w:sz w:val="21"/>
              </w:rPr>
            </w:pPr>
            <w:r>
              <w:rPr>
                <w:rFonts w:hint="eastAsia"/>
                <w:b/>
                <w:sz w:val="21"/>
              </w:rPr>
              <w:t xml:space="preserve"> </w:t>
            </w: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575C6BDB" w14:textId="17ECE0EF" w:rsidR="00300EF0" w:rsidRDefault="00300EF0" w:rsidP="00D04CEC">
            <w:pPr>
              <w:spacing w:line="276" w:lineRule="auto"/>
              <w:ind w:right="240"/>
              <w:rPr>
                <w:rFonts w:eastAsia="Times New Roman"/>
              </w:rPr>
            </w:pPr>
            <w:r>
              <w:t>系统应支持数据库数据的定期自动备份，保障数据安全性</w:t>
            </w:r>
            <w:r>
              <w:rPr>
                <w:rFonts w:hint="eastAsia"/>
              </w:rPr>
              <w:t>；</w:t>
            </w:r>
            <w:r>
              <w:t>在系统异常或数据损坏时，系统应支持通过备份文件恢复数据库数据。</w:t>
            </w:r>
          </w:p>
        </w:tc>
      </w:tr>
      <w:tr w:rsidR="00300EF0" w14:paraId="61698DC9" w14:textId="77777777" w:rsidTr="00D04CEC">
        <w:trPr>
          <w:trHeight w:val="26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A6D73AC" w14:textId="77777777" w:rsidR="00300EF0" w:rsidRDefault="00300EF0"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3FB794F" w14:textId="29C81C38" w:rsidR="00300EF0" w:rsidRDefault="00300EF0" w:rsidP="00D04CEC">
            <w:pPr>
              <w:spacing w:line="276" w:lineRule="auto"/>
              <w:ind w:right="240"/>
              <w:rPr>
                <w:rFonts w:eastAsia="Times New Roman"/>
              </w:rPr>
            </w:pPr>
            <w:r>
              <w:t>系统管理员</w:t>
            </w:r>
          </w:p>
        </w:tc>
      </w:tr>
      <w:tr w:rsidR="00300EF0" w14:paraId="19CFF705"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97139CD" w14:textId="77777777" w:rsidR="00300EF0" w:rsidRDefault="00300EF0" w:rsidP="00D04CEC">
            <w:pPr>
              <w:spacing w:line="276" w:lineRule="auto"/>
              <w:ind w:left="240" w:right="240"/>
              <w:jc w:val="center"/>
              <w:rPr>
                <w:rFonts w:eastAsia="Times New Roman"/>
                <w:b/>
              </w:rPr>
            </w:pPr>
            <w:r>
              <w:rPr>
                <w:rFonts w:hint="eastAsia"/>
                <w:b/>
              </w:rPr>
              <w:lastRenderedPageBreak/>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77C348E2" w14:textId="6AA3A420" w:rsidR="00300EF0" w:rsidRDefault="00300EF0" w:rsidP="00D04CEC">
            <w:pPr>
              <w:spacing w:line="276" w:lineRule="auto"/>
              <w:ind w:right="240"/>
              <w:rPr>
                <w:rFonts w:eastAsia="Times New Roman"/>
              </w:rPr>
            </w:pPr>
            <w:r>
              <w:t>数据库数据</w:t>
            </w:r>
          </w:p>
        </w:tc>
      </w:tr>
      <w:tr w:rsidR="00300EF0" w14:paraId="03EACBA7" w14:textId="77777777" w:rsidTr="00D04CEC">
        <w:trPr>
          <w:trHeight w:val="232"/>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A444A77" w14:textId="77777777" w:rsidR="00300EF0" w:rsidRDefault="00300EF0" w:rsidP="00D04CEC">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8E9944C" w14:textId="592B8D50" w:rsidR="00300EF0" w:rsidRDefault="00300EF0" w:rsidP="00D04CEC">
            <w:pPr>
              <w:spacing w:line="276" w:lineRule="auto"/>
              <w:ind w:right="240"/>
              <w:rPr>
                <w:rFonts w:eastAsia="Times New Roman"/>
              </w:rPr>
            </w:pPr>
            <w:r>
              <w:t>定时任务触发备份</w:t>
            </w:r>
            <w:r>
              <w:rPr>
                <w:rFonts w:hint="eastAsia"/>
              </w:rPr>
              <w:t>→</w:t>
            </w:r>
            <w:r>
              <w:t>执行数据导出</w:t>
            </w:r>
            <w:r>
              <w:rPr>
                <w:rFonts w:hint="eastAsia"/>
              </w:rPr>
              <w:t>→</w:t>
            </w:r>
            <w:r>
              <w:t>存储备份文件</w:t>
            </w:r>
            <w:r>
              <w:rPr>
                <w:rFonts w:hint="eastAsia"/>
              </w:rPr>
              <w:t>→必要时</w:t>
            </w:r>
            <w:r>
              <w:t>执行恢复操作</w:t>
            </w:r>
          </w:p>
        </w:tc>
      </w:tr>
      <w:tr w:rsidR="00300EF0" w14:paraId="58A62942" w14:textId="77777777" w:rsidTr="00D04CEC">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193874E" w14:textId="77777777" w:rsidR="00300EF0" w:rsidRDefault="00300EF0" w:rsidP="00D04CEC">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73BA99AB" w14:textId="44A39BBC" w:rsidR="00300EF0" w:rsidRDefault="00300EF0" w:rsidP="00D04CEC">
            <w:pPr>
              <w:pStyle w:val="12"/>
              <w:spacing w:line="276" w:lineRule="auto"/>
              <w:ind w:right="240" w:firstLineChars="0" w:firstLine="0"/>
              <w:rPr>
                <w:rFonts w:eastAsia="Times New Roman"/>
              </w:rPr>
            </w:pPr>
            <w:r>
              <w:t>当备份失败时，应记录日志并发出告警</w:t>
            </w:r>
            <w:r>
              <w:rPr>
                <w:rFonts w:hint="eastAsia"/>
              </w:rPr>
              <w:t>；</w:t>
            </w:r>
            <w:r>
              <w:t>当恢复失败时，应提示错误并保留原数据</w:t>
            </w:r>
          </w:p>
        </w:tc>
      </w:tr>
      <w:tr w:rsidR="00300EF0" w14:paraId="0C0C8183"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989B7CB" w14:textId="77777777" w:rsidR="00300EF0" w:rsidRDefault="00300EF0" w:rsidP="00D04CEC">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335CD963" w14:textId="2A3548AB" w:rsidR="00300EF0" w:rsidRDefault="00300EF0" w:rsidP="00D04CEC">
            <w:pPr>
              <w:spacing w:line="276" w:lineRule="auto"/>
              <w:ind w:right="240"/>
              <w:rPr>
                <w:rFonts w:eastAsia="Times New Roman"/>
              </w:rPr>
            </w:pPr>
            <w:r>
              <w:rPr>
                <w:rFonts w:hint="eastAsia"/>
              </w:rPr>
              <w:t>完整正确的</w:t>
            </w:r>
            <w:r>
              <w:t>数据库数据</w:t>
            </w:r>
          </w:p>
        </w:tc>
      </w:tr>
      <w:tr w:rsidR="00300EF0" w14:paraId="66D8FAB3"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6D12A32" w14:textId="77777777" w:rsidR="00300EF0" w:rsidRDefault="00300EF0" w:rsidP="00D04CEC">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314CB56E" w14:textId="371813AE" w:rsidR="00300EF0" w:rsidRDefault="00300EF0" w:rsidP="00D04CEC">
            <w:pPr>
              <w:pStyle w:val="12"/>
              <w:spacing w:line="276" w:lineRule="auto"/>
              <w:ind w:right="240" w:firstLineChars="0" w:firstLine="0"/>
              <w:rPr>
                <w:rFonts w:eastAsia="Times New Roman"/>
              </w:rPr>
            </w:pPr>
            <w:r>
              <w:t>支持</w:t>
            </w:r>
            <w:proofErr w:type="gramStart"/>
            <w:r>
              <w:t>手动与</w:t>
            </w:r>
            <w:proofErr w:type="gramEnd"/>
            <w:r>
              <w:t>自动</w:t>
            </w:r>
            <w:r>
              <w:rPr>
                <w:rFonts w:hint="eastAsia"/>
              </w:rPr>
              <w:t>备份与</w:t>
            </w:r>
            <w:r>
              <w:t>恢复</w:t>
            </w:r>
          </w:p>
        </w:tc>
      </w:tr>
    </w:tbl>
    <w:p w14:paraId="033B70F7" w14:textId="40B2F393" w:rsidR="00F63545" w:rsidRDefault="00F63545" w:rsidP="00F63545">
      <w:pPr>
        <w:pStyle w:val="2"/>
        <w:numPr>
          <w:ilvl w:val="1"/>
          <w:numId w:val="3"/>
        </w:numPr>
        <w:rPr>
          <w:rFonts w:ascii="Times New Roman" w:hAnsi="Times New Roman"/>
        </w:rPr>
      </w:pPr>
      <w:bookmarkStart w:id="43" w:name="_Toc225784770"/>
      <w:r>
        <w:t>VSP</w:t>
      </w:r>
      <w:r>
        <w:t>数据管理模块</w:t>
      </w:r>
      <w:r w:rsidR="001A7D96" w:rsidRPr="00B25F2A">
        <w:rPr>
          <w:rFonts w:hint="eastAsia"/>
        </w:rPr>
        <w:t>（</w:t>
      </w:r>
      <w:r w:rsidR="001A7D96" w:rsidRPr="00B25F2A">
        <w:rPr>
          <w:rFonts w:hint="eastAsia"/>
        </w:rPr>
        <w:t>A5</w:t>
      </w:r>
      <w:r w:rsidR="001A7D96">
        <w:t>VSP</w:t>
      </w:r>
      <w:r w:rsidR="001A7D96" w:rsidRPr="00B25F2A">
        <w:rPr>
          <w:rFonts w:hint="eastAsia"/>
        </w:rPr>
        <w:t>）</w:t>
      </w:r>
      <w:bookmarkEnd w:id="43"/>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992"/>
        <w:gridCol w:w="1843"/>
        <w:gridCol w:w="1701"/>
        <w:gridCol w:w="2835"/>
        <w:gridCol w:w="1949"/>
      </w:tblGrid>
      <w:tr w:rsidR="00F63545" w14:paraId="63931EF5" w14:textId="77777777" w:rsidTr="00D04CEC">
        <w:tc>
          <w:tcPr>
            <w:tcW w:w="1526" w:type="dxa"/>
            <w:gridSpan w:val="2"/>
            <w:shd w:val="clear" w:color="auto" w:fill="BFBFBF"/>
          </w:tcPr>
          <w:p w14:paraId="1A696376" w14:textId="77777777" w:rsidR="00F63545" w:rsidRDefault="00F63545" w:rsidP="00D04CEC">
            <w:pPr>
              <w:jc w:val="center"/>
              <w:rPr>
                <w:b/>
              </w:rPr>
            </w:pPr>
            <w:r>
              <w:rPr>
                <w:rFonts w:hint="eastAsia"/>
                <w:b/>
              </w:rPr>
              <w:t>模块名称</w:t>
            </w:r>
          </w:p>
        </w:tc>
        <w:tc>
          <w:tcPr>
            <w:tcW w:w="8328" w:type="dxa"/>
            <w:gridSpan w:val="4"/>
          </w:tcPr>
          <w:p w14:paraId="58197465" w14:textId="12BE33DD" w:rsidR="00F63545" w:rsidRDefault="00F63545" w:rsidP="00D04CEC">
            <w:r w:rsidRPr="00F63545">
              <w:rPr>
                <w:rFonts w:hint="eastAsia"/>
              </w:rPr>
              <w:t>VSP</w:t>
            </w:r>
            <w:r w:rsidRPr="00F63545">
              <w:rPr>
                <w:rFonts w:hint="eastAsia"/>
              </w:rPr>
              <w:t>数据管理模块</w:t>
            </w:r>
          </w:p>
        </w:tc>
      </w:tr>
      <w:tr w:rsidR="00F63545" w14:paraId="244C8A00" w14:textId="77777777" w:rsidTr="00D04CEC">
        <w:tc>
          <w:tcPr>
            <w:tcW w:w="1526" w:type="dxa"/>
            <w:gridSpan w:val="2"/>
            <w:shd w:val="clear" w:color="auto" w:fill="BFBFBF"/>
          </w:tcPr>
          <w:p w14:paraId="1E1775CC" w14:textId="77777777" w:rsidR="00F63545" w:rsidRDefault="00F63545" w:rsidP="00D04CEC">
            <w:pPr>
              <w:jc w:val="center"/>
              <w:rPr>
                <w:b/>
              </w:rPr>
            </w:pPr>
            <w:r>
              <w:rPr>
                <w:rFonts w:hint="eastAsia"/>
                <w:b/>
              </w:rPr>
              <w:t>模块简介</w:t>
            </w:r>
          </w:p>
        </w:tc>
        <w:tc>
          <w:tcPr>
            <w:tcW w:w="8328" w:type="dxa"/>
            <w:gridSpan w:val="4"/>
          </w:tcPr>
          <w:p w14:paraId="050ECFF4" w14:textId="47F4776F" w:rsidR="00F63545" w:rsidRDefault="00C037B7" w:rsidP="00D04CEC">
            <w:r w:rsidRPr="00C037B7">
              <w:rPr>
                <w:rFonts w:hint="eastAsia"/>
              </w:rPr>
              <w:t>用于管理系统中的可视化辅助数据，包括地图数据及</w:t>
            </w:r>
            <w:r w:rsidRPr="00C037B7">
              <w:rPr>
                <w:rFonts w:hint="eastAsia"/>
              </w:rPr>
              <w:t>AIP</w:t>
            </w:r>
            <w:r w:rsidRPr="00C037B7">
              <w:rPr>
                <w:rFonts w:hint="eastAsia"/>
              </w:rPr>
              <w:t>航行情报数据，为语音标注界面提供背景信息支持，提高标注准确性与效率。</w:t>
            </w:r>
          </w:p>
        </w:tc>
      </w:tr>
      <w:tr w:rsidR="00F63545" w14:paraId="4C8175E0" w14:textId="77777777" w:rsidTr="00D04CEC">
        <w:tc>
          <w:tcPr>
            <w:tcW w:w="9854" w:type="dxa"/>
            <w:gridSpan w:val="6"/>
            <w:shd w:val="clear" w:color="auto" w:fill="BFBFBF"/>
          </w:tcPr>
          <w:p w14:paraId="2756EAFB" w14:textId="77777777" w:rsidR="00F63545" w:rsidRDefault="00F63545" w:rsidP="00D04CEC">
            <w:pPr>
              <w:jc w:val="center"/>
              <w:rPr>
                <w:b/>
              </w:rPr>
            </w:pPr>
            <w:r>
              <w:rPr>
                <w:rFonts w:hint="eastAsia"/>
                <w:b/>
              </w:rPr>
              <w:t>模块功能列表</w:t>
            </w:r>
          </w:p>
        </w:tc>
      </w:tr>
      <w:tr w:rsidR="00F63545" w14:paraId="4B163119" w14:textId="77777777" w:rsidTr="00D04CEC">
        <w:tc>
          <w:tcPr>
            <w:tcW w:w="534" w:type="dxa"/>
            <w:vMerge w:val="restart"/>
            <w:shd w:val="clear" w:color="auto" w:fill="BFBFBF"/>
            <w:vAlign w:val="center"/>
          </w:tcPr>
          <w:p w14:paraId="1D93F249" w14:textId="77777777" w:rsidR="00F63545" w:rsidRDefault="00F63545" w:rsidP="00D04CEC">
            <w:pPr>
              <w:jc w:val="center"/>
              <w:rPr>
                <w:b/>
              </w:rPr>
            </w:pPr>
            <w:r>
              <w:rPr>
                <w:rFonts w:hint="eastAsia"/>
                <w:b/>
              </w:rPr>
              <w:t>序号</w:t>
            </w:r>
          </w:p>
        </w:tc>
        <w:tc>
          <w:tcPr>
            <w:tcW w:w="4536" w:type="dxa"/>
            <w:gridSpan w:val="3"/>
            <w:shd w:val="clear" w:color="auto" w:fill="BFBFBF"/>
            <w:vAlign w:val="center"/>
          </w:tcPr>
          <w:p w14:paraId="4FC2A12D" w14:textId="77777777" w:rsidR="00F63545" w:rsidRDefault="00F63545" w:rsidP="00D04CEC">
            <w:pPr>
              <w:jc w:val="center"/>
              <w:rPr>
                <w:b/>
              </w:rPr>
            </w:pPr>
            <w:r>
              <w:rPr>
                <w:rFonts w:hint="eastAsia"/>
                <w:b/>
              </w:rPr>
              <w:t>一级功能</w:t>
            </w:r>
          </w:p>
        </w:tc>
        <w:tc>
          <w:tcPr>
            <w:tcW w:w="4784" w:type="dxa"/>
            <w:gridSpan w:val="2"/>
            <w:shd w:val="clear" w:color="auto" w:fill="BFBFBF"/>
            <w:vAlign w:val="center"/>
          </w:tcPr>
          <w:p w14:paraId="78AE2033" w14:textId="77777777" w:rsidR="00F63545" w:rsidRDefault="00F63545" w:rsidP="00D04CEC">
            <w:pPr>
              <w:jc w:val="center"/>
              <w:rPr>
                <w:b/>
              </w:rPr>
            </w:pPr>
            <w:r>
              <w:rPr>
                <w:rFonts w:hint="eastAsia"/>
                <w:b/>
              </w:rPr>
              <w:t>二级功能</w:t>
            </w:r>
          </w:p>
        </w:tc>
      </w:tr>
      <w:tr w:rsidR="00F63545" w14:paraId="232848F3" w14:textId="77777777" w:rsidTr="00D04CEC">
        <w:tc>
          <w:tcPr>
            <w:tcW w:w="534" w:type="dxa"/>
            <w:vMerge/>
            <w:shd w:val="clear" w:color="auto" w:fill="BFBFBF"/>
            <w:vAlign w:val="center"/>
          </w:tcPr>
          <w:p w14:paraId="2D666D91" w14:textId="77777777" w:rsidR="00F63545" w:rsidRDefault="00F63545" w:rsidP="00D04CEC">
            <w:pPr>
              <w:jc w:val="center"/>
              <w:rPr>
                <w:b/>
              </w:rPr>
            </w:pPr>
          </w:p>
        </w:tc>
        <w:tc>
          <w:tcPr>
            <w:tcW w:w="2835" w:type="dxa"/>
            <w:gridSpan w:val="2"/>
            <w:shd w:val="clear" w:color="auto" w:fill="BFBFBF"/>
            <w:vAlign w:val="center"/>
          </w:tcPr>
          <w:p w14:paraId="4D861337" w14:textId="77777777" w:rsidR="00F63545" w:rsidRDefault="00F63545" w:rsidP="00D04CEC">
            <w:pPr>
              <w:jc w:val="center"/>
              <w:rPr>
                <w:b/>
              </w:rPr>
            </w:pPr>
            <w:r>
              <w:rPr>
                <w:rFonts w:hint="eastAsia"/>
                <w:b/>
              </w:rPr>
              <w:t>功能名称</w:t>
            </w:r>
          </w:p>
        </w:tc>
        <w:tc>
          <w:tcPr>
            <w:tcW w:w="1701" w:type="dxa"/>
            <w:shd w:val="clear" w:color="auto" w:fill="BFBFBF"/>
            <w:vAlign w:val="center"/>
          </w:tcPr>
          <w:p w14:paraId="2B9C0005" w14:textId="77777777" w:rsidR="00F63545" w:rsidRDefault="00F63545" w:rsidP="00D04CEC">
            <w:pPr>
              <w:jc w:val="center"/>
              <w:rPr>
                <w:b/>
              </w:rPr>
            </w:pPr>
            <w:r>
              <w:rPr>
                <w:rFonts w:hint="eastAsia"/>
                <w:b/>
              </w:rPr>
              <w:t>功能编号</w:t>
            </w:r>
          </w:p>
        </w:tc>
        <w:tc>
          <w:tcPr>
            <w:tcW w:w="2835" w:type="dxa"/>
            <w:shd w:val="clear" w:color="auto" w:fill="BFBFBF"/>
            <w:vAlign w:val="center"/>
          </w:tcPr>
          <w:p w14:paraId="1AB98DE5" w14:textId="77777777" w:rsidR="00F63545" w:rsidRDefault="00F63545" w:rsidP="00D04CEC">
            <w:pPr>
              <w:jc w:val="center"/>
              <w:rPr>
                <w:b/>
              </w:rPr>
            </w:pPr>
            <w:r>
              <w:rPr>
                <w:rFonts w:hint="eastAsia"/>
                <w:b/>
              </w:rPr>
              <w:t>功能名称</w:t>
            </w:r>
          </w:p>
        </w:tc>
        <w:tc>
          <w:tcPr>
            <w:tcW w:w="1949" w:type="dxa"/>
            <w:shd w:val="clear" w:color="auto" w:fill="BFBFBF"/>
            <w:vAlign w:val="center"/>
          </w:tcPr>
          <w:p w14:paraId="5B854802" w14:textId="77777777" w:rsidR="00F63545" w:rsidRDefault="00F63545" w:rsidP="00D04CEC">
            <w:pPr>
              <w:jc w:val="center"/>
              <w:rPr>
                <w:b/>
              </w:rPr>
            </w:pPr>
            <w:r>
              <w:rPr>
                <w:rFonts w:hint="eastAsia"/>
                <w:b/>
              </w:rPr>
              <w:t>功能编号</w:t>
            </w:r>
          </w:p>
        </w:tc>
      </w:tr>
      <w:tr w:rsidR="00F63545" w14:paraId="5C08E1D2" w14:textId="77777777" w:rsidTr="00D04CEC">
        <w:tc>
          <w:tcPr>
            <w:tcW w:w="534" w:type="dxa"/>
            <w:vMerge w:val="restart"/>
            <w:vAlign w:val="center"/>
          </w:tcPr>
          <w:p w14:paraId="5B834C0C" w14:textId="77777777" w:rsidR="00F63545" w:rsidRDefault="00F63545" w:rsidP="00D04CEC">
            <w:r>
              <w:t xml:space="preserve"> 1</w:t>
            </w:r>
          </w:p>
        </w:tc>
        <w:tc>
          <w:tcPr>
            <w:tcW w:w="2835" w:type="dxa"/>
            <w:gridSpan w:val="2"/>
            <w:vMerge w:val="restart"/>
            <w:vAlign w:val="center"/>
          </w:tcPr>
          <w:p w14:paraId="570943EC" w14:textId="77777777" w:rsidR="00F63545" w:rsidRPr="0008761C" w:rsidRDefault="00F63545" w:rsidP="00D04CEC">
            <w:pPr>
              <w:widowControl/>
              <w:jc w:val="center"/>
              <w:rPr>
                <w:rFonts w:ascii="宋体" w:hAnsi="宋体" w:cs="宋体"/>
                <w:vanish/>
                <w:kern w:val="0"/>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63545" w:rsidRPr="0008761C" w14:paraId="4D59B167" w14:textId="77777777" w:rsidTr="00D04CEC">
              <w:trPr>
                <w:tblCellSpacing w:w="15" w:type="dxa"/>
              </w:trPr>
              <w:tc>
                <w:tcPr>
                  <w:tcW w:w="36" w:type="dxa"/>
                  <w:vAlign w:val="center"/>
                  <w:hideMark/>
                </w:tcPr>
                <w:p w14:paraId="197F8D3A" w14:textId="77777777" w:rsidR="00F63545" w:rsidRPr="0008761C" w:rsidRDefault="00F63545" w:rsidP="00D04CEC">
                  <w:pPr>
                    <w:widowControl/>
                    <w:jc w:val="center"/>
                    <w:rPr>
                      <w:rFonts w:ascii="宋体" w:hAnsi="宋体" w:cs="宋体"/>
                      <w:kern w:val="0"/>
                      <w:sz w:val="24"/>
                      <w:szCs w:val="24"/>
                    </w:rPr>
                  </w:pPr>
                </w:p>
              </w:tc>
            </w:tr>
          </w:tbl>
          <w:p w14:paraId="04F79344" w14:textId="22C6329E" w:rsidR="00F63545" w:rsidRDefault="00C037B7" w:rsidP="00D04CEC">
            <w:pPr>
              <w:jc w:val="center"/>
            </w:pPr>
            <w:r>
              <w:t>可视化数据管理</w:t>
            </w:r>
          </w:p>
        </w:tc>
        <w:tc>
          <w:tcPr>
            <w:tcW w:w="1701" w:type="dxa"/>
            <w:vMerge w:val="restart"/>
            <w:vAlign w:val="center"/>
          </w:tcPr>
          <w:p w14:paraId="28D938D3" w14:textId="6C3BFCAD" w:rsidR="00F63545" w:rsidRDefault="00C037B7" w:rsidP="00D04CEC">
            <w:pPr>
              <w:jc w:val="center"/>
            </w:pPr>
            <w:r>
              <w:t>A5VSP01</w:t>
            </w:r>
          </w:p>
        </w:tc>
        <w:tc>
          <w:tcPr>
            <w:tcW w:w="2835" w:type="dxa"/>
            <w:vAlign w:val="center"/>
          </w:tcPr>
          <w:p w14:paraId="3065B512" w14:textId="5773EA86" w:rsidR="00F63545" w:rsidRDefault="00C037B7" w:rsidP="00D04CEC">
            <w:pPr>
              <w:jc w:val="center"/>
            </w:pPr>
            <w:r>
              <w:t>地图数据管理</w:t>
            </w:r>
          </w:p>
        </w:tc>
        <w:tc>
          <w:tcPr>
            <w:tcW w:w="1949" w:type="dxa"/>
            <w:vAlign w:val="center"/>
          </w:tcPr>
          <w:p w14:paraId="48E032C7" w14:textId="4E9C7D0A" w:rsidR="00F63545" w:rsidRDefault="00C037B7" w:rsidP="00D04CEC">
            <w:pPr>
              <w:jc w:val="center"/>
            </w:pPr>
            <w:r>
              <w:t>A5VSP0101</w:t>
            </w:r>
          </w:p>
        </w:tc>
      </w:tr>
      <w:tr w:rsidR="00F63545" w14:paraId="2EFAA9AA" w14:textId="77777777" w:rsidTr="00D04CEC">
        <w:tc>
          <w:tcPr>
            <w:tcW w:w="534" w:type="dxa"/>
            <w:vMerge/>
            <w:vAlign w:val="center"/>
          </w:tcPr>
          <w:p w14:paraId="5BCC13D9" w14:textId="77777777" w:rsidR="00F63545" w:rsidRDefault="00F63545" w:rsidP="00D04CEC">
            <w:pPr>
              <w:jc w:val="center"/>
            </w:pPr>
          </w:p>
        </w:tc>
        <w:tc>
          <w:tcPr>
            <w:tcW w:w="2835" w:type="dxa"/>
            <w:gridSpan w:val="2"/>
            <w:vMerge/>
            <w:vAlign w:val="center"/>
          </w:tcPr>
          <w:p w14:paraId="3F224E83" w14:textId="77777777" w:rsidR="00F63545" w:rsidRDefault="00F63545" w:rsidP="00D04CEC">
            <w:pPr>
              <w:jc w:val="center"/>
            </w:pPr>
          </w:p>
        </w:tc>
        <w:tc>
          <w:tcPr>
            <w:tcW w:w="1701" w:type="dxa"/>
            <w:vMerge/>
            <w:vAlign w:val="center"/>
          </w:tcPr>
          <w:p w14:paraId="222AD9E6" w14:textId="77777777" w:rsidR="00F63545" w:rsidRDefault="00F63545" w:rsidP="00D04CEC">
            <w:pPr>
              <w:jc w:val="center"/>
            </w:pPr>
          </w:p>
        </w:tc>
        <w:tc>
          <w:tcPr>
            <w:tcW w:w="2835" w:type="dxa"/>
            <w:vAlign w:val="center"/>
          </w:tcPr>
          <w:p w14:paraId="60F60C04" w14:textId="626216F3" w:rsidR="00F63545" w:rsidRDefault="00C037B7" w:rsidP="00D04CEC">
            <w:pPr>
              <w:jc w:val="center"/>
            </w:pPr>
            <w:r>
              <w:t>AIP</w:t>
            </w:r>
            <w:r>
              <w:t>数据管理</w:t>
            </w:r>
          </w:p>
        </w:tc>
        <w:tc>
          <w:tcPr>
            <w:tcW w:w="1949" w:type="dxa"/>
            <w:vAlign w:val="center"/>
          </w:tcPr>
          <w:p w14:paraId="5A37EFE2" w14:textId="10B1DD5E" w:rsidR="00F63545" w:rsidRDefault="00C037B7" w:rsidP="00D04CEC">
            <w:pPr>
              <w:jc w:val="center"/>
            </w:pPr>
            <w:r>
              <w:t>A5VSP0102</w:t>
            </w:r>
          </w:p>
        </w:tc>
      </w:tr>
    </w:tbl>
    <w:p w14:paraId="0A08023D" w14:textId="478A4E6B" w:rsidR="00FB1077" w:rsidRDefault="00FB1077" w:rsidP="00FB1077">
      <w:pPr>
        <w:pStyle w:val="3"/>
        <w:numPr>
          <w:ilvl w:val="2"/>
          <w:numId w:val="3"/>
        </w:numPr>
      </w:pPr>
      <w:bookmarkStart w:id="44" w:name="_Toc225784771"/>
      <w:r w:rsidRPr="00FB1077">
        <w:rPr>
          <w:rFonts w:hint="eastAsia"/>
        </w:rPr>
        <w:t>可视化数据管理</w:t>
      </w:r>
      <w:r w:rsidRPr="00B25F2A">
        <w:rPr>
          <w:rFonts w:hint="eastAsia"/>
        </w:rPr>
        <w:t>（</w:t>
      </w:r>
      <w:r w:rsidRPr="00FB1077">
        <w:t>A5VSP01</w:t>
      </w:r>
      <w:r w:rsidRPr="00B25F2A">
        <w:rPr>
          <w:rFonts w:hint="eastAsia"/>
        </w:rPr>
        <w:t>）</w:t>
      </w:r>
      <w:bookmarkEnd w:id="44"/>
    </w:p>
    <w:p w14:paraId="5B557E00" w14:textId="0DF6EC11" w:rsidR="00FB1077" w:rsidRDefault="00FB1077" w:rsidP="00FB1077">
      <w:pPr>
        <w:pStyle w:val="4"/>
        <w:numPr>
          <w:ilvl w:val="3"/>
          <w:numId w:val="3"/>
        </w:numPr>
        <w:rPr>
          <w:rFonts w:eastAsia="Times New Roman"/>
        </w:rPr>
      </w:pPr>
      <w:r w:rsidRPr="00FB1077">
        <w:rPr>
          <w:rFonts w:hint="eastAsia"/>
        </w:rPr>
        <w:t>地图数据管理</w:t>
      </w:r>
      <w:r>
        <w:t>（</w:t>
      </w:r>
      <w:r w:rsidRPr="00FB1077">
        <w:t>A5VSP0101</w:t>
      </w:r>
      <w:r>
        <w:t>）</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FB1077" w14:paraId="5940FED8" w14:textId="77777777" w:rsidTr="00D04CEC">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9CFBACF" w14:textId="77777777" w:rsidR="00FB1077" w:rsidRDefault="00FB1077"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313E9E39" w14:textId="42527AED" w:rsidR="00FB1077" w:rsidRDefault="00FB1077" w:rsidP="00D04CEC">
            <w:pPr>
              <w:rPr>
                <w:rFonts w:eastAsia="Times New Roman"/>
              </w:rPr>
            </w:pPr>
            <w:r>
              <w:t>地图数据管理</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4A48B079" w14:textId="77777777" w:rsidR="00FB1077" w:rsidRDefault="00FB1077" w:rsidP="00D04CEC">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61A6DB89" w14:textId="55E495AE" w:rsidR="00FB1077" w:rsidRDefault="00FB1077" w:rsidP="00D04CEC">
            <w:pPr>
              <w:rPr>
                <w:rFonts w:eastAsia="Times New Roman"/>
              </w:rPr>
            </w:pPr>
            <w:r>
              <w:t>A5VSP0101</w:t>
            </w:r>
          </w:p>
        </w:tc>
      </w:tr>
      <w:tr w:rsidR="00FB1077" w14:paraId="63A3552C" w14:textId="77777777" w:rsidTr="00D04CEC">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D7D89C6" w14:textId="77777777" w:rsidR="00FB1077" w:rsidRPr="00B25F2A" w:rsidRDefault="00FB1077" w:rsidP="00D04CEC">
            <w:pPr>
              <w:pStyle w:val="a9"/>
              <w:pBdr>
                <w:bottom w:val="none" w:sz="0" w:space="0" w:color="auto"/>
              </w:pBdr>
              <w:tabs>
                <w:tab w:val="clear" w:pos="4153"/>
                <w:tab w:val="clear" w:pos="8306"/>
              </w:tabs>
              <w:snapToGrid/>
              <w:spacing w:line="276" w:lineRule="auto"/>
              <w:ind w:right="240"/>
              <w:rPr>
                <w:rFonts w:eastAsiaTheme="minorEastAsia"/>
                <w:b/>
                <w:sz w:val="21"/>
              </w:rPr>
            </w:pPr>
            <w:r>
              <w:rPr>
                <w:rFonts w:hint="eastAsia"/>
                <w:b/>
                <w:sz w:val="21"/>
              </w:rPr>
              <w:t xml:space="preserve"> </w:t>
            </w: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41B3A96" w14:textId="173869E4" w:rsidR="00FB1077" w:rsidRDefault="00FB1077" w:rsidP="00D04CEC">
            <w:pPr>
              <w:spacing w:line="276" w:lineRule="auto"/>
              <w:ind w:right="240"/>
              <w:rPr>
                <w:rFonts w:eastAsia="Times New Roman"/>
              </w:rPr>
            </w:pPr>
            <w:r>
              <w:t>系统应支持地图数据的存储与管理，包括基础地图数据（如瓦片地图、坐标数据等），并向前端提供地图加载与显示支持，用于航迹可视化展示。</w:t>
            </w:r>
          </w:p>
        </w:tc>
      </w:tr>
      <w:tr w:rsidR="00FB1077" w14:paraId="511BE4D3" w14:textId="77777777" w:rsidTr="00D04CEC">
        <w:trPr>
          <w:trHeight w:val="26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C075A2B" w14:textId="77777777" w:rsidR="00FB1077" w:rsidRDefault="00FB1077"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11AEDA7" w14:textId="52DA5E9E" w:rsidR="00FB1077" w:rsidRDefault="00FB1077" w:rsidP="00D04CEC">
            <w:pPr>
              <w:spacing w:line="276" w:lineRule="auto"/>
              <w:ind w:right="240"/>
              <w:rPr>
                <w:rFonts w:eastAsia="Times New Roman"/>
              </w:rPr>
            </w:pPr>
            <w:r>
              <w:t>前端模块、系统管理员</w:t>
            </w:r>
          </w:p>
        </w:tc>
      </w:tr>
      <w:tr w:rsidR="00FB1077" w14:paraId="7686332C"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6266598" w14:textId="77777777" w:rsidR="00FB1077" w:rsidRDefault="00FB1077" w:rsidP="00D04CEC">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7A14441E" w14:textId="3CED9433" w:rsidR="00FB1077" w:rsidRDefault="00FB1077" w:rsidP="00D04CEC">
            <w:pPr>
              <w:spacing w:line="276" w:lineRule="auto"/>
              <w:ind w:right="240"/>
              <w:rPr>
                <w:rFonts w:eastAsia="Times New Roman"/>
              </w:rPr>
            </w:pPr>
            <w:r>
              <w:t>地图数据文件或地图服务接口</w:t>
            </w:r>
          </w:p>
        </w:tc>
      </w:tr>
      <w:tr w:rsidR="00FB1077" w14:paraId="5875BB2E" w14:textId="77777777" w:rsidTr="00D04CEC">
        <w:trPr>
          <w:trHeight w:val="232"/>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5661DFE" w14:textId="77777777" w:rsidR="00FB1077" w:rsidRDefault="00FB1077" w:rsidP="00D04CEC">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9994842" w14:textId="6DDC9E08" w:rsidR="00FB1077" w:rsidRDefault="00FB1077" w:rsidP="00D04CEC">
            <w:pPr>
              <w:spacing w:line="276" w:lineRule="auto"/>
              <w:ind w:right="240"/>
              <w:rPr>
                <w:rFonts w:eastAsia="Times New Roman"/>
              </w:rPr>
            </w:pPr>
            <w:r>
              <w:t>系统导入或接入地图数据</w:t>
            </w:r>
            <w:r>
              <w:rPr>
                <w:rFonts w:hint="eastAsia"/>
              </w:rPr>
              <w:t>→</w:t>
            </w:r>
            <w:r>
              <w:t>数据存储与索引建立</w:t>
            </w:r>
            <w:r>
              <w:rPr>
                <w:rFonts w:hint="eastAsia"/>
              </w:rPr>
              <w:t>→</w:t>
            </w:r>
            <w:r>
              <w:t>前端请求地图数据</w:t>
            </w:r>
            <w:r>
              <w:rPr>
                <w:rFonts w:hint="eastAsia"/>
              </w:rPr>
              <w:t>→</w:t>
            </w:r>
            <w:r>
              <w:t>返回地图资源供可视化展示</w:t>
            </w:r>
          </w:p>
        </w:tc>
      </w:tr>
      <w:tr w:rsidR="00FB1077" w14:paraId="0EAABD50" w14:textId="77777777" w:rsidTr="00D04CEC">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79ABE2F" w14:textId="77777777" w:rsidR="00FB1077" w:rsidRDefault="00FB1077" w:rsidP="00D04CEC">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67EEF2F" w14:textId="6A0D60E2" w:rsidR="00FB1077" w:rsidRDefault="00FB1077" w:rsidP="00D04CEC">
            <w:pPr>
              <w:pStyle w:val="12"/>
              <w:spacing w:line="276" w:lineRule="auto"/>
              <w:ind w:right="240" w:firstLineChars="0" w:firstLine="0"/>
              <w:rPr>
                <w:rFonts w:eastAsia="Times New Roman"/>
              </w:rPr>
            </w:pPr>
            <w:proofErr w:type="gramStart"/>
            <w:r>
              <w:t>当地图数据</w:t>
            </w:r>
            <w:proofErr w:type="gramEnd"/>
            <w:r>
              <w:t>加载失败时，应提供默认地图或提示错误信息</w:t>
            </w:r>
          </w:p>
        </w:tc>
      </w:tr>
      <w:tr w:rsidR="00FB1077" w14:paraId="7A8631C4"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72D545E" w14:textId="77777777" w:rsidR="00FB1077" w:rsidRDefault="00FB1077" w:rsidP="00D04CEC">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310A7DBB" w14:textId="6620942D" w:rsidR="00FB1077" w:rsidRDefault="00FB1077" w:rsidP="00D04CEC">
            <w:pPr>
              <w:spacing w:line="276" w:lineRule="auto"/>
              <w:ind w:right="240"/>
              <w:rPr>
                <w:rFonts w:eastAsia="Times New Roman"/>
              </w:rPr>
            </w:pPr>
            <w:r>
              <w:t>地图数据资源</w:t>
            </w:r>
          </w:p>
        </w:tc>
      </w:tr>
      <w:tr w:rsidR="00FB1077" w14:paraId="72580916"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9302D4F" w14:textId="77777777" w:rsidR="00FB1077" w:rsidRDefault="00FB1077" w:rsidP="00D04CEC">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846E1FB" w14:textId="077B7C1C" w:rsidR="00FB1077" w:rsidRDefault="00FB1077" w:rsidP="00D04CEC">
            <w:pPr>
              <w:pStyle w:val="12"/>
              <w:spacing w:line="276" w:lineRule="auto"/>
              <w:ind w:right="240" w:firstLineChars="0" w:firstLine="0"/>
              <w:rPr>
                <w:rFonts w:eastAsia="Times New Roman"/>
              </w:rPr>
            </w:pPr>
            <w:r>
              <w:t>支持多种地图格式及在线</w:t>
            </w:r>
            <w:r>
              <w:t>/</w:t>
            </w:r>
            <w:r>
              <w:t>离线加载方式</w:t>
            </w:r>
          </w:p>
        </w:tc>
      </w:tr>
    </w:tbl>
    <w:p w14:paraId="3C74A9D8" w14:textId="74242DC1" w:rsidR="001A7D96" w:rsidRDefault="001A7D96" w:rsidP="001A7D96">
      <w:pPr>
        <w:pStyle w:val="4"/>
        <w:numPr>
          <w:ilvl w:val="3"/>
          <w:numId w:val="3"/>
        </w:numPr>
        <w:rPr>
          <w:rFonts w:eastAsia="Times New Roman"/>
        </w:rPr>
      </w:pPr>
      <w:r w:rsidRPr="001A7D96">
        <w:rPr>
          <w:rFonts w:hint="eastAsia"/>
        </w:rPr>
        <w:t>AIP</w:t>
      </w:r>
      <w:r w:rsidRPr="001A7D96">
        <w:rPr>
          <w:rFonts w:hint="eastAsia"/>
        </w:rPr>
        <w:t>数据管理（</w:t>
      </w:r>
      <w:r w:rsidRPr="001A7D96">
        <w:rPr>
          <w:rFonts w:hint="eastAsia"/>
        </w:rPr>
        <w:t>A5VSP0102</w:t>
      </w:r>
      <w:r w:rsidRPr="001A7D96">
        <w:rPr>
          <w:rFonts w:hint="eastAsia"/>
        </w:rPr>
        <w:t>）</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1A7D96" w14:paraId="781F4871" w14:textId="77777777" w:rsidTr="00D04CEC">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2A49FC7" w14:textId="77777777" w:rsidR="001A7D96" w:rsidRDefault="001A7D96"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60928D1A" w14:textId="720D8321" w:rsidR="001A7D96" w:rsidRDefault="001A7D96" w:rsidP="00D04CEC">
            <w:pPr>
              <w:rPr>
                <w:rFonts w:eastAsia="Times New Roman"/>
              </w:rPr>
            </w:pPr>
            <w:r>
              <w:t>AIP</w:t>
            </w:r>
            <w:r>
              <w:t>数据管理</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713C094A" w14:textId="77777777" w:rsidR="001A7D96" w:rsidRDefault="001A7D96" w:rsidP="00D04CEC">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273D5CD6" w14:textId="5F822362" w:rsidR="001A7D96" w:rsidRDefault="001A7D96" w:rsidP="00D04CEC">
            <w:pPr>
              <w:rPr>
                <w:rFonts w:eastAsia="Times New Roman"/>
              </w:rPr>
            </w:pPr>
            <w:r>
              <w:t>A5VSP0102</w:t>
            </w:r>
          </w:p>
        </w:tc>
      </w:tr>
      <w:tr w:rsidR="001A7D96" w14:paraId="3CCE108D" w14:textId="77777777" w:rsidTr="00D04CEC">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32B1AEC" w14:textId="77777777" w:rsidR="001A7D96" w:rsidRPr="00B25F2A" w:rsidRDefault="001A7D96" w:rsidP="00D04CEC">
            <w:pPr>
              <w:pStyle w:val="a9"/>
              <w:pBdr>
                <w:bottom w:val="none" w:sz="0" w:space="0" w:color="auto"/>
              </w:pBdr>
              <w:tabs>
                <w:tab w:val="clear" w:pos="4153"/>
                <w:tab w:val="clear" w:pos="8306"/>
              </w:tabs>
              <w:snapToGrid/>
              <w:spacing w:line="276" w:lineRule="auto"/>
              <w:ind w:right="240"/>
              <w:rPr>
                <w:rFonts w:eastAsiaTheme="minorEastAsia"/>
                <w:b/>
                <w:sz w:val="21"/>
              </w:rPr>
            </w:pPr>
            <w:r>
              <w:rPr>
                <w:rFonts w:hint="eastAsia"/>
                <w:b/>
                <w:sz w:val="21"/>
              </w:rPr>
              <w:t xml:space="preserve"> </w:t>
            </w: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7B4C3F4" w14:textId="0127923B" w:rsidR="001A7D96" w:rsidRDefault="001A7D96" w:rsidP="00D04CEC">
            <w:pPr>
              <w:spacing w:line="276" w:lineRule="auto"/>
              <w:ind w:right="240"/>
              <w:rPr>
                <w:rFonts w:eastAsia="Times New Roman"/>
              </w:rPr>
            </w:pPr>
            <w:r w:rsidRPr="001A7D96">
              <w:rPr>
                <w:rFonts w:hint="eastAsia"/>
              </w:rPr>
              <w:t>系统应对</w:t>
            </w:r>
            <w:r w:rsidRPr="001A7D96">
              <w:rPr>
                <w:rFonts w:hint="eastAsia"/>
              </w:rPr>
              <w:t>AIP</w:t>
            </w:r>
            <w:r w:rsidRPr="001A7D96">
              <w:rPr>
                <w:rFonts w:hint="eastAsia"/>
              </w:rPr>
              <w:t>（航行资料汇编）数据进行整理、存储与管理，包括机场信息、航路信息及空域信息等，为标注界面提供辅助参考信息。</w:t>
            </w:r>
          </w:p>
        </w:tc>
      </w:tr>
      <w:tr w:rsidR="001A7D96" w14:paraId="7C150698" w14:textId="77777777" w:rsidTr="00D04CEC">
        <w:trPr>
          <w:trHeight w:val="26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85DD1CE" w14:textId="77777777" w:rsidR="001A7D96" w:rsidRDefault="001A7D96"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5246AAD8" w14:textId="1666DD32" w:rsidR="001A7D96" w:rsidRDefault="001A7D96" w:rsidP="00D04CEC">
            <w:pPr>
              <w:spacing w:line="276" w:lineRule="auto"/>
              <w:ind w:right="240"/>
              <w:rPr>
                <w:rFonts w:eastAsia="Times New Roman"/>
              </w:rPr>
            </w:pPr>
            <w:r w:rsidRPr="001A7D96">
              <w:rPr>
                <w:rFonts w:hint="eastAsia"/>
              </w:rPr>
              <w:t>标注用户、系统管理员</w:t>
            </w:r>
          </w:p>
        </w:tc>
      </w:tr>
      <w:tr w:rsidR="001A7D96" w14:paraId="4629F823"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DAAE529" w14:textId="77777777" w:rsidR="001A7D96" w:rsidRDefault="001A7D96" w:rsidP="00D04CEC">
            <w:pPr>
              <w:spacing w:line="276" w:lineRule="auto"/>
              <w:ind w:left="240" w:right="240"/>
              <w:jc w:val="center"/>
              <w:rPr>
                <w:rFonts w:eastAsia="Times New Roman"/>
                <w:b/>
              </w:rPr>
            </w:pPr>
            <w:r>
              <w:rPr>
                <w:rFonts w:hint="eastAsia"/>
                <w:b/>
              </w:rPr>
              <w:lastRenderedPageBreak/>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30263E1F" w14:textId="4A827F25" w:rsidR="001A7D96" w:rsidRDefault="001A7D96" w:rsidP="00D04CEC">
            <w:pPr>
              <w:spacing w:line="276" w:lineRule="auto"/>
              <w:ind w:right="240"/>
              <w:rPr>
                <w:rFonts w:eastAsia="Times New Roman"/>
              </w:rPr>
            </w:pPr>
            <w:r>
              <w:t>AIP</w:t>
            </w:r>
            <w:r>
              <w:t>数据文件（文本、结构化数据等）</w:t>
            </w:r>
          </w:p>
        </w:tc>
      </w:tr>
      <w:tr w:rsidR="001A7D96" w14:paraId="3AD77208" w14:textId="77777777" w:rsidTr="00D04CEC">
        <w:trPr>
          <w:trHeight w:val="232"/>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3213E7D" w14:textId="77777777" w:rsidR="001A7D96" w:rsidRDefault="001A7D96" w:rsidP="00D04CEC">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3D673134" w14:textId="5272A021" w:rsidR="001A7D96" w:rsidRDefault="001A7D96" w:rsidP="00D04CEC">
            <w:pPr>
              <w:spacing w:line="276" w:lineRule="auto"/>
              <w:ind w:right="240"/>
              <w:rPr>
                <w:rFonts w:eastAsia="Times New Roman"/>
              </w:rPr>
            </w:pPr>
            <w:r w:rsidRPr="001A7D96">
              <w:rPr>
                <w:rFonts w:hint="eastAsia"/>
              </w:rPr>
              <w:t>导入</w:t>
            </w:r>
            <w:r w:rsidRPr="001A7D96">
              <w:rPr>
                <w:rFonts w:hint="eastAsia"/>
              </w:rPr>
              <w:t>AIP</w:t>
            </w:r>
            <w:r w:rsidRPr="001A7D96">
              <w:rPr>
                <w:rFonts w:hint="eastAsia"/>
              </w:rPr>
              <w:t>数据</w:t>
            </w:r>
            <w:r>
              <w:rPr>
                <w:rFonts w:hint="eastAsia"/>
              </w:rPr>
              <w:t>→</w:t>
            </w:r>
            <w:r w:rsidRPr="001A7D96">
              <w:rPr>
                <w:rFonts w:hint="eastAsia"/>
              </w:rPr>
              <w:t>数据解析与结构化处理</w:t>
            </w:r>
            <w:r>
              <w:rPr>
                <w:rFonts w:hint="eastAsia"/>
              </w:rPr>
              <w:t>→</w:t>
            </w:r>
            <w:r w:rsidRPr="001A7D96">
              <w:rPr>
                <w:rFonts w:hint="eastAsia"/>
              </w:rPr>
              <w:t>存储至数据库</w:t>
            </w:r>
            <w:r>
              <w:rPr>
                <w:rFonts w:hint="eastAsia"/>
              </w:rPr>
              <w:t>→</w:t>
            </w:r>
            <w:r w:rsidRPr="001A7D96">
              <w:rPr>
                <w:rFonts w:hint="eastAsia"/>
              </w:rPr>
              <w:t>前端请求数据并展示</w:t>
            </w:r>
          </w:p>
        </w:tc>
      </w:tr>
      <w:tr w:rsidR="001A7D96" w14:paraId="5B8ECD23" w14:textId="77777777" w:rsidTr="00D04CEC">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63E6416" w14:textId="77777777" w:rsidR="001A7D96" w:rsidRDefault="001A7D96" w:rsidP="00D04CEC">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52928F43" w14:textId="4B1464A1" w:rsidR="001A7D96" w:rsidRDefault="001A7D96" w:rsidP="00D04CEC">
            <w:pPr>
              <w:pStyle w:val="12"/>
              <w:spacing w:line="276" w:lineRule="auto"/>
              <w:ind w:right="240" w:firstLineChars="0" w:firstLine="0"/>
              <w:rPr>
                <w:rFonts w:eastAsia="Times New Roman"/>
              </w:rPr>
            </w:pPr>
            <w:r w:rsidRPr="001A7D96">
              <w:rPr>
                <w:rFonts w:hint="eastAsia"/>
              </w:rPr>
              <w:t>当数据解析失败时，应记录错误并支持重新导入</w:t>
            </w:r>
          </w:p>
        </w:tc>
      </w:tr>
      <w:tr w:rsidR="001A7D96" w14:paraId="010B6455"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060A2B7" w14:textId="77777777" w:rsidR="001A7D96" w:rsidRDefault="001A7D96" w:rsidP="00D04CEC">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664F08A4" w14:textId="2B92316A" w:rsidR="001A7D96" w:rsidRDefault="001A7D96" w:rsidP="00D04CEC">
            <w:pPr>
              <w:spacing w:line="276" w:lineRule="auto"/>
              <w:ind w:right="240"/>
              <w:rPr>
                <w:rFonts w:eastAsia="Times New Roman"/>
              </w:rPr>
            </w:pPr>
            <w:r>
              <w:t>AIP</w:t>
            </w:r>
            <w:r>
              <w:t>数据查询结果</w:t>
            </w:r>
          </w:p>
        </w:tc>
      </w:tr>
      <w:tr w:rsidR="001A7D96" w14:paraId="31A4E28B"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D14C1CF" w14:textId="77777777" w:rsidR="001A7D96" w:rsidRDefault="001A7D96" w:rsidP="00D04CEC">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05BED22" w14:textId="33010E88" w:rsidR="001A7D96" w:rsidRDefault="001A7D96" w:rsidP="00D04CEC">
            <w:pPr>
              <w:pStyle w:val="12"/>
              <w:spacing w:line="276" w:lineRule="auto"/>
              <w:ind w:right="240" w:firstLineChars="0" w:firstLine="0"/>
              <w:rPr>
                <w:rFonts w:eastAsia="Times New Roman"/>
              </w:rPr>
            </w:pPr>
            <w:r w:rsidRPr="001A7D96">
              <w:rPr>
                <w:rFonts w:hint="eastAsia"/>
              </w:rPr>
              <w:t>支持按机场、航路等条件进行查询</w:t>
            </w:r>
          </w:p>
        </w:tc>
      </w:tr>
    </w:tbl>
    <w:p w14:paraId="43D135FE" w14:textId="2FDD8ED1" w:rsidR="001A7D96" w:rsidRDefault="001A7D96" w:rsidP="001A7D96">
      <w:pPr>
        <w:pStyle w:val="2"/>
        <w:numPr>
          <w:ilvl w:val="1"/>
          <w:numId w:val="3"/>
        </w:numPr>
        <w:rPr>
          <w:rFonts w:ascii="Times New Roman" w:hAnsi="Times New Roman"/>
        </w:rPr>
      </w:pPr>
      <w:bookmarkStart w:id="45" w:name="_Toc225784772"/>
      <w:r w:rsidRPr="001A7D96">
        <w:rPr>
          <w:rFonts w:hint="eastAsia"/>
        </w:rPr>
        <w:t>用户管理模块（</w:t>
      </w:r>
      <w:r w:rsidRPr="001A7D96">
        <w:rPr>
          <w:rFonts w:hint="eastAsia"/>
        </w:rPr>
        <w:t>A5USR</w:t>
      </w:r>
      <w:r w:rsidRPr="001A7D96">
        <w:rPr>
          <w:rFonts w:hint="eastAsia"/>
        </w:rPr>
        <w:t>）</w:t>
      </w:r>
      <w:bookmarkEnd w:id="45"/>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992"/>
        <w:gridCol w:w="1843"/>
        <w:gridCol w:w="1701"/>
        <w:gridCol w:w="2835"/>
        <w:gridCol w:w="1949"/>
      </w:tblGrid>
      <w:tr w:rsidR="001A7D96" w14:paraId="492F708E" w14:textId="77777777" w:rsidTr="00D04CEC">
        <w:tc>
          <w:tcPr>
            <w:tcW w:w="1526" w:type="dxa"/>
            <w:gridSpan w:val="2"/>
            <w:shd w:val="clear" w:color="auto" w:fill="BFBFBF"/>
          </w:tcPr>
          <w:p w14:paraId="3968E79F" w14:textId="77777777" w:rsidR="001A7D96" w:rsidRDefault="001A7D96" w:rsidP="00D04CEC">
            <w:pPr>
              <w:jc w:val="center"/>
              <w:rPr>
                <w:b/>
              </w:rPr>
            </w:pPr>
            <w:r>
              <w:rPr>
                <w:rFonts w:hint="eastAsia"/>
                <w:b/>
              </w:rPr>
              <w:t>模块名称</w:t>
            </w:r>
          </w:p>
        </w:tc>
        <w:tc>
          <w:tcPr>
            <w:tcW w:w="8328" w:type="dxa"/>
            <w:gridSpan w:val="4"/>
          </w:tcPr>
          <w:p w14:paraId="088AA02C" w14:textId="4F826FA8" w:rsidR="001A7D96" w:rsidRDefault="001A7D96" w:rsidP="00D04CEC">
            <w:r>
              <w:t>用户管理模块</w:t>
            </w:r>
          </w:p>
        </w:tc>
      </w:tr>
      <w:tr w:rsidR="001A7D96" w14:paraId="4A95D2B1" w14:textId="77777777" w:rsidTr="00D04CEC">
        <w:tc>
          <w:tcPr>
            <w:tcW w:w="1526" w:type="dxa"/>
            <w:gridSpan w:val="2"/>
            <w:shd w:val="clear" w:color="auto" w:fill="BFBFBF"/>
          </w:tcPr>
          <w:p w14:paraId="3BFDD6BF" w14:textId="77777777" w:rsidR="001A7D96" w:rsidRDefault="001A7D96" w:rsidP="00D04CEC">
            <w:pPr>
              <w:jc w:val="center"/>
              <w:rPr>
                <w:b/>
              </w:rPr>
            </w:pPr>
            <w:r>
              <w:rPr>
                <w:rFonts w:hint="eastAsia"/>
                <w:b/>
              </w:rPr>
              <w:t>模块简介</w:t>
            </w:r>
          </w:p>
        </w:tc>
        <w:tc>
          <w:tcPr>
            <w:tcW w:w="8328" w:type="dxa"/>
            <w:gridSpan w:val="4"/>
          </w:tcPr>
          <w:p w14:paraId="14242B17" w14:textId="682867BE" w:rsidR="001A7D96" w:rsidRDefault="001A7D96" w:rsidP="00D04CEC">
            <w:r w:rsidRPr="001A7D96">
              <w:rPr>
                <w:rFonts w:hint="eastAsia"/>
              </w:rPr>
              <w:t>负责系统用户的身份管理与权限控制，实现用户注册、登录及权限分配等功能，是系统安全性的重要保障。</w:t>
            </w:r>
          </w:p>
        </w:tc>
      </w:tr>
      <w:tr w:rsidR="001A7D96" w14:paraId="2C8ADEE3" w14:textId="77777777" w:rsidTr="00D04CEC">
        <w:tc>
          <w:tcPr>
            <w:tcW w:w="9854" w:type="dxa"/>
            <w:gridSpan w:val="6"/>
            <w:shd w:val="clear" w:color="auto" w:fill="BFBFBF"/>
          </w:tcPr>
          <w:p w14:paraId="70C0B91F" w14:textId="77777777" w:rsidR="001A7D96" w:rsidRDefault="001A7D96" w:rsidP="00D04CEC">
            <w:pPr>
              <w:jc w:val="center"/>
              <w:rPr>
                <w:b/>
              </w:rPr>
            </w:pPr>
            <w:r>
              <w:rPr>
                <w:rFonts w:hint="eastAsia"/>
                <w:b/>
              </w:rPr>
              <w:t>模块功能列表</w:t>
            </w:r>
          </w:p>
        </w:tc>
      </w:tr>
      <w:tr w:rsidR="001A7D96" w14:paraId="1BA0CE07" w14:textId="77777777" w:rsidTr="00D04CEC">
        <w:tc>
          <w:tcPr>
            <w:tcW w:w="534" w:type="dxa"/>
            <w:vMerge w:val="restart"/>
            <w:shd w:val="clear" w:color="auto" w:fill="BFBFBF"/>
            <w:vAlign w:val="center"/>
          </w:tcPr>
          <w:p w14:paraId="6695716B" w14:textId="77777777" w:rsidR="001A7D96" w:rsidRDefault="001A7D96" w:rsidP="00D04CEC">
            <w:pPr>
              <w:jc w:val="center"/>
              <w:rPr>
                <w:b/>
              </w:rPr>
            </w:pPr>
            <w:r>
              <w:rPr>
                <w:rFonts w:hint="eastAsia"/>
                <w:b/>
              </w:rPr>
              <w:t>序号</w:t>
            </w:r>
          </w:p>
        </w:tc>
        <w:tc>
          <w:tcPr>
            <w:tcW w:w="4536" w:type="dxa"/>
            <w:gridSpan w:val="3"/>
            <w:shd w:val="clear" w:color="auto" w:fill="BFBFBF"/>
            <w:vAlign w:val="center"/>
          </w:tcPr>
          <w:p w14:paraId="0E2D169A" w14:textId="77777777" w:rsidR="001A7D96" w:rsidRDefault="001A7D96" w:rsidP="00D04CEC">
            <w:pPr>
              <w:jc w:val="center"/>
              <w:rPr>
                <w:b/>
              </w:rPr>
            </w:pPr>
            <w:r>
              <w:rPr>
                <w:rFonts w:hint="eastAsia"/>
                <w:b/>
              </w:rPr>
              <w:t>一级功能</w:t>
            </w:r>
          </w:p>
        </w:tc>
        <w:tc>
          <w:tcPr>
            <w:tcW w:w="4784" w:type="dxa"/>
            <w:gridSpan w:val="2"/>
            <w:shd w:val="clear" w:color="auto" w:fill="BFBFBF"/>
            <w:vAlign w:val="center"/>
          </w:tcPr>
          <w:p w14:paraId="72C8C7AB" w14:textId="77777777" w:rsidR="001A7D96" w:rsidRDefault="001A7D96" w:rsidP="00D04CEC">
            <w:pPr>
              <w:jc w:val="center"/>
              <w:rPr>
                <w:b/>
              </w:rPr>
            </w:pPr>
            <w:r>
              <w:rPr>
                <w:rFonts w:hint="eastAsia"/>
                <w:b/>
              </w:rPr>
              <w:t>二级功能</w:t>
            </w:r>
          </w:p>
        </w:tc>
      </w:tr>
      <w:tr w:rsidR="001A7D96" w14:paraId="459BF364" w14:textId="77777777" w:rsidTr="00D04CEC">
        <w:tc>
          <w:tcPr>
            <w:tcW w:w="534" w:type="dxa"/>
            <w:vMerge/>
            <w:shd w:val="clear" w:color="auto" w:fill="BFBFBF"/>
            <w:vAlign w:val="center"/>
          </w:tcPr>
          <w:p w14:paraId="030CB365" w14:textId="77777777" w:rsidR="001A7D96" w:rsidRDefault="001A7D96" w:rsidP="00D04CEC">
            <w:pPr>
              <w:jc w:val="center"/>
              <w:rPr>
                <w:b/>
              </w:rPr>
            </w:pPr>
          </w:p>
        </w:tc>
        <w:tc>
          <w:tcPr>
            <w:tcW w:w="2835" w:type="dxa"/>
            <w:gridSpan w:val="2"/>
            <w:shd w:val="clear" w:color="auto" w:fill="BFBFBF"/>
            <w:vAlign w:val="center"/>
          </w:tcPr>
          <w:p w14:paraId="194ADCCC" w14:textId="77777777" w:rsidR="001A7D96" w:rsidRDefault="001A7D96" w:rsidP="00D04CEC">
            <w:pPr>
              <w:jc w:val="center"/>
              <w:rPr>
                <w:b/>
              </w:rPr>
            </w:pPr>
            <w:r>
              <w:rPr>
                <w:rFonts w:hint="eastAsia"/>
                <w:b/>
              </w:rPr>
              <w:t>功能名称</w:t>
            </w:r>
          </w:p>
        </w:tc>
        <w:tc>
          <w:tcPr>
            <w:tcW w:w="1701" w:type="dxa"/>
            <w:shd w:val="clear" w:color="auto" w:fill="BFBFBF"/>
            <w:vAlign w:val="center"/>
          </w:tcPr>
          <w:p w14:paraId="68052CF1" w14:textId="77777777" w:rsidR="001A7D96" w:rsidRDefault="001A7D96" w:rsidP="00D04CEC">
            <w:pPr>
              <w:jc w:val="center"/>
              <w:rPr>
                <w:b/>
              </w:rPr>
            </w:pPr>
            <w:r>
              <w:rPr>
                <w:rFonts w:hint="eastAsia"/>
                <w:b/>
              </w:rPr>
              <w:t>功能编号</w:t>
            </w:r>
          </w:p>
        </w:tc>
        <w:tc>
          <w:tcPr>
            <w:tcW w:w="2835" w:type="dxa"/>
            <w:shd w:val="clear" w:color="auto" w:fill="BFBFBF"/>
            <w:vAlign w:val="center"/>
          </w:tcPr>
          <w:p w14:paraId="2999F830" w14:textId="77777777" w:rsidR="001A7D96" w:rsidRDefault="001A7D96" w:rsidP="00D04CEC">
            <w:pPr>
              <w:jc w:val="center"/>
              <w:rPr>
                <w:b/>
              </w:rPr>
            </w:pPr>
            <w:r>
              <w:rPr>
                <w:rFonts w:hint="eastAsia"/>
                <w:b/>
              </w:rPr>
              <w:t>功能名称</w:t>
            </w:r>
          </w:p>
        </w:tc>
        <w:tc>
          <w:tcPr>
            <w:tcW w:w="1949" w:type="dxa"/>
            <w:shd w:val="clear" w:color="auto" w:fill="BFBFBF"/>
            <w:vAlign w:val="center"/>
          </w:tcPr>
          <w:p w14:paraId="12D30CBA" w14:textId="77777777" w:rsidR="001A7D96" w:rsidRDefault="001A7D96" w:rsidP="00D04CEC">
            <w:pPr>
              <w:jc w:val="center"/>
              <w:rPr>
                <w:b/>
              </w:rPr>
            </w:pPr>
            <w:r>
              <w:rPr>
                <w:rFonts w:hint="eastAsia"/>
                <w:b/>
              </w:rPr>
              <w:t>功能编号</w:t>
            </w:r>
          </w:p>
        </w:tc>
      </w:tr>
      <w:tr w:rsidR="001A7D96" w14:paraId="1B81811D" w14:textId="77777777" w:rsidTr="00D04CEC">
        <w:tc>
          <w:tcPr>
            <w:tcW w:w="534" w:type="dxa"/>
            <w:vMerge w:val="restart"/>
            <w:vAlign w:val="center"/>
          </w:tcPr>
          <w:p w14:paraId="0AD52989" w14:textId="77777777" w:rsidR="001A7D96" w:rsidRDefault="001A7D96" w:rsidP="00D04CEC">
            <w:r>
              <w:t xml:space="preserve"> 1</w:t>
            </w:r>
          </w:p>
        </w:tc>
        <w:tc>
          <w:tcPr>
            <w:tcW w:w="2835" w:type="dxa"/>
            <w:gridSpan w:val="2"/>
            <w:vMerge w:val="restart"/>
            <w:vAlign w:val="center"/>
          </w:tcPr>
          <w:p w14:paraId="2EA716F5" w14:textId="77777777" w:rsidR="001A7D96" w:rsidRPr="0008761C" w:rsidRDefault="001A7D96" w:rsidP="00D04CEC">
            <w:pPr>
              <w:widowControl/>
              <w:jc w:val="center"/>
              <w:rPr>
                <w:rFonts w:ascii="宋体" w:hAnsi="宋体" w:cs="宋体"/>
                <w:vanish/>
                <w:kern w:val="0"/>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A7D96" w:rsidRPr="0008761C" w14:paraId="39C116E6" w14:textId="77777777" w:rsidTr="00D04CEC">
              <w:trPr>
                <w:tblCellSpacing w:w="15" w:type="dxa"/>
              </w:trPr>
              <w:tc>
                <w:tcPr>
                  <w:tcW w:w="36" w:type="dxa"/>
                  <w:vAlign w:val="center"/>
                  <w:hideMark/>
                </w:tcPr>
                <w:p w14:paraId="5B287298" w14:textId="77777777" w:rsidR="001A7D96" w:rsidRPr="0008761C" w:rsidRDefault="001A7D96" w:rsidP="00D04CEC">
                  <w:pPr>
                    <w:widowControl/>
                    <w:jc w:val="center"/>
                    <w:rPr>
                      <w:rFonts w:ascii="宋体" w:hAnsi="宋体" w:cs="宋体"/>
                      <w:kern w:val="0"/>
                      <w:sz w:val="24"/>
                      <w:szCs w:val="24"/>
                    </w:rPr>
                  </w:pPr>
                </w:p>
              </w:tc>
            </w:tr>
          </w:tbl>
          <w:p w14:paraId="3F983BB0" w14:textId="27D47773" w:rsidR="001A7D96" w:rsidRDefault="001A7D96" w:rsidP="00D04CEC">
            <w:pPr>
              <w:jc w:val="center"/>
            </w:pPr>
            <w:r>
              <w:t>用户认证管理</w:t>
            </w:r>
          </w:p>
        </w:tc>
        <w:tc>
          <w:tcPr>
            <w:tcW w:w="1701" w:type="dxa"/>
            <w:vMerge w:val="restart"/>
            <w:vAlign w:val="center"/>
          </w:tcPr>
          <w:p w14:paraId="4E36A960" w14:textId="00EF73C0" w:rsidR="001A7D96" w:rsidRDefault="001A7D96" w:rsidP="00D04CEC">
            <w:pPr>
              <w:jc w:val="center"/>
            </w:pPr>
            <w:r>
              <w:t>A5USR01</w:t>
            </w:r>
          </w:p>
        </w:tc>
        <w:tc>
          <w:tcPr>
            <w:tcW w:w="2835" w:type="dxa"/>
            <w:vAlign w:val="center"/>
          </w:tcPr>
          <w:p w14:paraId="220CAAEF" w14:textId="404E9B12" w:rsidR="001A7D96" w:rsidRDefault="001A7D96" w:rsidP="00D04CEC">
            <w:pPr>
              <w:jc w:val="center"/>
            </w:pPr>
            <w:r>
              <w:t>用户注册</w:t>
            </w:r>
          </w:p>
        </w:tc>
        <w:tc>
          <w:tcPr>
            <w:tcW w:w="1949" w:type="dxa"/>
            <w:vAlign w:val="center"/>
          </w:tcPr>
          <w:p w14:paraId="5B064B3E" w14:textId="70A021C3" w:rsidR="001A7D96" w:rsidRDefault="001A7D96" w:rsidP="00D04CEC">
            <w:pPr>
              <w:jc w:val="center"/>
            </w:pPr>
            <w:r>
              <w:t>A5USR0101</w:t>
            </w:r>
          </w:p>
        </w:tc>
      </w:tr>
      <w:tr w:rsidR="001A7D96" w14:paraId="04F6B38B" w14:textId="77777777" w:rsidTr="00D04CEC">
        <w:tc>
          <w:tcPr>
            <w:tcW w:w="534" w:type="dxa"/>
            <w:vMerge/>
            <w:vAlign w:val="center"/>
          </w:tcPr>
          <w:p w14:paraId="5242E51D" w14:textId="77777777" w:rsidR="001A7D96" w:rsidRDefault="001A7D96" w:rsidP="00D04CEC">
            <w:pPr>
              <w:jc w:val="center"/>
            </w:pPr>
          </w:p>
        </w:tc>
        <w:tc>
          <w:tcPr>
            <w:tcW w:w="2835" w:type="dxa"/>
            <w:gridSpan w:val="2"/>
            <w:vMerge/>
            <w:vAlign w:val="center"/>
          </w:tcPr>
          <w:p w14:paraId="6B5C707C" w14:textId="77777777" w:rsidR="001A7D96" w:rsidRDefault="001A7D96" w:rsidP="00D04CEC">
            <w:pPr>
              <w:jc w:val="center"/>
            </w:pPr>
          </w:p>
        </w:tc>
        <w:tc>
          <w:tcPr>
            <w:tcW w:w="1701" w:type="dxa"/>
            <w:vMerge/>
            <w:vAlign w:val="center"/>
          </w:tcPr>
          <w:p w14:paraId="545434EA" w14:textId="77777777" w:rsidR="001A7D96" w:rsidRDefault="001A7D96" w:rsidP="00D04CEC">
            <w:pPr>
              <w:jc w:val="center"/>
            </w:pPr>
          </w:p>
        </w:tc>
        <w:tc>
          <w:tcPr>
            <w:tcW w:w="2835" w:type="dxa"/>
            <w:vAlign w:val="center"/>
          </w:tcPr>
          <w:p w14:paraId="3D7ED631" w14:textId="47136C74" w:rsidR="001A7D96" w:rsidRDefault="001A7D96" w:rsidP="00D04CEC">
            <w:pPr>
              <w:jc w:val="center"/>
            </w:pPr>
            <w:r>
              <w:t>用户登录</w:t>
            </w:r>
          </w:p>
        </w:tc>
        <w:tc>
          <w:tcPr>
            <w:tcW w:w="1949" w:type="dxa"/>
            <w:vAlign w:val="center"/>
          </w:tcPr>
          <w:p w14:paraId="45EBDFD4" w14:textId="6445DF3F" w:rsidR="001A7D96" w:rsidRDefault="001A7D96" w:rsidP="00D04CEC">
            <w:pPr>
              <w:jc w:val="center"/>
            </w:pPr>
            <w:r>
              <w:t>A5USR0102</w:t>
            </w:r>
          </w:p>
        </w:tc>
      </w:tr>
      <w:tr w:rsidR="001A7D96" w14:paraId="2A9D80B2" w14:textId="77777777" w:rsidTr="00D04CEC">
        <w:tc>
          <w:tcPr>
            <w:tcW w:w="534" w:type="dxa"/>
            <w:vAlign w:val="center"/>
          </w:tcPr>
          <w:p w14:paraId="6F7EA792" w14:textId="775EEA54" w:rsidR="001A7D96" w:rsidRDefault="001A7D96" w:rsidP="00D04CEC">
            <w:pPr>
              <w:jc w:val="center"/>
            </w:pPr>
            <w:r>
              <w:rPr>
                <w:rFonts w:hint="eastAsia"/>
              </w:rPr>
              <w:t>2</w:t>
            </w:r>
          </w:p>
        </w:tc>
        <w:tc>
          <w:tcPr>
            <w:tcW w:w="2835" w:type="dxa"/>
            <w:gridSpan w:val="2"/>
            <w:vAlign w:val="center"/>
          </w:tcPr>
          <w:p w14:paraId="68EF80B3" w14:textId="214A799B" w:rsidR="001A7D96" w:rsidRDefault="001A7D96" w:rsidP="00D04CEC">
            <w:pPr>
              <w:jc w:val="center"/>
            </w:pPr>
            <w:r>
              <w:t>权限管理</w:t>
            </w:r>
          </w:p>
        </w:tc>
        <w:tc>
          <w:tcPr>
            <w:tcW w:w="1701" w:type="dxa"/>
            <w:vAlign w:val="center"/>
          </w:tcPr>
          <w:p w14:paraId="47294C30" w14:textId="13165AD5" w:rsidR="001A7D96" w:rsidRDefault="001A7D96" w:rsidP="00D04CEC">
            <w:pPr>
              <w:jc w:val="center"/>
            </w:pPr>
            <w:r>
              <w:t>A5USR02</w:t>
            </w:r>
          </w:p>
        </w:tc>
        <w:tc>
          <w:tcPr>
            <w:tcW w:w="2835" w:type="dxa"/>
            <w:vAlign w:val="center"/>
          </w:tcPr>
          <w:p w14:paraId="165C9C44" w14:textId="074DAEE0" w:rsidR="001A7D96" w:rsidRDefault="001A7D96" w:rsidP="00D04CEC">
            <w:pPr>
              <w:jc w:val="center"/>
            </w:pPr>
            <w:r>
              <w:rPr>
                <w:rFonts w:hint="eastAsia"/>
              </w:rPr>
              <w:t>权限分配</w:t>
            </w:r>
          </w:p>
        </w:tc>
        <w:tc>
          <w:tcPr>
            <w:tcW w:w="1949" w:type="dxa"/>
            <w:vAlign w:val="center"/>
          </w:tcPr>
          <w:p w14:paraId="79E39379" w14:textId="0C0D9951" w:rsidR="001A7D96" w:rsidRDefault="001A7D96" w:rsidP="00D04CEC">
            <w:pPr>
              <w:jc w:val="center"/>
            </w:pPr>
            <w:r>
              <w:t>A5USR0201</w:t>
            </w:r>
          </w:p>
        </w:tc>
      </w:tr>
    </w:tbl>
    <w:p w14:paraId="75B6BEE9" w14:textId="434A2E25" w:rsidR="00000F85" w:rsidRPr="00000F85" w:rsidRDefault="00000F85" w:rsidP="00000F85">
      <w:pPr>
        <w:pStyle w:val="3"/>
        <w:numPr>
          <w:ilvl w:val="2"/>
          <w:numId w:val="3"/>
        </w:numPr>
      </w:pPr>
      <w:bookmarkStart w:id="46" w:name="_Toc225784773"/>
      <w:r w:rsidRPr="00000F85">
        <w:rPr>
          <w:rFonts w:hint="eastAsia"/>
        </w:rPr>
        <w:t>用户认证管理（</w:t>
      </w:r>
      <w:r w:rsidRPr="00000F85">
        <w:rPr>
          <w:rFonts w:hint="eastAsia"/>
        </w:rPr>
        <w:t>A5USR01</w:t>
      </w:r>
      <w:r w:rsidRPr="00000F85">
        <w:rPr>
          <w:rFonts w:hint="eastAsia"/>
        </w:rPr>
        <w:t>）</w:t>
      </w:r>
      <w:bookmarkEnd w:id="46"/>
    </w:p>
    <w:p w14:paraId="7309AC0E" w14:textId="329CB46D" w:rsidR="00000F85" w:rsidRDefault="00000F85" w:rsidP="00000F85">
      <w:pPr>
        <w:pStyle w:val="4"/>
        <w:numPr>
          <w:ilvl w:val="3"/>
          <w:numId w:val="3"/>
        </w:numPr>
        <w:rPr>
          <w:rFonts w:eastAsia="Times New Roman"/>
        </w:rPr>
      </w:pPr>
      <w:r w:rsidRPr="00000F85">
        <w:rPr>
          <w:rFonts w:hint="eastAsia"/>
        </w:rPr>
        <w:t>用户注册（</w:t>
      </w:r>
      <w:r w:rsidRPr="00000F85">
        <w:rPr>
          <w:rFonts w:hint="eastAsia"/>
        </w:rPr>
        <w:t>A5USR0101</w:t>
      </w:r>
      <w:r w:rsidRPr="00000F85">
        <w:rPr>
          <w:rFonts w:hint="eastAsia"/>
        </w:rPr>
        <w:t>）</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000F85" w14:paraId="7EDAA8E5" w14:textId="77777777" w:rsidTr="00D04CEC">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51A86AD" w14:textId="77777777" w:rsidR="00000F85" w:rsidRDefault="00000F85"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75AD82C5" w14:textId="4BAD256A" w:rsidR="00000F85" w:rsidRDefault="00000F85" w:rsidP="00D04CEC">
            <w:pPr>
              <w:rPr>
                <w:rFonts w:eastAsia="Times New Roman"/>
              </w:rPr>
            </w:pPr>
            <w:r>
              <w:t>用户注册</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1C7EBD4C" w14:textId="77777777" w:rsidR="00000F85" w:rsidRDefault="00000F85" w:rsidP="00D04CEC">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4530DEA8" w14:textId="0883A6F6" w:rsidR="00000F85" w:rsidRDefault="00000F85" w:rsidP="00D04CEC">
            <w:pPr>
              <w:rPr>
                <w:rFonts w:eastAsia="Times New Roman"/>
              </w:rPr>
            </w:pPr>
            <w:r>
              <w:t>A5USR0101</w:t>
            </w:r>
          </w:p>
        </w:tc>
      </w:tr>
      <w:tr w:rsidR="00000F85" w14:paraId="68841914" w14:textId="77777777" w:rsidTr="00D04CEC">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58E5F8A" w14:textId="77777777" w:rsidR="00000F85" w:rsidRPr="00B25F2A" w:rsidRDefault="00000F85" w:rsidP="00D04CEC">
            <w:pPr>
              <w:pStyle w:val="a9"/>
              <w:pBdr>
                <w:bottom w:val="none" w:sz="0" w:space="0" w:color="auto"/>
              </w:pBdr>
              <w:tabs>
                <w:tab w:val="clear" w:pos="4153"/>
                <w:tab w:val="clear" w:pos="8306"/>
              </w:tabs>
              <w:snapToGrid/>
              <w:spacing w:line="276" w:lineRule="auto"/>
              <w:ind w:right="240"/>
              <w:rPr>
                <w:rFonts w:eastAsiaTheme="minorEastAsia"/>
                <w:b/>
                <w:sz w:val="21"/>
              </w:rPr>
            </w:pPr>
            <w:r>
              <w:rPr>
                <w:rFonts w:hint="eastAsia"/>
                <w:b/>
                <w:sz w:val="21"/>
              </w:rPr>
              <w:t xml:space="preserve"> </w:t>
            </w: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61F3FED5" w14:textId="45126D8A" w:rsidR="00000F85" w:rsidRDefault="00B83522" w:rsidP="00D04CEC">
            <w:pPr>
              <w:spacing w:line="276" w:lineRule="auto"/>
              <w:ind w:right="240"/>
              <w:rPr>
                <w:rFonts w:eastAsia="Times New Roman"/>
              </w:rPr>
            </w:pPr>
            <w:r w:rsidRPr="00B83522">
              <w:rPr>
                <w:rFonts w:hint="eastAsia"/>
              </w:rPr>
              <w:t>系统应支持新用户注册功能，用户通过填写用户名、密码等基本信息完成注册，并将用户信息存储至数据库。</w:t>
            </w:r>
          </w:p>
        </w:tc>
      </w:tr>
      <w:tr w:rsidR="00000F85" w14:paraId="4AD32935" w14:textId="77777777" w:rsidTr="00D04CEC">
        <w:trPr>
          <w:trHeight w:val="26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EC2FD17" w14:textId="77777777" w:rsidR="00000F85" w:rsidRDefault="00000F85"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974399E" w14:textId="5B934B20" w:rsidR="00000F85" w:rsidRDefault="00B83522" w:rsidP="00D04CEC">
            <w:pPr>
              <w:spacing w:line="276" w:lineRule="auto"/>
              <w:ind w:right="240"/>
              <w:rPr>
                <w:rFonts w:eastAsia="Times New Roman"/>
              </w:rPr>
            </w:pPr>
            <w:r>
              <w:t>普通用户</w:t>
            </w:r>
          </w:p>
        </w:tc>
      </w:tr>
      <w:tr w:rsidR="00000F85" w14:paraId="0FEC7D4B"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1E0A2AF" w14:textId="77777777" w:rsidR="00000F85" w:rsidRDefault="00000F85" w:rsidP="00D04CEC">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1CDD18A" w14:textId="4488BF53" w:rsidR="00000F85" w:rsidRDefault="00B83522" w:rsidP="00D04CEC">
            <w:pPr>
              <w:spacing w:line="276" w:lineRule="auto"/>
              <w:ind w:right="240"/>
              <w:rPr>
                <w:rFonts w:eastAsia="Times New Roman"/>
              </w:rPr>
            </w:pPr>
            <w:r>
              <w:t>用户名、密码等注册信息</w:t>
            </w:r>
          </w:p>
        </w:tc>
      </w:tr>
      <w:tr w:rsidR="00000F85" w14:paraId="647FD2F8" w14:textId="77777777" w:rsidTr="00D04CEC">
        <w:trPr>
          <w:trHeight w:val="232"/>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E8F57C5" w14:textId="77777777" w:rsidR="00000F85" w:rsidRDefault="00000F85" w:rsidP="00D04CEC">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5C27233D" w14:textId="7CD51FAD" w:rsidR="00000F85" w:rsidRDefault="00B83522" w:rsidP="00D04CEC">
            <w:pPr>
              <w:spacing w:line="276" w:lineRule="auto"/>
              <w:ind w:right="240"/>
              <w:rPr>
                <w:rFonts w:eastAsia="Times New Roman"/>
              </w:rPr>
            </w:pPr>
            <w:r>
              <w:t>用户填写注册信息</w:t>
            </w:r>
            <w:r w:rsidR="00000F85">
              <w:rPr>
                <w:rFonts w:hint="eastAsia"/>
              </w:rPr>
              <w:t>→</w:t>
            </w:r>
            <w:r>
              <w:t>系统进行数据校验</w:t>
            </w:r>
            <w:r w:rsidR="00000F85">
              <w:rPr>
                <w:rFonts w:hint="eastAsia"/>
              </w:rPr>
              <w:t>→</w:t>
            </w:r>
            <w:r w:rsidR="00175E49">
              <w:rPr>
                <w:rFonts w:hint="eastAsia"/>
              </w:rPr>
              <w:t>信息</w:t>
            </w:r>
            <w:r w:rsidR="00000F85" w:rsidRPr="001A7D96">
              <w:rPr>
                <w:rFonts w:hint="eastAsia"/>
              </w:rPr>
              <w:t>存储至数据库</w:t>
            </w:r>
            <w:r w:rsidR="00000F85">
              <w:rPr>
                <w:rFonts w:hint="eastAsia"/>
              </w:rPr>
              <w:t>→</w:t>
            </w:r>
            <w:r w:rsidR="00175E49">
              <w:t>返回注册结果</w:t>
            </w:r>
          </w:p>
        </w:tc>
      </w:tr>
      <w:tr w:rsidR="00000F85" w14:paraId="685115B4" w14:textId="77777777" w:rsidTr="00D04CEC">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6CD5EF2" w14:textId="77777777" w:rsidR="00000F85" w:rsidRDefault="00000F85" w:rsidP="00D04CEC">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5FC01E23" w14:textId="1303109E" w:rsidR="00000F85" w:rsidRDefault="00175E49" w:rsidP="00D04CEC">
            <w:pPr>
              <w:pStyle w:val="12"/>
              <w:spacing w:line="276" w:lineRule="auto"/>
              <w:ind w:right="240" w:firstLineChars="0" w:firstLine="0"/>
              <w:rPr>
                <w:rFonts w:eastAsia="Times New Roman"/>
              </w:rPr>
            </w:pPr>
            <w:r>
              <w:t>当用户名重复或输入不合法时，应提示用户重新输入</w:t>
            </w:r>
          </w:p>
        </w:tc>
      </w:tr>
      <w:tr w:rsidR="00000F85" w14:paraId="18C7F308"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9BA974D" w14:textId="77777777" w:rsidR="00000F85" w:rsidRDefault="00000F85" w:rsidP="00D04CEC">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564B1094" w14:textId="2EC5E898" w:rsidR="00000F85" w:rsidRDefault="00175E49" w:rsidP="00D04CEC">
            <w:pPr>
              <w:spacing w:line="276" w:lineRule="auto"/>
              <w:ind w:right="240"/>
              <w:rPr>
                <w:rFonts w:eastAsia="Times New Roman"/>
              </w:rPr>
            </w:pPr>
            <w:r>
              <w:t>注册结果（成功或失败提示）</w:t>
            </w:r>
          </w:p>
        </w:tc>
      </w:tr>
      <w:tr w:rsidR="00000F85" w14:paraId="226133D8"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9C337A6" w14:textId="77777777" w:rsidR="00000F85" w:rsidRDefault="00000F85" w:rsidP="00D04CEC">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613AA88E" w14:textId="76E475A3" w:rsidR="00000F85" w:rsidRDefault="00175E49" w:rsidP="00D04CEC">
            <w:pPr>
              <w:pStyle w:val="12"/>
              <w:spacing w:line="276" w:lineRule="auto"/>
              <w:ind w:right="240" w:firstLineChars="0" w:firstLine="0"/>
              <w:rPr>
                <w:rFonts w:eastAsia="Times New Roman"/>
              </w:rPr>
            </w:pPr>
            <w:r>
              <w:t>密码需进行加密存储</w:t>
            </w:r>
          </w:p>
        </w:tc>
      </w:tr>
    </w:tbl>
    <w:p w14:paraId="299410FC" w14:textId="6716155F" w:rsidR="00175E49" w:rsidRDefault="00175E49" w:rsidP="00175E49">
      <w:pPr>
        <w:pStyle w:val="4"/>
        <w:numPr>
          <w:ilvl w:val="3"/>
          <w:numId w:val="3"/>
        </w:numPr>
        <w:rPr>
          <w:rFonts w:eastAsia="Times New Roman"/>
        </w:rPr>
      </w:pPr>
      <w:r w:rsidRPr="00175E49">
        <w:rPr>
          <w:rFonts w:hint="eastAsia"/>
        </w:rPr>
        <w:t>用户登录（</w:t>
      </w:r>
      <w:r w:rsidRPr="00175E49">
        <w:rPr>
          <w:rFonts w:hint="eastAsia"/>
        </w:rPr>
        <w:t>A5USR0102</w:t>
      </w:r>
      <w:r w:rsidRPr="00175E49">
        <w:rPr>
          <w:rFonts w:hint="eastAsia"/>
        </w:rPr>
        <w:t>）</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175E49" w14:paraId="72B6E9AF" w14:textId="77777777" w:rsidTr="00D04CEC">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05C4C1E" w14:textId="77777777" w:rsidR="00175E49" w:rsidRDefault="00175E49"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5FE0FA0E" w14:textId="1FAA7BF4" w:rsidR="00175E49" w:rsidRDefault="00175E49" w:rsidP="00D04CEC">
            <w:pPr>
              <w:rPr>
                <w:rFonts w:eastAsia="Times New Roman"/>
              </w:rPr>
            </w:pPr>
            <w:r>
              <w:t>用户登录</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54E5DF26" w14:textId="77777777" w:rsidR="00175E49" w:rsidRDefault="00175E49" w:rsidP="00D04CEC">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11AE9C82" w14:textId="3540F28A" w:rsidR="00175E49" w:rsidRDefault="00175E49" w:rsidP="00D04CEC">
            <w:pPr>
              <w:rPr>
                <w:rFonts w:eastAsia="Times New Roman"/>
              </w:rPr>
            </w:pPr>
            <w:r>
              <w:t>A5USR0102</w:t>
            </w:r>
          </w:p>
        </w:tc>
      </w:tr>
      <w:tr w:rsidR="00175E49" w14:paraId="349C897D" w14:textId="77777777" w:rsidTr="00D04CEC">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E2FE332" w14:textId="77777777" w:rsidR="00175E49" w:rsidRPr="00B25F2A" w:rsidRDefault="00175E49" w:rsidP="00D04CEC">
            <w:pPr>
              <w:pStyle w:val="a9"/>
              <w:pBdr>
                <w:bottom w:val="none" w:sz="0" w:space="0" w:color="auto"/>
              </w:pBdr>
              <w:tabs>
                <w:tab w:val="clear" w:pos="4153"/>
                <w:tab w:val="clear" w:pos="8306"/>
              </w:tabs>
              <w:snapToGrid/>
              <w:spacing w:line="276" w:lineRule="auto"/>
              <w:ind w:right="240"/>
              <w:rPr>
                <w:rFonts w:eastAsiaTheme="minorEastAsia"/>
                <w:b/>
                <w:sz w:val="21"/>
              </w:rPr>
            </w:pPr>
            <w:r>
              <w:rPr>
                <w:rFonts w:hint="eastAsia"/>
                <w:b/>
                <w:sz w:val="21"/>
              </w:rPr>
              <w:t xml:space="preserve"> </w:t>
            </w: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3E2BE27C" w14:textId="76C34612" w:rsidR="00175E49" w:rsidRDefault="00175E49" w:rsidP="00D04CEC">
            <w:pPr>
              <w:spacing w:line="276" w:lineRule="auto"/>
              <w:ind w:right="240"/>
              <w:rPr>
                <w:rFonts w:eastAsia="Times New Roman"/>
              </w:rPr>
            </w:pPr>
            <w:r w:rsidRPr="00175E49">
              <w:rPr>
                <w:rFonts w:hint="eastAsia"/>
              </w:rPr>
              <w:t>系统应支持用户登录功能，通过验证用户名与密码实现身份认证，并建立用户会话。</w:t>
            </w:r>
          </w:p>
        </w:tc>
      </w:tr>
      <w:tr w:rsidR="00175E49" w14:paraId="39A8C1BB" w14:textId="77777777" w:rsidTr="00D04CEC">
        <w:trPr>
          <w:trHeight w:val="26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4533D19" w14:textId="77777777" w:rsidR="00175E49" w:rsidRDefault="00175E49"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385BED3B" w14:textId="199F609F" w:rsidR="00175E49" w:rsidRDefault="00175E49" w:rsidP="00D04CEC">
            <w:pPr>
              <w:spacing w:line="276" w:lineRule="auto"/>
              <w:ind w:right="240"/>
              <w:rPr>
                <w:rFonts w:eastAsia="Times New Roman"/>
              </w:rPr>
            </w:pPr>
            <w:r>
              <w:t>普通用户、管理员</w:t>
            </w:r>
          </w:p>
        </w:tc>
      </w:tr>
      <w:tr w:rsidR="00175E49" w14:paraId="5C3627DA"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A1CFFD9" w14:textId="77777777" w:rsidR="00175E49" w:rsidRDefault="00175E49" w:rsidP="00D04CEC">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658FE44C" w14:textId="08E041F2" w:rsidR="00175E49" w:rsidRDefault="00175E49" w:rsidP="00D04CEC">
            <w:pPr>
              <w:spacing w:line="276" w:lineRule="auto"/>
              <w:ind w:right="240"/>
              <w:rPr>
                <w:rFonts w:eastAsia="Times New Roman"/>
              </w:rPr>
            </w:pPr>
            <w:r>
              <w:t>用户名、密码</w:t>
            </w:r>
          </w:p>
        </w:tc>
      </w:tr>
      <w:tr w:rsidR="00175E49" w14:paraId="00C8177A" w14:textId="77777777" w:rsidTr="00D04CEC">
        <w:trPr>
          <w:trHeight w:val="232"/>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4A3B3C8" w14:textId="77777777" w:rsidR="00175E49" w:rsidRDefault="00175E49" w:rsidP="00D04CEC">
            <w:pPr>
              <w:spacing w:line="276" w:lineRule="auto"/>
              <w:ind w:left="240" w:right="240"/>
              <w:jc w:val="center"/>
              <w:rPr>
                <w:rFonts w:eastAsia="Times New Roman"/>
                <w:b/>
              </w:rPr>
            </w:pPr>
            <w:r>
              <w:rPr>
                <w:rFonts w:hint="eastAsia"/>
                <w:b/>
              </w:rPr>
              <w:lastRenderedPageBreak/>
              <w:t>操作序列</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3734D47A" w14:textId="17975207" w:rsidR="00175E49" w:rsidRDefault="00175E49" w:rsidP="00D04CEC">
            <w:pPr>
              <w:spacing w:line="276" w:lineRule="auto"/>
              <w:ind w:right="240"/>
              <w:rPr>
                <w:rFonts w:eastAsia="Times New Roman"/>
              </w:rPr>
            </w:pPr>
            <w:r w:rsidRPr="00175E49">
              <w:rPr>
                <w:rFonts w:hint="eastAsia"/>
              </w:rPr>
              <w:t>用户输入登录信息</w:t>
            </w:r>
            <w:r>
              <w:rPr>
                <w:rFonts w:hint="eastAsia"/>
              </w:rPr>
              <w:t>→</w:t>
            </w:r>
            <w:r>
              <w:t>系统进行身份验证</w:t>
            </w:r>
            <w:r>
              <w:rPr>
                <w:rFonts w:hint="eastAsia"/>
              </w:rPr>
              <w:t>→</w:t>
            </w:r>
            <w:r>
              <w:t>验证通过后生成会话或令牌</w:t>
            </w:r>
            <w:r>
              <w:rPr>
                <w:rFonts w:hint="eastAsia"/>
              </w:rPr>
              <w:t>→</w:t>
            </w:r>
            <w:r>
              <w:t>返回登录结果</w:t>
            </w:r>
          </w:p>
        </w:tc>
      </w:tr>
      <w:tr w:rsidR="00175E49" w14:paraId="1143A62A" w14:textId="77777777" w:rsidTr="00D04CEC">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7395DEB" w14:textId="77777777" w:rsidR="00175E49" w:rsidRDefault="00175E49" w:rsidP="00D04CEC">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ED4B580" w14:textId="1D8D3086" w:rsidR="00175E49" w:rsidRDefault="00175E49" w:rsidP="00D04CEC">
            <w:pPr>
              <w:pStyle w:val="12"/>
              <w:spacing w:line="276" w:lineRule="auto"/>
              <w:ind w:right="240" w:firstLineChars="0" w:firstLine="0"/>
              <w:rPr>
                <w:rFonts w:eastAsia="Times New Roman"/>
              </w:rPr>
            </w:pPr>
            <w:r>
              <w:t>当认证失败时，应提示错误信息</w:t>
            </w:r>
          </w:p>
        </w:tc>
      </w:tr>
      <w:tr w:rsidR="00175E49" w14:paraId="5C0C0B23"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B4A4CFE" w14:textId="77777777" w:rsidR="00175E49" w:rsidRDefault="00175E49" w:rsidP="00D04CEC">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C78A985" w14:textId="5786C94F" w:rsidR="00175E49" w:rsidRDefault="00175E49" w:rsidP="00D04CEC">
            <w:pPr>
              <w:spacing w:line="276" w:lineRule="auto"/>
              <w:ind w:right="240"/>
              <w:rPr>
                <w:rFonts w:eastAsia="Times New Roman"/>
              </w:rPr>
            </w:pPr>
            <w:r>
              <w:t>登录状态及用户信息</w:t>
            </w:r>
          </w:p>
        </w:tc>
      </w:tr>
      <w:tr w:rsidR="00175E49" w14:paraId="64532153"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51423EB" w14:textId="77777777" w:rsidR="00175E49" w:rsidRDefault="00175E49" w:rsidP="00D04CEC">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0B2BEEC" w14:textId="500BC862" w:rsidR="00175E49" w:rsidRDefault="009164B9" w:rsidP="00D04CEC">
            <w:pPr>
              <w:pStyle w:val="12"/>
              <w:spacing w:line="276" w:lineRule="auto"/>
              <w:ind w:right="240" w:firstLineChars="0" w:firstLine="0"/>
              <w:rPr>
                <w:rFonts w:eastAsia="Times New Roman"/>
              </w:rPr>
            </w:pPr>
            <w:r>
              <w:t>采用基于</w:t>
            </w:r>
            <w:r>
              <w:t>Token</w:t>
            </w:r>
            <w:r>
              <w:t>的身份认证机制</w:t>
            </w:r>
          </w:p>
        </w:tc>
      </w:tr>
    </w:tbl>
    <w:p w14:paraId="52EAB32D" w14:textId="37E06B83" w:rsidR="00175E49" w:rsidRPr="00000F85" w:rsidRDefault="00175E49" w:rsidP="00175E49">
      <w:pPr>
        <w:pStyle w:val="3"/>
        <w:numPr>
          <w:ilvl w:val="2"/>
          <w:numId w:val="3"/>
        </w:numPr>
      </w:pPr>
      <w:bookmarkStart w:id="47" w:name="_Toc225784774"/>
      <w:r w:rsidRPr="00175E49">
        <w:rPr>
          <w:rFonts w:hint="eastAsia"/>
        </w:rPr>
        <w:t>权限管理（</w:t>
      </w:r>
      <w:r w:rsidRPr="00175E49">
        <w:rPr>
          <w:rFonts w:hint="eastAsia"/>
        </w:rPr>
        <w:t>A5USR02</w:t>
      </w:r>
      <w:r w:rsidRPr="00175E49">
        <w:rPr>
          <w:rFonts w:hint="eastAsia"/>
        </w:rPr>
        <w:t>）</w:t>
      </w:r>
      <w:bookmarkEnd w:id="47"/>
    </w:p>
    <w:p w14:paraId="02663371" w14:textId="0FFFD86A" w:rsidR="00175E49" w:rsidRDefault="00175E49" w:rsidP="00175E49">
      <w:pPr>
        <w:pStyle w:val="4"/>
        <w:numPr>
          <w:ilvl w:val="3"/>
          <w:numId w:val="3"/>
        </w:numPr>
        <w:rPr>
          <w:rFonts w:eastAsia="Times New Roman"/>
        </w:rPr>
      </w:pPr>
      <w:r w:rsidRPr="00175E49">
        <w:rPr>
          <w:rFonts w:hint="eastAsia"/>
        </w:rPr>
        <w:t>权限分配（</w:t>
      </w:r>
      <w:r w:rsidRPr="00175E49">
        <w:rPr>
          <w:rFonts w:hint="eastAsia"/>
        </w:rPr>
        <w:t>A5USR0201</w:t>
      </w:r>
      <w:r w:rsidRPr="00175E49">
        <w:rPr>
          <w:rFonts w:hint="eastAsia"/>
        </w:rPr>
        <w:t>）</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175E49" w14:paraId="3B331668" w14:textId="77777777" w:rsidTr="00D04CEC">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5D0385D" w14:textId="77777777" w:rsidR="00175E49" w:rsidRDefault="00175E49"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400F181C" w14:textId="0A7E7B63" w:rsidR="00175E49" w:rsidRDefault="00175E49" w:rsidP="00D04CEC">
            <w:pPr>
              <w:rPr>
                <w:rFonts w:eastAsia="Times New Roman"/>
              </w:rPr>
            </w:pPr>
            <w:r>
              <w:t>权限分配</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1E1CD03A" w14:textId="77777777" w:rsidR="00175E49" w:rsidRDefault="00175E49" w:rsidP="00D04CEC">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526D03AE" w14:textId="088D284A" w:rsidR="00175E49" w:rsidRDefault="00175E49" w:rsidP="00D04CEC">
            <w:pPr>
              <w:rPr>
                <w:rFonts w:eastAsia="Times New Roman"/>
              </w:rPr>
            </w:pPr>
            <w:r>
              <w:t>A5USR0201</w:t>
            </w:r>
          </w:p>
        </w:tc>
      </w:tr>
      <w:tr w:rsidR="00175E49" w14:paraId="74163987" w14:textId="77777777" w:rsidTr="00D04CEC">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1EF78B6" w14:textId="77777777" w:rsidR="00175E49" w:rsidRPr="00B25F2A" w:rsidRDefault="00175E49" w:rsidP="00D04CEC">
            <w:pPr>
              <w:pStyle w:val="a9"/>
              <w:pBdr>
                <w:bottom w:val="none" w:sz="0" w:space="0" w:color="auto"/>
              </w:pBdr>
              <w:tabs>
                <w:tab w:val="clear" w:pos="4153"/>
                <w:tab w:val="clear" w:pos="8306"/>
              </w:tabs>
              <w:snapToGrid/>
              <w:spacing w:line="276" w:lineRule="auto"/>
              <w:ind w:right="240"/>
              <w:rPr>
                <w:rFonts w:eastAsiaTheme="minorEastAsia"/>
                <w:b/>
                <w:sz w:val="21"/>
              </w:rPr>
            </w:pPr>
            <w:r>
              <w:rPr>
                <w:rFonts w:hint="eastAsia"/>
                <w:b/>
                <w:sz w:val="21"/>
              </w:rPr>
              <w:t xml:space="preserve"> </w:t>
            </w: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AF6AB4B" w14:textId="1250E800" w:rsidR="00175E49" w:rsidRDefault="00175E49" w:rsidP="00D04CEC">
            <w:pPr>
              <w:spacing w:line="276" w:lineRule="auto"/>
              <w:ind w:right="240"/>
              <w:rPr>
                <w:rFonts w:eastAsia="Times New Roman"/>
              </w:rPr>
            </w:pPr>
            <w:r>
              <w:t>系统应根据用户角色（如管理员、普通用户）分配不同的操作权限，控制用户对数据的访问与修改范围。</w:t>
            </w:r>
          </w:p>
        </w:tc>
      </w:tr>
      <w:tr w:rsidR="00175E49" w14:paraId="28B5E35C" w14:textId="77777777" w:rsidTr="00D04CEC">
        <w:trPr>
          <w:trHeight w:val="26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3A9F5B8" w14:textId="77777777" w:rsidR="00175E49" w:rsidRDefault="00175E49"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7A44491D" w14:textId="45EF93BB" w:rsidR="00175E49" w:rsidRDefault="00175E49" w:rsidP="00D04CEC">
            <w:pPr>
              <w:spacing w:line="276" w:lineRule="auto"/>
              <w:ind w:right="240"/>
              <w:rPr>
                <w:rFonts w:eastAsia="Times New Roman"/>
              </w:rPr>
            </w:pPr>
            <w:r>
              <w:t>系统管理员</w:t>
            </w:r>
          </w:p>
        </w:tc>
      </w:tr>
      <w:tr w:rsidR="00175E49" w14:paraId="29A58B48"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4E003C8" w14:textId="77777777" w:rsidR="00175E49" w:rsidRDefault="00175E49" w:rsidP="00D04CEC">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0FDF4D0" w14:textId="701E2AD7" w:rsidR="00175E49" w:rsidRDefault="00175E49" w:rsidP="00D04CEC">
            <w:pPr>
              <w:spacing w:line="276" w:lineRule="auto"/>
              <w:ind w:right="240"/>
              <w:rPr>
                <w:rFonts w:eastAsia="Times New Roman"/>
              </w:rPr>
            </w:pPr>
            <w:r>
              <w:t>用户角色信息</w:t>
            </w:r>
          </w:p>
        </w:tc>
      </w:tr>
      <w:tr w:rsidR="00175E49" w14:paraId="5A8A4D49" w14:textId="77777777" w:rsidTr="00D04CEC">
        <w:trPr>
          <w:trHeight w:val="232"/>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EDD1A14" w14:textId="77777777" w:rsidR="00175E49" w:rsidRDefault="00175E49" w:rsidP="00D04CEC">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33E5D34" w14:textId="4EFBDB5D" w:rsidR="00175E49" w:rsidRDefault="00175E49" w:rsidP="00D04CEC">
            <w:pPr>
              <w:spacing w:line="276" w:lineRule="auto"/>
              <w:ind w:right="240"/>
              <w:rPr>
                <w:rFonts w:eastAsia="Times New Roman"/>
              </w:rPr>
            </w:pPr>
            <w:r>
              <w:t>管理员设置用户角色</w:t>
            </w:r>
            <w:r>
              <w:rPr>
                <w:rFonts w:hint="eastAsia"/>
              </w:rPr>
              <w:t>→</w:t>
            </w:r>
            <w:r>
              <w:t>系统根据角色分配权限</w:t>
            </w:r>
            <w:r>
              <w:rPr>
                <w:rFonts w:hint="eastAsia"/>
              </w:rPr>
              <w:t>→</w:t>
            </w:r>
            <w:r w:rsidRPr="00175E49">
              <w:rPr>
                <w:rFonts w:hint="eastAsia"/>
              </w:rPr>
              <w:t>用户访问系统功能时进行权限校验</w:t>
            </w:r>
          </w:p>
        </w:tc>
      </w:tr>
      <w:tr w:rsidR="00175E49" w14:paraId="61A8D074" w14:textId="77777777" w:rsidTr="00D04CEC">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6C3C89B" w14:textId="77777777" w:rsidR="00175E49" w:rsidRDefault="00175E49" w:rsidP="00D04CEC">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FF3A90B" w14:textId="0560DCDE" w:rsidR="00175E49" w:rsidRDefault="00175E49" w:rsidP="00D04CEC">
            <w:pPr>
              <w:pStyle w:val="12"/>
              <w:spacing w:line="276" w:lineRule="auto"/>
              <w:ind w:right="240" w:firstLineChars="0" w:firstLine="0"/>
              <w:rPr>
                <w:rFonts w:eastAsia="Times New Roman"/>
              </w:rPr>
            </w:pPr>
            <w:r>
              <w:t>当权限配置错误时，应限制访问并记录日志</w:t>
            </w:r>
          </w:p>
        </w:tc>
      </w:tr>
      <w:tr w:rsidR="00175E49" w14:paraId="548DACA0"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451DA98" w14:textId="77777777" w:rsidR="00175E49" w:rsidRDefault="00175E49" w:rsidP="00D04CEC">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733BB4A2" w14:textId="4ACD238D" w:rsidR="00175E49" w:rsidRDefault="00175E49" w:rsidP="00D04CEC">
            <w:pPr>
              <w:spacing w:line="276" w:lineRule="auto"/>
              <w:ind w:right="240"/>
              <w:rPr>
                <w:rFonts w:eastAsia="Times New Roman"/>
              </w:rPr>
            </w:pPr>
            <w:r>
              <w:t>权限控制结果</w:t>
            </w:r>
          </w:p>
        </w:tc>
      </w:tr>
      <w:tr w:rsidR="00175E49" w14:paraId="14611722"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A24670A" w14:textId="77777777" w:rsidR="00175E49" w:rsidRDefault="00175E49" w:rsidP="00D04CEC">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191E092" w14:textId="6DD84FF4" w:rsidR="00175E49" w:rsidRDefault="00175E49" w:rsidP="00D04CEC">
            <w:pPr>
              <w:pStyle w:val="12"/>
              <w:spacing w:line="276" w:lineRule="auto"/>
              <w:ind w:right="240" w:firstLineChars="0" w:firstLine="0"/>
              <w:rPr>
                <w:rFonts w:eastAsia="Times New Roman"/>
              </w:rPr>
            </w:pPr>
            <w:r>
              <w:t>支持角色扩展</w:t>
            </w:r>
          </w:p>
        </w:tc>
      </w:tr>
    </w:tbl>
    <w:p w14:paraId="6AE3167B" w14:textId="6324600A" w:rsidR="005C7CC3" w:rsidRDefault="005C7CC3" w:rsidP="005C7CC3">
      <w:pPr>
        <w:pStyle w:val="2"/>
        <w:numPr>
          <w:ilvl w:val="1"/>
          <w:numId w:val="3"/>
        </w:numPr>
        <w:rPr>
          <w:rFonts w:ascii="Times New Roman" w:hAnsi="Times New Roman"/>
        </w:rPr>
      </w:pPr>
      <w:bookmarkStart w:id="48" w:name="_Toc225784775"/>
      <w:r w:rsidRPr="005C7CC3">
        <w:rPr>
          <w:rFonts w:hint="eastAsia"/>
        </w:rPr>
        <w:t>系统维护模块（</w:t>
      </w:r>
      <w:r w:rsidRPr="005C7CC3">
        <w:rPr>
          <w:rFonts w:hint="eastAsia"/>
        </w:rPr>
        <w:t>A5SYS</w:t>
      </w:r>
      <w:r w:rsidRPr="005C7CC3">
        <w:rPr>
          <w:rFonts w:hint="eastAsia"/>
        </w:rPr>
        <w:t>）</w:t>
      </w:r>
      <w:bookmarkEnd w:id="48"/>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992"/>
        <w:gridCol w:w="1843"/>
        <w:gridCol w:w="1701"/>
        <w:gridCol w:w="2835"/>
        <w:gridCol w:w="1949"/>
      </w:tblGrid>
      <w:tr w:rsidR="005C7CC3" w14:paraId="7CE93474" w14:textId="77777777" w:rsidTr="00D04CEC">
        <w:tc>
          <w:tcPr>
            <w:tcW w:w="1526" w:type="dxa"/>
            <w:gridSpan w:val="2"/>
            <w:shd w:val="clear" w:color="auto" w:fill="BFBFBF"/>
          </w:tcPr>
          <w:p w14:paraId="24E26F36" w14:textId="77777777" w:rsidR="005C7CC3" w:rsidRDefault="005C7CC3" w:rsidP="00D04CEC">
            <w:pPr>
              <w:jc w:val="center"/>
              <w:rPr>
                <w:b/>
              </w:rPr>
            </w:pPr>
            <w:r>
              <w:rPr>
                <w:rFonts w:hint="eastAsia"/>
                <w:b/>
              </w:rPr>
              <w:t>模块名称</w:t>
            </w:r>
          </w:p>
        </w:tc>
        <w:tc>
          <w:tcPr>
            <w:tcW w:w="8328" w:type="dxa"/>
            <w:gridSpan w:val="4"/>
          </w:tcPr>
          <w:p w14:paraId="1DD12E48" w14:textId="7C10897E" w:rsidR="005C7CC3" w:rsidRDefault="005C7CC3" w:rsidP="00D04CEC">
            <w:r>
              <w:t>系统维护模块</w:t>
            </w:r>
          </w:p>
        </w:tc>
      </w:tr>
      <w:tr w:rsidR="005C7CC3" w14:paraId="41E21FDE" w14:textId="77777777" w:rsidTr="00D04CEC">
        <w:tc>
          <w:tcPr>
            <w:tcW w:w="1526" w:type="dxa"/>
            <w:gridSpan w:val="2"/>
            <w:shd w:val="clear" w:color="auto" w:fill="BFBFBF"/>
          </w:tcPr>
          <w:p w14:paraId="198E3E1A" w14:textId="77777777" w:rsidR="005C7CC3" w:rsidRDefault="005C7CC3" w:rsidP="00D04CEC">
            <w:pPr>
              <w:jc w:val="center"/>
              <w:rPr>
                <w:b/>
              </w:rPr>
            </w:pPr>
            <w:r>
              <w:rPr>
                <w:rFonts w:hint="eastAsia"/>
                <w:b/>
              </w:rPr>
              <w:t>模块简介</w:t>
            </w:r>
          </w:p>
        </w:tc>
        <w:tc>
          <w:tcPr>
            <w:tcW w:w="8328" w:type="dxa"/>
            <w:gridSpan w:val="4"/>
          </w:tcPr>
          <w:p w14:paraId="00F13DF2" w14:textId="7C0278A3" w:rsidR="005C7CC3" w:rsidRDefault="005C7CC3" w:rsidP="00D04CEC">
            <w:r>
              <w:t>用于保障系统运行的稳定性与可维护性，包括日志管理及系统运行支持功能。</w:t>
            </w:r>
          </w:p>
        </w:tc>
      </w:tr>
      <w:tr w:rsidR="005C7CC3" w14:paraId="1CF8F59F" w14:textId="77777777" w:rsidTr="00D04CEC">
        <w:tc>
          <w:tcPr>
            <w:tcW w:w="9854" w:type="dxa"/>
            <w:gridSpan w:val="6"/>
            <w:shd w:val="clear" w:color="auto" w:fill="BFBFBF"/>
          </w:tcPr>
          <w:p w14:paraId="1AED4EE9" w14:textId="77777777" w:rsidR="005C7CC3" w:rsidRDefault="005C7CC3" w:rsidP="00D04CEC">
            <w:pPr>
              <w:jc w:val="center"/>
              <w:rPr>
                <w:b/>
              </w:rPr>
            </w:pPr>
            <w:r>
              <w:rPr>
                <w:rFonts w:hint="eastAsia"/>
                <w:b/>
              </w:rPr>
              <w:t>模块功能列表</w:t>
            </w:r>
          </w:p>
        </w:tc>
      </w:tr>
      <w:tr w:rsidR="005C7CC3" w14:paraId="71BCE862" w14:textId="77777777" w:rsidTr="00D04CEC">
        <w:tc>
          <w:tcPr>
            <w:tcW w:w="534" w:type="dxa"/>
            <w:vMerge w:val="restart"/>
            <w:shd w:val="clear" w:color="auto" w:fill="BFBFBF"/>
            <w:vAlign w:val="center"/>
          </w:tcPr>
          <w:p w14:paraId="15F3985A" w14:textId="77777777" w:rsidR="005C7CC3" w:rsidRDefault="005C7CC3" w:rsidP="00D04CEC">
            <w:pPr>
              <w:jc w:val="center"/>
              <w:rPr>
                <w:b/>
              </w:rPr>
            </w:pPr>
            <w:r>
              <w:rPr>
                <w:rFonts w:hint="eastAsia"/>
                <w:b/>
              </w:rPr>
              <w:t>序号</w:t>
            </w:r>
          </w:p>
        </w:tc>
        <w:tc>
          <w:tcPr>
            <w:tcW w:w="4536" w:type="dxa"/>
            <w:gridSpan w:val="3"/>
            <w:shd w:val="clear" w:color="auto" w:fill="BFBFBF"/>
            <w:vAlign w:val="center"/>
          </w:tcPr>
          <w:p w14:paraId="3D286207" w14:textId="77777777" w:rsidR="005C7CC3" w:rsidRDefault="005C7CC3" w:rsidP="00D04CEC">
            <w:pPr>
              <w:jc w:val="center"/>
              <w:rPr>
                <w:b/>
              </w:rPr>
            </w:pPr>
            <w:r>
              <w:rPr>
                <w:rFonts w:hint="eastAsia"/>
                <w:b/>
              </w:rPr>
              <w:t>一级功能</w:t>
            </w:r>
          </w:p>
        </w:tc>
        <w:tc>
          <w:tcPr>
            <w:tcW w:w="4784" w:type="dxa"/>
            <w:gridSpan w:val="2"/>
            <w:shd w:val="clear" w:color="auto" w:fill="BFBFBF"/>
            <w:vAlign w:val="center"/>
          </w:tcPr>
          <w:p w14:paraId="51457C43" w14:textId="77777777" w:rsidR="005C7CC3" w:rsidRDefault="005C7CC3" w:rsidP="00D04CEC">
            <w:pPr>
              <w:jc w:val="center"/>
              <w:rPr>
                <w:b/>
              </w:rPr>
            </w:pPr>
            <w:r>
              <w:rPr>
                <w:rFonts w:hint="eastAsia"/>
                <w:b/>
              </w:rPr>
              <w:t>二级功能</w:t>
            </w:r>
          </w:p>
        </w:tc>
      </w:tr>
      <w:tr w:rsidR="005C7CC3" w14:paraId="38BB1561" w14:textId="77777777" w:rsidTr="00D04CEC">
        <w:tc>
          <w:tcPr>
            <w:tcW w:w="534" w:type="dxa"/>
            <w:vMerge/>
            <w:shd w:val="clear" w:color="auto" w:fill="BFBFBF"/>
            <w:vAlign w:val="center"/>
          </w:tcPr>
          <w:p w14:paraId="772BF3D4" w14:textId="77777777" w:rsidR="005C7CC3" w:rsidRDefault="005C7CC3" w:rsidP="00D04CEC">
            <w:pPr>
              <w:jc w:val="center"/>
              <w:rPr>
                <w:b/>
              </w:rPr>
            </w:pPr>
          </w:p>
        </w:tc>
        <w:tc>
          <w:tcPr>
            <w:tcW w:w="2835" w:type="dxa"/>
            <w:gridSpan w:val="2"/>
            <w:shd w:val="clear" w:color="auto" w:fill="BFBFBF"/>
            <w:vAlign w:val="center"/>
          </w:tcPr>
          <w:p w14:paraId="6C361282" w14:textId="77777777" w:rsidR="005C7CC3" w:rsidRDefault="005C7CC3" w:rsidP="00D04CEC">
            <w:pPr>
              <w:jc w:val="center"/>
              <w:rPr>
                <w:b/>
              </w:rPr>
            </w:pPr>
            <w:r>
              <w:rPr>
                <w:rFonts w:hint="eastAsia"/>
                <w:b/>
              </w:rPr>
              <w:t>功能名称</w:t>
            </w:r>
          </w:p>
        </w:tc>
        <w:tc>
          <w:tcPr>
            <w:tcW w:w="1701" w:type="dxa"/>
            <w:shd w:val="clear" w:color="auto" w:fill="BFBFBF"/>
            <w:vAlign w:val="center"/>
          </w:tcPr>
          <w:p w14:paraId="71710739" w14:textId="77777777" w:rsidR="005C7CC3" w:rsidRDefault="005C7CC3" w:rsidP="00D04CEC">
            <w:pPr>
              <w:jc w:val="center"/>
              <w:rPr>
                <w:b/>
              </w:rPr>
            </w:pPr>
            <w:r>
              <w:rPr>
                <w:rFonts w:hint="eastAsia"/>
                <w:b/>
              </w:rPr>
              <w:t>功能编号</w:t>
            </w:r>
          </w:p>
        </w:tc>
        <w:tc>
          <w:tcPr>
            <w:tcW w:w="2835" w:type="dxa"/>
            <w:shd w:val="clear" w:color="auto" w:fill="BFBFBF"/>
            <w:vAlign w:val="center"/>
          </w:tcPr>
          <w:p w14:paraId="182F1B9B" w14:textId="77777777" w:rsidR="005C7CC3" w:rsidRDefault="005C7CC3" w:rsidP="00D04CEC">
            <w:pPr>
              <w:jc w:val="center"/>
              <w:rPr>
                <w:b/>
              </w:rPr>
            </w:pPr>
            <w:r>
              <w:rPr>
                <w:rFonts w:hint="eastAsia"/>
                <w:b/>
              </w:rPr>
              <w:t>功能名称</w:t>
            </w:r>
          </w:p>
        </w:tc>
        <w:tc>
          <w:tcPr>
            <w:tcW w:w="1949" w:type="dxa"/>
            <w:shd w:val="clear" w:color="auto" w:fill="BFBFBF"/>
            <w:vAlign w:val="center"/>
          </w:tcPr>
          <w:p w14:paraId="6242D390" w14:textId="77777777" w:rsidR="005C7CC3" w:rsidRDefault="005C7CC3" w:rsidP="00D04CEC">
            <w:pPr>
              <w:jc w:val="center"/>
              <w:rPr>
                <w:b/>
              </w:rPr>
            </w:pPr>
            <w:r>
              <w:rPr>
                <w:rFonts w:hint="eastAsia"/>
                <w:b/>
              </w:rPr>
              <w:t>功能编号</w:t>
            </w:r>
          </w:p>
        </w:tc>
      </w:tr>
      <w:tr w:rsidR="005C7CC3" w14:paraId="5687364B" w14:textId="77777777" w:rsidTr="00D04CEC">
        <w:tc>
          <w:tcPr>
            <w:tcW w:w="534" w:type="dxa"/>
            <w:vMerge w:val="restart"/>
            <w:vAlign w:val="center"/>
          </w:tcPr>
          <w:p w14:paraId="7C2FEA73" w14:textId="77777777" w:rsidR="005C7CC3" w:rsidRDefault="005C7CC3" w:rsidP="00D04CEC">
            <w:r>
              <w:t xml:space="preserve"> 1</w:t>
            </w:r>
          </w:p>
        </w:tc>
        <w:tc>
          <w:tcPr>
            <w:tcW w:w="2835" w:type="dxa"/>
            <w:gridSpan w:val="2"/>
            <w:vMerge w:val="restart"/>
            <w:vAlign w:val="center"/>
          </w:tcPr>
          <w:p w14:paraId="5542312A" w14:textId="77777777" w:rsidR="005C7CC3" w:rsidRPr="0008761C" w:rsidRDefault="005C7CC3" w:rsidP="00D04CEC">
            <w:pPr>
              <w:widowControl/>
              <w:jc w:val="center"/>
              <w:rPr>
                <w:rFonts w:ascii="宋体" w:hAnsi="宋体" w:cs="宋体"/>
                <w:vanish/>
                <w:kern w:val="0"/>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C7CC3" w:rsidRPr="0008761C" w14:paraId="2AD5CAA5" w14:textId="77777777" w:rsidTr="00D04CEC">
              <w:trPr>
                <w:tblCellSpacing w:w="15" w:type="dxa"/>
              </w:trPr>
              <w:tc>
                <w:tcPr>
                  <w:tcW w:w="36" w:type="dxa"/>
                  <w:vAlign w:val="center"/>
                  <w:hideMark/>
                </w:tcPr>
                <w:p w14:paraId="67650DF8" w14:textId="77777777" w:rsidR="005C7CC3" w:rsidRPr="0008761C" w:rsidRDefault="005C7CC3" w:rsidP="00D04CEC">
                  <w:pPr>
                    <w:widowControl/>
                    <w:jc w:val="center"/>
                    <w:rPr>
                      <w:rFonts w:ascii="宋体" w:hAnsi="宋体" w:cs="宋体"/>
                      <w:kern w:val="0"/>
                      <w:sz w:val="24"/>
                      <w:szCs w:val="24"/>
                    </w:rPr>
                  </w:pPr>
                </w:p>
              </w:tc>
            </w:tr>
          </w:tbl>
          <w:p w14:paraId="66CBF6D4" w14:textId="02D0E28E" w:rsidR="005C7CC3" w:rsidRDefault="005C7CC3" w:rsidP="00D04CEC">
            <w:pPr>
              <w:jc w:val="center"/>
            </w:pPr>
            <w:r>
              <w:t>系统运行管理</w:t>
            </w:r>
          </w:p>
        </w:tc>
        <w:tc>
          <w:tcPr>
            <w:tcW w:w="1701" w:type="dxa"/>
            <w:vMerge w:val="restart"/>
            <w:vAlign w:val="center"/>
          </w:tcPr>
          <w:p w14:paraId="39C90985" w14:textId="2F67F31B" w:rsidR="005C7CC3" w:rsidRDefault="005C7CC3" w:rsidP="00D04CEC">
            <w:pPr>
              <w:jc w:val="center"/>
            </w:pPr>
            <w:r>
              <w:t>A5SYS01</w:t>
            </w:r>
          </w:p>
        </w:tc>
        <w:tc>
          <w:tcPr>
            <w:tcW w:w="2835" w:type="dxa"/>
            <w:vAlign w:val="center"/>
          </w:tcPr>
          <w:p w14:paraId="707EF95F" w14:textId="2B4F69AC" w:rsidR="005C7CC3" w:rsidRDefault="005C7CC3" w:rsidP="00D04CEC">
            <w:pPr>
              <w:jc w:val="center"/>
            </w:pPr>
            <w:r>
              <w:t>日志管理</w:t>
            </w:r>
          </w:p>
        </w:tc>
        <w:tc>
          <w:tcPr>
            <w:tcW w:w="1949" w:type="dxa"/>
            <w:vAlign w:val="center"/>
          </w:tcPr>
          <w:p w14:paraId="5231AB58" w14:textId="774E449F" w:rsidR="005C7CC3" w:rsidRDefault="005C7CC3" w:rsidP="00D04CEC">
            <w:pPr>
              <w:jc w:val="center"/>
            </w:pPr>
            <w:r>
              <w:t>A5SYS0101</w:t>
            </w:r>
          </w:p>
        </w:tc>
      </w:tr>
      <w:tr w:rsidR="005C7CC3" w14:paraId="22505044" w14:textId="77777777" w:rsidTr="00D04CEC">
        <w:tc>
          <w:tcPr>
            <w:tcW w:w="534" w:type="dxa"/>
            <w:vMerge/>
            <w:vAlign w:val="center"/>
          </w:tcPr>
          <w:p w14:paraId="1C3AC798" w14:textId="77777777" w:rsidR="005C7CC3" w:rsidRDefault="005C7CC3" w:rsidP="00D04CEC">
            <w:pPr>
              <w:jc w:val="center"/>
            </w:pPr>
          </w:p>
        </w:tc>
        <w:tc>
          <w:tcPr>
            <w:tcW w:w="2835" w:type="dxa"/>
            <w:gridSpan w:val="2"/>
            <w:vMerge/>
            <w:vAlign w:val="center"/>
          </w:tcPr>
          <w:p w14:paraId="1607DEB9" w14:textId="77777777" w:rsidR="005C7CC3" w:rsidRDefault="005C7CC3" w:rsidP="00D04CEC">
            <w:pPr>
              <w:jc w:val="center"/>
            </w:pPr>
          </w:p>
        </w:tc>
        <w:tc>
          <w:tcPr>
            <w:tcW w:w="1701" w:type="dxa"/>
            <w:vMerge/>
            <w:vAlign w:val="center"/>
          </w:tcPr>
          <w:p w14:paraId="46F82424" w14:textId="77777777" w:rsidR="005C7CC3" w:rsidRDefault="005C7CC3" w:rsidP="00D04CEC">
            <w:pPr>
              <w:jc w:val="center"/>
            </w:pPr>
          </w:p>
        </w:tc>
        <w:tc>
          <w:tcPr>
            <w:tcW w:w="2835" w:type="dxa"/>
            <w:vAlign w:val="center"/>
          </w:tcPr>
          <w:p w14:paraId="388F571D" w14:textId="050DA4D7" w:rsidR="005C7CC3" w:rsidRDefault="005C7CC3" w:rsidP="00D04CEC">
            <w:pPr>
              <w:jc w:val="center"/>
            </w:pPr>
            <w:r>
              <w:t>系统运行支持</w:t>
            </w:r>
          </w:p>
        </w:tc>
        <w:tc>
          <w:tcPr>
            <w:tcW w:w="1949" w:type="dxa"/>
            <w:vAlign w:val="center"/>
          </w:tcPr>
          <w:p w14:paraId="6E0DCBCC" w14:textId="1F4852B7" w:rsidR="005C7CC3" w:rsidRDefault="005C7CC3" w:rsidP="00D04CEC">
            <w:pPr>
              <w:jc w:val="center"/>
            </w:pPr>
            <w:r>
              <w:t>A5SYS0102</w:t>
            </w:r>
          </w:p>
        </w:tc>
      </w:tr>
    </w:tbl>
    <w:p w14:paraId="1AB7706C" w14:textId="0EA72FC2" w:rsidR="005C7CC3" w:rsidRPr="005C7CC3" w:rsidRDefault="005C7CC3" w:rsidP="005C7CC3">
      <w:pPr>
        <w:pStyle w:val="3"/>
        <w:numPr>
          <w:ilvl w:val="2"/>
          <w:numId w:val="3"/>
        </w:numPr>
      </w:pPr>
      <w:bookmarkStart w:id="49" w:name="_Toc225784776"/>
      <w:r w:rsidRPr="005C7CC3">
        <w:rPr>
          <w:rFonts w:hint="eastAsia"/>
        </w:rPr>
        <w:t>系统运行管理（</w:t>
      </w:r>
      <w:r w:rsidRPr="005C7CC3">
        <w:rPr>
          <w:rFonts w:hint="eastAsia"/>
        </w:rPr>
        <w:t>A5SYS01</w:t>
      </w:r>
      <w:r w:rsidRPr="005C7CC3">
        <w:rPr>
          <w:rFonts w:hint="eastAsia"/>
        </w:rPr>
        <w:t>）</w:t>
      </w:r>
      <w:bookmarkEnd w:id="49"/>
    </w:p>
    <w:p w14:paraId="0340C9F3" w14:textId="7E8DA31C" w:rsidR="005C7CC3" w:rsidRDefault="005C7CC3" w:rsidP="005C7CC3">
      <w:pPr>
        <w:pStyle w:val="4"/>
        <w:numPr>
          <w:ilvl w:val="3"/>
          <w:numId w:val="3"/>
        </w:numPr>
        <w:rPr>
          <w:rFonts w:eastAsia="Times New Roman"/>
        </w:rPr>
      </w:pPr>
      <w:r>
        <w:t>日志管理（</w:t>
      </w:r>
      <w:r>
        <w:t>A5SYS0101</w:t>
      </w:r>
      <w:r>
        <w:t>）</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5C7CC3" w14:paraId="0EE5DF4B" w14:textId="77777777" w:rsidTr="00D04CEC">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79016B0" w14:textId="77777777" w:rsidR="005C7CC3" w:rsidRDefault="005C7CC3"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1DC34C9D" w14:textId="192E84C6" w:rsidR="005C7CC3" w:rsidRDefault="005C7CC3" w:rsidP="00D04CEC">
            <w:pPr>
              <w:rPr>
                <w:rFonts w:eastAsia="Times New Roman"/>
              </w:rPr>
            </w:pPr>
            <w:r>
              <w:t>日志管理</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685ED203" w14:textId="77777777" w:rsidR="005C7CC3" w:rsidRDefault="005C7CC3" w:rsidP="00D04CEC">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18ABB906" w14:textId="7A41FC31" w:rsidR="005C7CC3" w:rsidRDefault="005C7CC3" w:rsidP="00D04CEC">
            <w:pPr>
              <w:rPr>
                <w:rFonts w:eastAsia="Times New Roman"/>
              </w:rPr>
            </w:pPr>
            <w:r>
              <w:t>A5SYS0101</w:t>
            </w:r>
          </w:p>
        </w:tc>
      </w:tr>
      <w:tr w:rsidR="005C7CC3" w14:paraId="3AC311E5" w14:textId="77777777" w:rsidTr="00D04CEC">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3B3F7FF" w14:textId="77777777" w:rsidR="005C7CC3" w:rsidRPr="00B25F2A" w:rsidRDefault="005C7CC3" w:rsidP="00D04CEC">
            <w:pPr>
              <w:pStyle w:val="a9"/>
              <w:pBdr>
                <w:bottom w:val="none" w:sz="0" w:space="0" w:color="auto"/>
              </w:pBdr>
              <w:tabs>
                <w:tab w:val="clear" w:pos="4153"/>
                <w:tab w:val="clear" w:pos="8306"/>
              </w:tabs>
              <w:snapToGrid/>
              <w:spacing w:line="276" w:lineRule="auto"/>
              <w:ind w:right="240"/>
              <w:rPr>
                <w:rFonts w:eastAsiaTheme="minorEastAsia"/>
                <w:b/>
                <w:sz w:val="21"/>
              </w:rPr>
            </w:pPr>
            <w:r>
              <w:rPr>
                <w:rFonts w:hint="eastAsia"/>
                <w:b/>
                <w:sz w:val="21"/>
              </w:rPr>
              <w:t xml:space="preserve"> </w:t>
            </w: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A3DAA82" w14:textId="3DCBA8BC" w:rsidR="005C7CC3" w:rsidRDefault="005C7CC3" w:rsidP="00D04CEC">
            <w:pPr>
              <w:spacing w:line="276" w:lineRule="auto"/>
              <w:ind w:right="240"/>
              <w:rPr>
                <w:rFonts w:eastAsia="Times New Roman"/>
              </w:rPr>
            </w:pPr>
            <w:r>
              <w:t>系统应记录关键操作日志，包括用户操作、系统运行状态及异常信息，用于问题定位与运行分析。</w:t>
            </w:r>
          </w:p>
        </w:tc>
      </w:tr>
      <w:tr w:rsidR="005C7CC3" w14:paraId="517358F1" w14:textId="77777777" w:rsidTr="00D04CEC">
        <w:trPr>
          <w:trHeight w:val="26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89261C5" w14:textId="77777777" w:rsidR="005C7CC3" w:rsidRDefault="005C7CC3"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lastRenderedPageBreak/>
              <w:t>参与用户</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52BDABC4" w14:textId="77777777" w:rsidR="005C7CC3" w:rsidRDefault="005C7CC3" w:rsidP="00D04CEC">
            <w:pPr>
              <w:spacing w:line="276" w:lineRule="auto"/>
              <w:ind w:right="240"/>
              <w:rPr>
                <w:rFonts w:eastAsia="Times New Roman"/>
              </w:rPr>
            </w:pPr>
            <w:r>
              <w:t>系统管理员</w:t>
            </w:r>
          </w:p>
        </w:tc>
      </w:tr>
      <w:tr w:rsidR="005C7CC3" w14:paraId="46DB4E40"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127EE1E" w14:textId="77777777" w:rsidR="005C7CC3" w:rsidRDefault="005C7CC3" w:rsidP="00D04CEC">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3E6C334" w14:textId="5A4300DD" w:rsidR="005C7CC3" w:rsidRDefault="005C7CC3" w:rsidP="00D04CEC">
            <w:pPr>
              <w:spacing w:line="276" w:lineRule="auto"/>
              <w:ind w:right="240"/>
              <w:rPr>
                <w:rFonts w:eastAsia="Times New Roman"/>
              </w:rPr>
            </w:pPr>
            <w:r>
              <w:t>系统运行信息、用户操作记录</w:t>
            </w:r>
          </w:p>
        </w:tc>
      </w:tr>
      <w:tr w:rsidR="005C7CC3" w14:paraId="1E4F932D" w14:textId="77777777" w:rsidTr="00D04CEC">
        <w:trPr>
          <w:trHeight w:val="232"/>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655B51B" w14:textId="77777777" w:rsidR="005C7CC3" w:rsidRDefault="005C7CC3" w:rsidP="00D04CEC">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111AE12" w14:textId="1C38DFA6" w:rsidR="005C7CC3" w:rsidRDefault="005C7CC3" w:rsidP="00D04CEC">
            <w:pPr>
              <w:spacing w:line="276" w:lineRule="auto"/>
              <w:ind w:right="240"/>
              <w:rPr>
                <w:rFonts w:eastAsia="Times New Roman"/>
              </w:rPr>
            </w:pPr>
            <w:r>
              <w:t>系统记录操作日志</w:t>
            </w:r>
            <w:r>
              <w:rPr>
                <w:rFonts w:hint="eastAsia"/>
              </w:rPr>
              <w:t>→</w:t>
            </w:r>
            <w:r>
              <w:t>存储日志数据</w:t>
            </w:r>
            <w:r>
              <w:rPr>
                <w:rFonts w:hint="eastAsia"/>
              </w:rPr>
              <w:t>→</w:t>
            </w:r>
            <w:r>
              <w:t>提供日志查询接口</w:t>
            </w:r>
          </w:p>
        </w:tc>
      </w:tr>
      <w:tr w:rsidR="005C7CC3" w14:paraId="6376AC03" w14:textId="77777777" w:rsidTr="00D04CEC">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DCDE662" w14:textId="77777777" w:rsidR="005C7CC3" w:rsidRDefault="005C7CC3" w:rsidP="00D04CEC">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F0C3C6C" w14:textId="278BAA12" w:rsidR="005C7CC3" w:rsidRDefault="005C7CC3" w:rsidP="00D04CEC">
            <w:pPr>
              <w:pStyle w:val="12"/>
              <w:spacing w:line="276" w:lineRule="auto"/>
              <w:ind w:right="240" w:firstLineChars="0" w:firstLine="0"/>
              <w:rPr>
                <w:rFonts w:eastAsia="Times New Roman"/>
              </w:rPr>
            </w:pPr>
            <w:r>
              <w:t>当日志记录失败时，应输出错误提示并尝试重新记录</w:t>
            </w:r>
          </w:p>
        </w:tc>
      </w:tr>
      <w:tr w:rsidR="005C7CC3" w14:paraId="11438DDC"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AB1D272" w14:textId="77777777" w:rsidR="005C7CC3" w:rsidRDefault="005C7CC3" w:rsidP="00D04CEC">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72E333B5" w14:textId="30AC03EE" w:rsidR="005C7CC3" w:rsidRDefault="005C7CC3" w:rsidP="00D04CEC">
            <w:pPr>
              <w:spacing w:line="276" w:lineRule="auto"/>
              <w:ind w:right="240"/>
              <w:rPr>
                <w:rFonts w:eastAsia="Times New Roman"/>
              </w:rPr>
            </w:pPr>
            <w:r>
              <w:t>日志数据</w:t>
            </w:r>
          </w:p>
        </w:tc>
      </w:tr>
      <w:tr w:rsidR="005C7CC3" w14:paraId="4E00F275"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7A5E1FF" w14:textId="77777777" w:rsidR="005C7CC3" w:rsidRDefault="005C7CC3" w:rsidP="00D04CEC">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61DBF2DD" w14:textId="77C32F97" w:rsidR="005C7CC3" w:rsidRDefault="005C7CC3" w:rsidP="00D04CEC">
            <w:pPr>
              <w:pStyle w:val="12"/>
              <w:spacing w:line="276" w:lineRule="auto"/>
              <w:ind w:right="240" w:firstLineChars="0" w:firstLine="0"/>
              <w:rPr>
                <w:rFonts w:eastAsia="Times New Roman"/>
              </w:rPr>
            </w:pPr>
            <w:r>
              <w:t>支持按时间或类型查询日志</w:t>
            </w:r>
          </w:p>
        </w:tc>
      </w:tr>
    </w:tbl>
    <w:p w14:paraId="6325F52B" w14:textId="7AC32014" w:rsidR="005C7CC3" w:rsidRDefault="005C7CC3" w:rsidP="005C7CC3">
      <w:pPr>
        <w:pStyle w:val="4"/>
        <w:numPr>
          <w:ilvl w:val="3"/>
          <w:numId w:val="3"/>
        </w:numPr>
        <w:rPr>
          <w:rFonts w:eastAsia="Times New Roman"/>
        </w:rPr>
      </w:pPr>
      <w:r w:rsidRPr="005C7CC3">
        <w:rPr>
          <w:rFonts w:hint="eastAsia"/>
        </w:rPr>
        <w:t>系统运行支持（</w:t>
      </w:r>
      <w:r w:rsidRPr="005C7CC3">
        <w:rPr>
          <w:rFonts w:hint="eastAsia"/>
        </w:rPr>
        <w:t>A5SYS0102</w:t>
      </w:r>
      <w:r w:rsidRPr="005C7CC3">
        <w:rPr>
          <w:rFonts w:hint="eastAsia"/>
        </w:rPr>
        <w:t>）</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5C7CC3" w14:paraId="6D45B3AF" w14:textId="77777777" w:rsidTr="00D04CEC">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23B524E" w14:textId="77777777" w:rsidR="005C7CC3" w:rsidRDefault="005C7CC3"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78D15273" w14:textId="1465D1DB" w:rsidR="005C7CC3" w:rsidRDefault="005C7CC3" w:rsidP="00D04CEC">
            <w:pPr>
              <w:rPr>
                <w:rFonts w:eastAsia="Times New Roman"/>
              </w:rPr>
            </w:pPr>
            <w:r>
              <w:t>系统运行支持</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1154F6FF" w14:textId="77777777" w:rsidR="005C7CC3" w:rsidRDefault="005C7CC3" w:rsidP="00D04CEC">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039459CD" w14:textId="486B4744" w:rsidR="005C7CC3" w:rsidRDefault="005C7CC3" w:rsidP="00D04CEC">
            <w:pPr>
              <w:rPr>
                <w:rFonts w:eastAsia="Times New Roman"/>
              </w:rPr>
            </w:pPr>
            <w:r>
              <w:t>A5SYS0102</w:t>
            </w:r>
          </w:p>
        </w:tc>
      </w:tr>
      <w:tr w:rsidR="005C7CC3" w14:paraId="1BD04454" w14:textId="77777777" w:rsidTr="00D04CEC">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60B32D7" w14:textId="77777777" w:rsidR="005C7CC3" w:rsidRPr="00B25F2A" w:rsidRDefault="005C7CC3" w:rsidP="00D04CEC">
            <w:pPr>
              <w:pStyle w:val="a9"/>
              <w:pBdr>
                <w:bottom w:val="none" w:sz="0" w:space="0" w:color="auto"/>
              </w:pBdr>
              <w:tabs>
                <w:tab w:val="clear" w:pos="4153"/>
                <w:tab w:val="clear" w:pos="8306"/>
              </w:tabs>
              <w:snapToGrid/>
              <w:spacing w:line="276" w:lineRule="auto"/>
              <w:ind w:right="240"/>
              <w:rPr>
                <w:rFonts w:eastAsiaTheme="minorEastAsia"/>
                <w:b/>
                <w:sz w:val="21"/>
              </w:rPr>
            </w:pPr>
            <w:r>
              <w:rPr>
                <w:rFonts w:hint="eastAsia"/>
                <w:b/>
                <w:sz w:val="21"/>
              </w:rPr>
              <w:t xml:space="preserve"> </w:t>
            </w: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6AA3C19" w14:textId="4AEE3EDF" w:rsidR="005C7CC3" w:rsidRDefault="005C7CC3" w:rsidP="00D04CEC">
            <w:pPr>
              <w:spacing w:line="276" w:lineRule="auto"/>
              <w:ind w:right="240"/>
              <w:rPr>
                <w:rFonts w:eastAsia="Times New Roman"/>
              </w:rPr>
            </w:pPr>
            <w:r>
              <w:t>系统应提供运行支持功能，包括模块间通信支持及系统运行监控，必要时可引入消息中间件实现异步通信与解耦。</w:t>
            </w:r>
          </w:p>
        </w:tc>
      </w:tr>
      <w:tr w:rsidR="005C7CC3" w14:paraId="53EF4C01" w14:textId="77777777" w:rsidTr="00D04CEC">
        <w:trPr>
          <w:trHeight w:val="26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FDA1BAA" w14:textId="77777777" w:rsidR="005C7CC3" w:rsidRDefault="005C7CC3" w:rsidP="00D04CEC">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D6417BC" w14:textId="77777777" w:rsidR="005C7CC3" w:rsidRDefault="005C7CC3" w:rsidP="00D04CEC">
            <w:pPr>
              <w:spacing w:line="276" w:lineRule="auto"/>
              <w:ind w:right="240"/>
              <w:rPr>
                <w:rFonts w:eastAsia="Times New Roman"/>
              </w:rPr>
            </w:pPr>
            <w:r>
              <w:t>系统管理员</w:t>
            </w:r>
          </w:p>
        </w:tc>
      </w:tr>
      <w:tr w:rsidR="005C7CC3" w14:paraId="0F86201B"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E43B1DC" w14:textId="77777777" w:rsidR="005C7CC3" w:rsidRDefault="005C7CC3" w:rsidP="00D04CEC">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260B0330" w14:textId="61E30333" w:rsidR="005C7CC3" w:rsidRDefault="005C7CC3" w:rsidP="00D04CEC">
            <w:pPr>
              <w:spacing w:line="276" w:lineRule="auto"/>
              <w:ind w:right="240"/>
              <w:rPr>
                <w:rFonts w:eastAsia="Times New Roman"/>
              </w:rPr>
            </w:pPr>
            <w:r>
              <w:t>系统运行</w:t>
            </w:r>
            <w:r>
              <w:rPr>
                <w:rFonts w:hint="eastAsia"/>
              </w:rPr>
              <w:t>状态</w:t>
            </w:r>
            <w:r>
              <w:t>信息</w:t>
            </w:r>
          </w:p>
        </w:tc>
      </w:tr>
      <w:tr w:rsidR="005C7CC3" w14:paraId="2373491C" w14:textId="77777777" w:rsidTr="00D04CEC">
        <w:trPr>
          <w:trHeight w:val="232"/>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78A7338" w14:textId="77777777" w:rsidR="005C7CC3" w:rsidRDefault="005C7CC3" w:rsidP="00D04CEC">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572E2CB" w14:textId="3868481D" w:rsidR="005C7CC3" w:rsidRDefault="005C7CC3" w:rsidP="00D04CEC">
            <w:pPr>
              <w:spacing w:line="276" w:lineRule="auto"/>
              <w:ind w:right="240"/>
              <w:rPr>
                <w:rFonts w:eastAsia="Times New Roman"/>
              </w:rPr>
            </w:pPr>
            <w:r>
              <w:t>监控系统运行状态</w:t>
            </w:r>
            <w:r>
              <w:rPr>
                <w:rFonts w:hint="eastAsia"/>
              </w:rPr>
              <w:t>→</w:t>
            </w:r>
            <w:r>
              <w:t>管理模块通信</w:t>
            </w:r>
            <w:r>
              <w:rPr>
                <w:rFonts w:hint="eastAsia"/>
              </w:rPr>
              <w:t>→</w:t>
            </w:r>
            <w:r>
              <w:t>处理异常情况</w:t>
            </w:r>
          </w:p>
        </w:tc>
      </w:tr>
      <w:tr w:rsidR="005C7CC3" w14:paraId="1D4F4CB4" w14:textId="77777777" w:rsidTr="00D04CEC">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8C875F7" w14:textId="77777777" w:rsidR="005C7CC3" w:rsidRDefault="005C7CC3" w:rsidP="00D04CEC">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5D624072" w14:textId="6B79EFDF" w:rsidR="005C7CC3" w:rsidRDefault="005C7CC3" w:rsidP="00D04CEC">
            <w:pPr>
              <w:pStyle w:val="12"/>
              <w:spacing w:line="276" w:lineRule="auto"/>
              <w:ind w:right="240" w:firstLineChars="0" w:firstLine="0"/>
              <w:rPr>
                <w:rFonts w:eastAsia="Times New Roman"/>
              </w:rPr>
            </w:pPr>
            <w:r>
              <w:t>当系统运行异常时，应触发告警机制</w:t>
            </w:r>
          </w:p>
        </w:tc>
      </w:tr>
      <w:tr w:rsidR="005C7CC3" w14:paraId="545E0F8E"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63E4F77" w14:textId="77777777" w:rsidR="005C7CC3" w:rsidRDefault="005C7CC3" w:rsidP="00D04CEC">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F7B32F1" w14:textId="0EC5403B" w:rsidR="005C7CC3" w:rsidRDefault="005C7CC3" w:rsidP="00D04CEC">
            <w:pPr>
              <w:spacing w:line="276" w:lineRule="auto"/>
              <w:ind w:right="240"/>
              <w:rPr>
                <w:rFonts w:eastAsia="Times New Roman"/>
              </w:rPr>
            </w:pPr>
            <w:r>
              <w:t>系统运行状态信息</w:t>
            </w:r>
          </w:p>
        </w:tc>
      </w:tr>
      <w:tr w:rsidR="005C7CC3" w14:paraId="2A93724C"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787A9C8" w14:textId="77777777" w:rsidR="005C7CC3" w:rsidRDefault="005C7CC3" w:rsidP="00D04CEC">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6A892669" w14:textId="3342C956" w:rsidR="005C7CC3" w:rsidRDefault="005C7CC3" w:rsidP="00D04CEC">
            <w:pPr>
              <w:pStyle w:val="12"/>
              <w:spacing w:line="276" w:lineRule="auto"/>
              <w:ind w:right="240" w:firstLineChars="0" w:firstLine="0"/>
              <w:rPr>
                <w:rFonts w:eastAsia="Times New Roman"/>
              </w:rPr>
            </w:pPr>
            <w:r>
              <w:t>支持消息中间件扩展</w:t>
            </w:r>
          </w:p>
        </w:tc>
      </w:tr>
    </w:tbl>
    <w:p w14:paraId="2A9AA757" w14:textId="313D8679" w:rsidR="006A45FD" w:rsidRPr="00D83A26" w:rsidRDefault="00D83A26">
      <w:pPr>
        <w:pStyle w:val="2"/>
        <w:numPr>
          <w:ilvl w:val="1"/>
          <w:numId w:val="3"/>
        </w:numPr>
        <w:rPr>
          <w:rFonts w:ascii="Times New Roman" w:hAnsi="Times New Roman"/>
          <w:color w:val="000000" w:themeColor="text1"/>
        </w:rPr>
      </w:pPr>
      <w:bookmarkStart w:id="50" w:name="_Toc225784777"/>
      <w:r w:rsidRPr="00D83A26">
        <w:rPr>
          <w:rFonts w:ascii="Times New Roman" w:hAnsi="Times New Roman" w:hint="eastAsia"/>
          <w:color w:val="000000" w:themeColor="text1"/>
        </w:rPr>
        <w:t>数据接口模块</w:t>
      </w:r>
      <w:r w:rsidRPr="00D83A26">
        <w:rPr>
          <w:rFonts w:hint="eastAsia"/>
          <w:color w:val="000000" w:themeColor="text1"/>
        </w:rPr>
        <w:t>（</w:t>
      </w:r>
      <w:r w:rsidRPr="00D83A26">
        <w:rPr>
          <w:rFonts w:hint="eastAsia"/>
          <w:color w:val="000000" w:themeColor="text1"/>
        </w:rPr>
        <w:t>A5</w:t>
      </w:r>
      <w:r w:rsidRPr="00D83A26">
        <w:rPr>
          <w:color w:val="000000" w:themeColor="text1"/>
        </w:rPr>
        <w:t>API</w:t>
      </w:r>
      <w:r w:rsidRPr="00D83A26">
        <w:rPr>
          <w:rFonts w:hint="eastAsia"/>
          <w:color w:val="000000" w:themeColor="text1"/>
        </w:rPr>
        <w:t>）</w:t>
      </w:r>
      <w:bookmarkEnd w:id="50"/>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992"/>
        <w:gridCol w:w="1843"/>
        <w:gridCol w:w="1701"/>
        <w:gridCol w:w="2833"/>
        <w:gridCol w:w="1951"/>
      </w:tblGrid>
      <w:tr w:rsidR="00D83A26" w:rsidRPr="00D83A26" w14:paraId="755F3E31" w14:textId="77777777">
        <w:tc>
          <w:tcPr>
            <w:tcW w:w="1526" w:type="dxa"/>
            <w:gridSpan w:val="2"/>
            <w:shd w:val="clear" w:color="auto" w:fill="BFBFBF"/>
          </w:tcPr>
          <w:p w14:paraId="0A126F0E" w14:textId="77777777" w:rsidR="006A45FD" w:rsidRPr="00D83A26" w:rsidRDefault="0090345B">
            <w:pPr>
              <w:jc w:val="center"/>
              <w:rPr>
                <w:b/>
                <w:color w:val="000000" w:themeColor="text1"/>
              </w:rPr>
            </w:pPr>
            <w:r w:rsidRPr="00D83A26">
              <w:rPr>
                <w:rFonts w:hint="eastAsia"/>
                <w:b/>
                <w:color w:val="000000" w:themeColor="text1"/>
              </w:rPr>
              <w:t>模块名称</w:t>
            </w:r>
          </w:p>
        </w:tc>
        <w:tc>
          <w:tcPr>
            <w:tcW w:w="8328" w:type="dxa"/>
            <w:gridSpan w:val="4"/>
          </w:tcPr>
          <w:p w14:paraId="003B1347" w14:textId="035B4FA4" w:rsidR="006A45FD" w:rsidRPr="00D83A26" w:rsidRDefault="00D83A26">
            <w:pPr>
              <w:rPr>
                <w:color w:val="000000" w:themeColor="text1"/>
              </w:rPr>
            </w:pPr>
            <w:r w:rsidRPr="00D83A26">
              <w:rPr>
                <w:color w:val="000000" w:themeColor="text1"/>
              </w:rPr>
              <w:t>数据接口模块</w:t>
            </w:r>
          </w:p>
        </w:tc>
      </w:tr>
      <w:tr w:rsidR="00D83A26" w:rsidRPr="00D83A26" w14:paraId="176CD1CA" w14:textId="77777777">
        <w:tc>
          <w:tcPr>
            <w:tcW w:w="1526" w:type="dxa"/>
            <w:gridSpan w:val="2"/>
            <w:shd w:val="clear" w:color="auto" w:fill="BFBFBF"/>
          </w:tcPr>
          <w:p w14:paraId="61E1CEDE" w14:textId="77777777" w:rsidR="006A45FD" w:rsidRPr="00D83A26" w:rsidRDefault="0090345B">
            <w:pPr>
              <w:jc w:val="center"/>
              <w:rPr>
                <w:b/>
                <w:color w:val="000000" w:themeColor="text1"/>
              </w:rPr>
            </w:pPr>
            <w:r w:rsidRPr="00D83A26">
              <w:rPr>
                <w:rFonts w:hint="eastAsia"/>
                <w:b/>
                <w:color w:val="000000" w:themeColor="text1"/>
              </w:rPr>
              <w:t>模块简介</w:t>
            </w:r>
          </w:p>
        </w:tc>
        <w:tc>
          <w:tcPr>
            <w:tcW w:w="8328" w:type="dxa"/>
            <w:gridSpan w:val="4"/>
          </w:tcPr>
          <w:p w14:paraId="2ECA069F" w14:textId="5EB5C2D2" w:rsidR="006A45FD" w:rsidRPr="00D83A26" w:rsidRDefault="00D83A26">
            <w:pPr>
              <w:rPr>
                <w:color w:val="000000" w:themeColor="text1"/>
              </w:rPr>
            </w:pPr>
            <w:r w:rsidRPr="00D83A26">
              <w:rPr>
                <w:color w:val="000000" w:themeColor="text1"/>
              </w:rPr>
              <w:t>数据接口模块用于为系统各功能模块提供统一的数据访问与调用接口，实现航迹数据、语音数据、标注数据及用户数据的交互，保障系统各模块之间的数据通信与协同运行。</w:t>
            </w:r>
          </w:p>
        </w:tc>
      </w:tr>
      <w:tr w:rsidR="00D83A26" w:rsidRPr="00D83A26" w14:paraId="044B7B1D" w14:textId="77777777">
        <w:tc>
          <w:tcPr>
            <w:tcW w:w="9854" w:type="dxa"/>
            <w:gridSpan w:val="6"/>
            <w:shd w:val="clear" w:color="auto" w:fill="BFBFBF"/>
          </w:tcPr>
          <w:p w14:paraId="44B8E58F" w14:textId="77777777" w:rsidR="006A45FD" w:rsidRPr="00D83A26" w:rsidRDefault="0090345B">
            <w:pPr>
              <w:jc w:val="center"/>
              <w:rPr>
                <w:b/>
                <w:color w:val="000000" w:themeColor="text1"/>
              </w:rPr>
            </w:pPr>
            <w:r w:rsidRPr="00D83A26">
              <w:rPr>
                <w:rFonts w:hint="eastAsia"/>
                <w:b/>
                <w:color w:val="000000" w:themeColor="text1"/>
              </w:rPr>
              <w:t>模块功能列表</w:t>
            </w:r>
          </w:p>
        </w:tc>
      </w:tr>
      <w:tr w:rsidR="00D83A26" w:rsidRPr="00D83A26" w14:paraId="3B45460D" w14:textId="77777777">
        <w:tc>
          <w:tcPr>
            <w:tcW w:w="534" w:type="dxa"/>
            <w:vMerge w:val="restart"/>
            <w:shd w:val="clear" w:color="auto" w:fill="BFBFBF"/>
            <w:vAlign w:val="center"/>
          </w:tcPr>
          <w:p w14:paraId="5EBECB0B" w14:textId="77777777" w:rsidR="006A45FD" w:rsidRPr="00D83A26" w:rsidRDefault="0090345B">
            <w:pPr>
              <w:jc w:val="center"/>
              <w:rPr>
                <w:b/>
                <w:color w:val="000000" w:themeColor="text1"/>
              </w:rPr>
            </w:pPr>
            <w:r w:rsidRPr="00D83A26">
              <w:rPr>
                <w:rFonts w:hint="eastAsia"/>
                <w:b/>
                <w:color w:val="000000" w:themeColor="text1"/>
              </w:rPr>
              <w:t>序号</w:t>
            </w:r>
          </w:p>
        </w:tc>
        <w:tc>
          <w:tcPr>
            <w:tcW w:w="4536" w:type="dxa"/>
            <w:gridSpan w:val="3"/>
            <w:shd w:val="clear" w:color="auto" w:fill="BFBFBF"/>
            <w:vAlign w:val="center"/>
          </w:tcPr>
          <w:p w14:paraId="58805816" w14:textId="77777777" w:rsidR="006A45FD" w:rsidRPr="00D83A26" w:rsidRDefault="0090345B">
            <w:pPr>
              <w:jc w:val="center"/>
              <w:rPr>
                <w:b/>
                <w:color w:val="000000" w:themeColor="text1"/>
              </w:rPr>
            </w:pPr>
            <w:r w:rsidRPr="00D83A26">
              <w:rPr>
                <w:rFonts w:hint="eastAsia"/>
                <w:b/>
                <w:color w:val="000000" w:themeColor="text1"/>
              </w:rPr>
              <w:t>一级功能</w:t>
            </w:r>
          </w:p>
        </w:tc>
        <w:tc>
          <w:tcPr>
            <w:tcW w:w="4784" w:type="dxa"/>
            <w:gridSpan w:val="2"/>
            <w:shd w:val="clear" w:color="auto" w:fill="BFBFBF"/>
            <w:vAlign w:val="center"/>
          </w:tcPr>
          <w:p w14:paraId="4EC01DD5" w14:textId="77777777" w:rsidR="006A45FD" w:rsidRPr="00D83A26" w:rsidRDefault="0090345B">
            <w:pPr>
              <w:jc w:val="center"/>
              <w:rPr>
                <w:b/>
                <w:color w:val="000000" w:themeColor="text1"/>
              </w:rPr>
            </w:pPr>
            <w:r w:rsidRPr="00D83A26">
              <w:rPr>
                <w:rFonts w:hint="eastAsia"/>
                <w:b/>
                <w:color w:val="000000" w:themeColor="text1"/>
              </w:rPr>
              <w:t>二级功能</w:t>
            </w:r>
          </w:p>
        </w:tc>
      </w:tr>
      <w:tr w:rsidR="00D83A26" w:rsidRPr="00D83A26" w14:paraId="20675AE1" w14:textId="77777777">
        <w:tc>
          <w:tcPr>
            <w:tcW w:w="534" w:type="dxa"/>
            <w:vMerge/>
            <w:shd w:val="clear" w:color="auto" w:fill="BFBFBF"/>
            <w:vAlign w:val="center"/>
          </w:tcPr>
          <w:p w14:paraId="6B9D3A1C" w14:textId="77777777" w:rsidR="006A45FD" w:rsidRPr="00D83A26" w:rsidRDefault="006A45FD">
            <w:pPr>
              <w:jc w:val="center"/>
              <w:rPr>
                <w:b/>
                <w:color w:val="000000" w:themeColor="text1"/>
              </w:rPr>
            </w:pPr>
          </w:p>
        </w:tc>
        <w:tc>
          <w:tcPr>
            <w:tcW w:w="2835" w:type="dxa"/>
            <w:gridSpan w:val="2"/>
            <w:shd w:val="clear" w:color="auto" w:fill="BFBFBF"/>
            <w:vAlign w:val="center"/>
          </w:tcPr>
          <w:p w14:paraId="09CB38C4" w14:textId="77777777" w:rsidR="006A45FD" w:rsidRPr="00D83A26" w:rsidRDefault="0090345B">
            <w:pPr>
              <w:jc w:val="center"/>
              <w:rPr>
                <w:b/>
                <w:color w:val="000000" w:themeColor="text1"/>
              </w:rPr>
            </w:pPr>
            <w:r w:rsidRPr="00D83A26">
              <w:rPr>
                <w:rFonts w:hint="eastAsia"/>
                <w:b/>
                <w:color w:val="000000" w:themeColor="text1"/>
              </w:rPr>
              <w:t>功能名称</w:t>
            </w:r>
          </w:p>
        </w:tc>
        <w:tc>
          <w:tcPr>
            <w:tcW w:w="1701" w:type="dxa"/>
            <w:shd w:val="clear" w:color="auto" w:fill="BFBFBF"/>
            <w:vAlign w:val="center"/>
          </w:tcPr>
          <w:p w14:paraId="544D5C97" w14:textId="77777777" w:rsidR="006A45FD" w:rsidRPr="00D83A26" w:rsidRDefault="0090345B">
            <w:pPr>
              <w:jc w:val="center"/>
              <w:rPr>
                <w:b/>
                <w:color w:val="000000" w:themeColor="text1"/>
              </w:rPr>
            </w:pPr>
            <w:r w:rsidRPr="00D83A26">
              <w:rPr>
                <w:rFonts w:hint="eastAsia"/>
                <w:b/>
                <w:color w:val="000000" w:themeColor="text1"/>
              </w:rPr>
              <w:t>功能编号</w:t>
            </w:r>
          </w:p>
        </w:tc>
        <w:tc>
          <w:tcPr>
            <w:tcW w:w="2833" w:type="dxa"/>
            <w:shd w:val="clear" w:color="auto" w:fill="BFBFBF"/>
            <w:vAlign w:val="center"/>
          </w:tcPr>
          <w:p w14:paraId="36E5FF32" w14:textId="77777777" w:rsidR="006A45FD" w:rsidRPr="00D83A26" w:rsidRDefault="0090345B">
            <w:pPr>
              <w:jc w:val="center"/>
              <w:rPr>
                <w:b/>
                <w:color w:val="000000" w:themeColor="text1"/>
              </w:rPr>
            </w:pPr>
            <w:r w:rsidRPr="00D83A26">
              <w:rPr>
                <w:rFonts w:hint="eastAsia"/>
                <w:b/>
                <w:color w:val="000000" w:themeColor="text1"/>
              </w:rPr>
              <w:t>功能名称</w:t>
            </w:r>
          </w:p>
        </w:tc>
        <w:tc>
          <w:tcPr>
            <w:tcW w:w="1951" w:type="dxa"/>
            <w:shd w:val="clear" w:color="auto" w:fill="BFBFBF"/>
            <w:vAlign w:val="center"/>
          </w:tcPr>
          <w:p w14:paraId="307C020C" w14:textId="77777777" w:rsidR="006A45FD" w:rsidRPr="00D83A26" w:rsidRDefault="0090345B">
            <w:pPr>
              <w:jc w:val="center"/>
              <w:rPr>
                <w:b/>
                <w:color w:val="000000" w:themeColor="text1"/>
              </w:rPr>
            </w:pPr>
            <w:r w:rsidRPr="00D83A26">
              <w:rPr>
                <w:rFonts w:hint="eastAsia"/>
                <w:b/>
                <w:color w:val="000000" w:themeColor="text1"/>
              </w:rPr>
              <w:t>功能编号</w:t>
            </w:r>
          </w:p>
        </w:tc>
      </w:tr>
      <w:tr w:rsidR="00D83A26" w:rsidRPr="00D83A26" w14:paraId="4FD29242" w14:textId="77777777">
        <w:tc>
          <w:tcPr>
            <w:tcW w:w="534" w:type="dxa"/>
            <w:vAlign w:val="center"/>
          </w:tcPr>
          <w:p w14:paraId="38163F62" w14:textId="77777777" w:rsidR="006A45FD" w:rsidRPr="00D83A26" w:rsidRDefault="0090345B">
            <w:pPr>
              <w:jc w:val="center"/>
              <w:rPr>
                <w:color w:val="000000" w:themeColor="text1"/>
              </w:rPr>
            </w:pPr>
            <w:r w:rsidRPr="00D83A26">
              <w:rPr>
                <w:rFonts w:hint="eastAsia"/>
                <w:color w:val="000000" w:themeColor="text1"/>
              </w:rPr>
              <w:t>1</w:t>
            </w:r>
          </w:p>
        </w:tc>
        <w:tc>
          <w:tcPr>
            <w:tcW w:w="2835" w:type="dxa"/>
            <w:gridSpan w:val="2"/>
            <w:vAlign w:val="center"/>
          </w:tcPr>
          <w:p w14:paraId="488A5DAE" w14:textId="2D3C3438" w:rsidR="006A45FD" w:rsidRPr="00D83A26" w:rsidRDefault="00D83A26">
            <w:pPr>
              <w:jc w:val="center"/>
              <w:rPr>
                <w:color w:val="000000" w:themeColor="text1"/>
              </w:rPr>
            </w:pPr>
            <w:r w:rsidRPr="00D83A26">
              <w:rPr>
                <w:color w:val="000000" w:themeColor="text1"/>
              </w:rPr>
              <w:t>航迹数据接口</w:t>
            </w:r>
          </w:p>
        </w:tc>
        <w:tc>
          <w:tcPr>
            <w:tcW w:w="1701" w:type="dxa"/>
            <w:vAlign w:val="center"/>
          </w:tcPr>
          <w:p w14:paraId="7F38B632" w14:textId="16950EFF" w:rsidR="006A45FD" w:rsidRPr="00D83A26" w:rsidRDefault="00D83A26">
            <w:pPr>
              <w:jc w:val="center"/>
              <w:rPr>
                <w:color w:val="000000" w:themeColor="text1"/>
              </w:rPr>
            </w:pPr>
            <w:r w:rsidRPr="00D83A26">
              <w:rPr>
                <w:color w:val="000000" w:themeColor="text1"/>
              </w:rPr>
              <w:t>A5API001</w:t>
            </w:r>
          </w:p>
        </w:tc>
        <w:tc>
          <w:tcPr>
            <w:tcW w:w="2833" w:type="dxa"/>
            <w:vAlign w:val="center"/>
          </w:tcPr>
          <w:p w14:paraId="3DB2A223" w14:textId="6E4D640D" w:rsidR="006A45FD" w:rsidRPr="00D83A26" w:rsidRDefault="00D83A26">
            <w:pPr>
              <w:jc w:val="center"/>
              <w:rPr>
                <w:color w:val="000000" w:themeColor="text1"/>
              </w:rPr>
            </w:pPr>
            <w:r w:rsidRPr="00D83A26">
              <w:rPr>
                <w:color w:val="000000" w:themeColor="text1"/>
              </w:rPr>
              <w:t>—</w:t>
            </w:r>
          </w:p>
        </w:tc>
        <w:tc>
          <w:tcPr>
            <w:tcW w:w="1951" w:type="dxa"/>
            <w:vAlign w:val="center"/>
          </w:tcPr>
          <w:p w14:paraId="0902E9DE" w14:textId="4757D786" w:rsidR="006A45FD" w:rsidRPr="00D83A26" w:rsidRDefault="00D83A26">
            <w:pPr>
              <w:jc w:val="center"/>
              <w:rPr>
                <w:color w:val="000000" w:themeColor="text1"/>
              </w:rPr>
            </w:pPr>
            <w:r w:rsidRPr="00D83A26">
              <w:rPr>
                <w:color w:val="000000" w:themeColor="text1"/>
              </w:rPr>
              <w:t>—</w:t>
            </w:r>
          </w:p>
        </w:tc>
      </w:tr>
      <w:tr w:rsidR="00D83A26" w:rsidRPr="00D83A26" w14:paraId="01ED8A0E" w14:textId="77777777">
        <w:tc>
          <w:tcPr>
            <w:tcW w:w="534" w:type="dxa"/>
            <w:vAlign w:val="center"/>
          </w:tcPr>
          <w:p w14:paraId="5C41D90C" w14:textId="77777777" w:rsidR="006A45FD" w:rsidRPr="00D83A26" w:rsidRDefault="0090345B">
            <w:pPr>
              <w:jc w:val="center"/>
              <w:rPr>
                <w:color w:val="000000" w:themeColor="text1"/>
              </w:rPr>
            </w:pPr>
            <w:r w:rsidRPr="00D83A26">
              <w:rPr>
                <w:rFonts w:hint="eastAsia"/>
                <w:color w:val="000000" w:themeColor="text1"/>
              </w:rPr>
              <w:t>2</w:t>
            </w:r>
          </w:p>
        </w:tc>
        <w:tc>
          <w:tcPr>
            <w:tcW w:w="2835" w:type="dxa"/>
            <w:gridSpan w:val="2"/>
            <w:vAlign w:val="center"/>
          </w:tcPr>
          <w:p w14:paraId="653090DA" w14:textId="12989A0C" w:rsidR="006A45FD" w:rsidRPr="00D83A26" w:rsidRDefault="00D83A26">
            <w:pPr>
              <w:jc w:val="center"/>
              <w:rPr>
                <w:color w:val="000000" w:themeColor="text1"/>
              </w:rPr>
            </w:pPr>
            <w:r w:rsidRPr="00D83A26">
              <w:rPr>
                <w:color w:val="000000" w:themeColor="text1"/>
              </w:rPr>
              <w:t>语音数据接口</w:t>
            </w:r>
          </w:p>
        </w:tc>
        <w:tc>
          <w:tcPr>
            <w:tcW w:w="1701" w:type="dxa"/>
            <w:vAlign w:val="center"/>
          </w:tcPr>
          <w:p w14:paraId="1331DFD4" w14:textId="08056B7F" w:rsidR="006A45FD" w:rsidRPr="00D83A26" w:rsidRDefault="00D83A26">
            <w:pPr>
              <w:jc w:val="center"/>
              <w:rPr>
                <w:color w:val="000000" w:themeColor="text1"/>
              </w:rPr>
            </w:pPr>
            <w:r w:rsidRPr="00D83A26">
              <w:rPr>
                <w:color w:val="000000" w:themeColor="text1"/>
              </w:rPr>
              <w:t>A5API002</w:t>
            </w:r>
          </w:p>
        </w:tc>
        <w:tc>
          <w:tcPr>
            <w:tcW w:w="2833" w:type="dxa"/>
            <w:vAlign w:val="center"/>
          </w:tcPr>
          <w:p w14:paraId="7B647951" w14:textId="29630C8E" w:rsidR="006A45FD" w:rsidRPr="00D83A26" w:rsidRDefault="00D83A26">
            <w:pPr>
              <w:jc w:val="center"/>
              <w:rPr>
                <w:color w:val="000000" w:themeColor="text1"/>
              </w:rPr>
            </w:pPr>
            <w:r w:rsidRPr="00D83A26">
              <w:rPr>
                <w:color w:val="000000" w:themeColor="text1"/>
              </w:rPr>
              <w:t>—</w:t>
            </w:r>
          </w:p>
        </w:tc>
        <w:tc>
          <w:tcPr>
            <w:tcW w:w="1951" w:type="dxa"/>
            <w:vAlign w:val="center"/>
          </w:tcPr>
          <w:p w14:paraId="588F0632" w14:textId="79DC1040" w:rsidR="006A45FD" w:rsidRPr="00D83A26" w:rsidRDefault="00D83A26">
            <w:pPr>
              <w:jc w:val="center"/>
              <w:rPr>
                <w:color w:val="000000" w:themeColor="text1"/>
              </w:rPr>
            </w:pPr>
            <w:r w:rsidRPr="00D83A26">
              <w:rPr>
                <w:color w:val="000000" w:themeColor="text1"/>
              </w:rPr>
              <w:t>—</w:t>
            </w:r>
          </w:p>
        </w:tc>
      </w:tr>
      <w:tr w:rsidR="00D83A26" w:rsidRPr="00D83A26" w14:paraId="09E1E84B" w14:textId="77777777">
        <w:tc>
          <w:tcPr>
            <w:tcW w:w="534" w:type="dxa"/>
            <w:vAlign w:val="center"/>
          </w:tcPr>
          <w:p w14:paraId="2BE7B105" w14:textId="77777777" w:rsidR="00D83A26" w:rsidRPr="00D83A26" w:rsidRDefault="00D83A26">
            <w:pPr>
              <w:jc w:val="center"/>
              <w:rPr>
                <w:color w:val="000000" w:themeColor="text1"/>
              </w:rPr>
            </w:pPr>
          </w:p>
        </w:tc>
        <w:tc>
          <w:tcPr>
            <w:tcW w:w="2835" w:type="dxa"/>
            <w:gridSpan w:val="2"/>
            <w:vAlign w:val="center"/>
          </w:tcPr>
          <w:p w14:paraId="727EDB30" w14:textId="07115B7D" w:rsidR="00D83A26" w:rsidRPr="00D83A26" w:rsidRDefault="00D83A26">
            <w:pPr>
              <w:jc w:val="center"/>
              <w:rPr>
                <w:color w:val="000000" w:themeColor="text1"/>
              </w:rPr>
            </w:pPr>
            <w:r w:rsidRPr="00D83A26">
              <w:rPr>
                <w:rFonts w:hint="eastAsia"/>
                <w:color w:val="000000" w:themeColor="text1"/>
              </w:rPr>
              <w:t>标注数据接口</w:t>
            </w:r>
          </w:p>
        </w:tc>
        <w:tc>
          <w:tcPr>
            <w:tcW w:w="1701" w:type="dxa"/>
            <w:vAlign w:val="center"/>
          </w:tcPr>
          <w:p w14:paraId="07ABC07E" w14:textId="11567BE7" w:rsidR="00D83A26" w:rsidRPr="00D83A26" w:rsidRDefault="00D83A26">
            <w:pPr>
              <w:jc w:val="center"/>
              <w:rPr>
                <w:color w:val="000000" w:themeColor="text1"/>
              </w:rPr>
            </w:pPr>
            <w:r w:rsidRPr="00D83A26">
              <w:rPr>
                <w:color w:val="000000" w:themeColor="text1"/>
              </w:rPr>
              <w:t>A5API003</w:t>
            </w:r>
          </w:p>
        </w:tc>
        <w:tc>
          <w:tcPr>
            <w:tcW w:w="2833" w:type="dxa"/>
            <w:vAlign w:val="center"/>
          </w:tcPr>
          <w:p w14:paraId="63046595" w14:textId="7D9C06F4" w:rsidR="00D83A26" w:rsidRPr="00D83A26" w:rsidRDefault="00D83A26">
            <w:pPr>
              <w:jc w:val="center"/>
              <w:rPr>
                <w:color w:val="000000" w:themeColor="text1"/>
              </w:rPr>
            </w:pPr>
            <w:r w:rsidRPr="00D83A26">
              <w:rPr>
                <w:color w:val="000000" w:themeColor="text1"/>
              </w:rPr>
              <w:t>—</w:t>
            </w:r>
          </w:p>
        </w:tc>
        <w:tc>
          <w:tcPr>
            <w:tcW w:w="1951" w:type="dxa"/>
            <w:vAlign w:val="center"/>
          </w:tcPr>
          <w:p w14:paraId="3AB9EDBB" w14:textId="3CD36621" w:rsidR="00D83A26" w:rsidRPr="00D83A26" w:rsidRDefault="00D83A26">
            <w:pPr>
              <w:jc w:val="center"/>
              <w:rPr>
                <w:color w:val="000000" w:themeColor="text1"/>
              </w:rPr>
            </w:pPr>
            <w:r w:rsidRPr="00D83A26">
              <w:rPr>
                <w:color w:val="000000" w:themeColor="text1"/>
              </w:rPr>
              <w:t>—</w:t>
            </w:r>
          </w:p>
        </w:tc>
      </w:tr>
      <w:tr w:rsidR="00D83A26" w:rsidRPr="00D83A26" w14:paraId="63109FE4" w14:textId="77777777">
        <w:tc>
          <w:tcPr>
            <w:tcW w:w="534" w:type="dxa"/>
            <w:vAlign w:val="center"/>
          </w:tcPr>
          <w:p w14:paraId="27FCC848" w14:textId="77777777" w:rsidR="00D83A26" w:rsidRPr="00D83A26" w:rsidRDefault="00D83A26">
            <w:pPr>
              <w:jc w:val="center"/>
              <w:rPr>
                <w:color w:val="000000" w:themeColor="text1"/>
              </w:rPr>
            </w:pPr>
          </w:p>
        </w:tc>
        <w:tc>
          <w:tcPr>
            <w:tcW w:w="2835" w:type="dxa"/>
            <w:gridSpan w:val="2"/>
            <w:vAlign w:val="center"/>
          </w:tcPr>
          <w:p w14:paraId="279C2B1B" w14:textId="70E267E3" w:rsidR="00D83A26" w:rsidRPr="00D83A26" w:rsidRDefault="00D83A26">
            <w:pPr>
              <w:jc w:val="center"/>
              <w:rPr>
                <w:color w:val="000000" w:themeColor="text1"/>
              </w:rPr>
            </w:pPr>
            <w:r w:rsidRPr="00D83A26">
              <w:rPr>
                <w:color w:val="000000" w:themeColor="text1"/>
              </w:rPr>
              <w:t>用户管理接口</w:t>
            </w:r>
          </w:p>
        </w:tc>
        <w:tc>
          <w:tcPr>
            <w:tcW w:w="1701" w:type="dxa"/>
            <w:vAlign w:val="center"/>
          </w:tcPr>
          <w:p w14:paraId="2D2E6016" w14:textId="733C4143" w:rsidR="00D83A26" w:rsidRPr="00D83A26" w:rsidRDefault="00D83A26">
            <w:pPr>
              <w:jc w:val="center"/>
              <w:rPr>
                <w:color w:val="000000" w:themeColor="text1"/>
              </w:rPr>
            </w:pPr>
            <w:r w:rsidRPr="00D83A26">
              <w:rPr>
                <w:color w:val="000000" w:themeColor="text1"/>
              </w:rPr>
              <w:t>A5API004</w:t>
            </w:r>
          </w:p>
        </w:tc>
        <w:tc>
          <w:tcPr>
            <w:tcW w:w="2833" w:type="dxa"/>
            <w:vAlign w:val="center"/>
          </w:tcPr>
          <w:p w14:paraId="6728E516" w14:textId="0755EEA3" w:rsidR="00D83A26" w:rsidRPr="00D83A26" w:rsidRDefault="00D83A26">
            <w:pPr>
              <w:jc w:val="center"/>
              <w:rPr>
                <w:color w:val="000000" w:themeColor="text1"/>
              </w:rPr>
            </w:pPr>
            <w:r w:rsidRPr="00D83A26">
              <w:rPr>
                <w:color w:val="000000" w:themeColor="text1"/>
              </w:rPr>
              <w:t>—</w:t>
            </w:r>
          </w:p>
        </w:tc>
        <w:tc>
          <w:tcPr>
            <w:tcW w:w="1951" w:type="dxa"/>
            <w:vAlign w:val="center"/>
          </w:tcPr>
          <w:p w14:paraId="26E96691" w14:textId="5562E706" w:rsidR="00D83A26" w:rsidRPr="00D83A26" w:rsidRDefault="00D83A26">
            <w:pPr>
              <w:jc w:val="center"/>
              <w:rPr>
                <w:color w:val="000000" w:themeColor="text1"/>
              </w:rPr>
            </w:pPr>
            <w:r w:rsidRPr="00D83A26">
              <w:rPr>
                <w:color w:val="000000" w:themeColor="text1"/>
              </w:rPr>
              <w:t>—</w:t>
            </w:r>
          </w:p>
        </w:tc>
      </w:tr>
    </w:tbl>
    <w:p w14:paraId="77DAD6C1" w14:textId="1A6DD75B" w:rsidR="006A45FD" w:rsidRPr="00D83A26" w:rsidRDefault="00D83A26">
      <w:pPr>
        <w:pStyle w:val="3"/>
        <w:numPr>
          <w:ilvl w:val="2"/>
          <w:numId w:val="3"/>
        </w:numPr>
        <w:rPr>
          <w:color w:val="000000" w:themeColor="text1"/>
        </w:rPr>
      </w:pPr>
      <w:bookmarkStart w:id="51" w:name="_Toc225784778"/>
      <w:r w:rsidRPr="00D83A26">
        <w:rPr>
          <w:rFonts w:hint="eastAsia"/>
          <w:color w:val="000000" w:themeColor="text1"/>
        </w:rPr>
        <w:t>航迹数据接口（</w:t>
      </w:r>
      <w:r w:rsidRPr="00D83A26">
        <w:rPr>
          <w:rFonts w:hint="eastAsia"/>
          <w:color w:val="000000" w:themeColor="text1"/>
        </w:rPr>
        <w:t>A5API001</w:t>
      </w:r>
      <w:r w:rsidRPr="00D83A26">
        <w:rPr>
          <w:rFonts w:hint="eastAsia"/>
          <w:color w:val="000000" w:themeColor="text1"/>
        </w:rPr>
        <w:t>）</w:t>
      </w:r>
      <w:bookmarkEnd w:id="51"/>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D83A26" w:rsidRPr="00D83A26" w14:paraId="43C38AE5" w14:textId="77777777">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16DA393" w14:textId="77777777" w:rsidR="006A45FD" w:rsidRPr="00D83A26" w:rsidRDefault="0090345B">
            <w:pPr>
              <w:pStyle w:val="a9"/>
              <w:pBdr>
                <w:bottom w:val="none" w:sz="0" w:space="0" w:color="auto"/>
              </w:pBdr>
              <w:tabs>
                <w:tab w:val="clear" w:pos="4153"/>
                <w:tab w:val="clear" w:pos="8306"/>
              </w:tabs>
              <w:snapToGrid/>
              <w:spacing w:line="276" w:lineRule="auto"/>
              <w:ind w:left="240" w:right="240"/>
              <w:rPr>
                <w:rFonts w:eastAsia="Times New Roman"/>
                <w:b/>
                <w:color w:val="000000" w:themeColor="text1"/>
                <w:sz w:val="21"/>
              </w:rPr>
            </w:pPr>
            <w:r w:rsidRPr="00D83A26">
              <w:rPr>
                <w:rFonts w:hint="eastAsia"/>
                <w:b/>
                <w:color w:val="000000" w:themeColor="text1"/>
                <w:sz w:val="21"/>
              </w:rPr>
              <w:t>接口名称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062902D1" w14:textId="58CFEF24" w:rsidR="006A45FD" w:rsidRPr="00D83A26" w:rsidRDefault="00D83A26">
            <w:pPr>
              <w:rPr>
                <w:rFonts w:eastAsia="Times New Roman"/>
                <w:color w:val="000000" w:themeColor="text1"/>
              </w:rPr>
            </w:pPr>
            <w:r>
              <w:t>航迹数据接口</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6E5DB92E" w14:textId="77777777" w:rsidR="006A45FD" w:rsidRPr="00D83A26" w:rsidRDefault="0090345B">
            <w:pPr>
              <w:jc w:val="center"/>
              <w:rPr>
                <w:rFonts w:eastAsia="Times New Roman"/>
                <w:b/>
                <w:color w:val="000000" w:themeColor="text1"/>
              </w:rPr>
            </w:pPr>
            <w:r w:rsidRPr="00D83A26">
              <w:rPr>
                <w:rFonts w:hint="eastAsia"/>
                <w:b/>
                <w:color w:val="000000" w:themeColor="text1"/>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1C960ED4" w14:textId="205C32D3" w:rsidR="006A45FD" w:rsidRPr="00D83A26" w:rsidRDefault="00D83A26">
            <w:pPr>
              <w:rPr>
                <w:rFonts w:eastAsia="Times New Roman"/>
                <w:color w:val="000000" w:themeColor="text1"/>
              </w:rPr>
            </w:pPr>
            <w:r>
              <w:t>A5API001</w:t>
            </w:r>
          </w:p>
        </w:tc>
      </w:tr>
      <w:tr w:rsidR="00D83A26" w:rsidRPr="00D83A26" w14:paraId="2BDC6A54" w14:textId="77777777">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FB44FA7" w14:textId="77777777" w:rsidR="006A45FD" w:rsidRPr="00D83A26" w:rsidRDefault="0090345B">
            <w:pPr>
              <w:pStyle w:val="a9"/>
              <w:pBdr>
                <w:bottom w:val="none" w:sz="0" w:space="0" w:color="auto"/>
              </w:pBdr>
              <w:tabs>
                <w:tab w:val="clear" w:pos="4153"/>
                <w:tab w:val="clear" w:pos="8306"/>
              </w:tabs>
              <w:snapToGrid/>
              <w:spacing w:line="276" w:lineRule="auto"/>
              <w:ind w:left="240" w:right="240"/>
              <w:rPr>
                <w:rFonts w:eastAsia="Times New Roman"/>
                <w:b/>
                <w:color w:val="000000" w:themeColor="text1"/>
                <w:sz w:val="21"/>
              </w:rPr>
            </w:pPr>
            <w:r w:rsidRPr="00D83A26">
              <w:rPr>
                <w:rFonts w:hint="eastAsia"/>
                <w:b/>
                <w:color w:val="000000" w:themeColor="text1"/>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360990E" w14:textId="01A2FA68" w:rsidR="006A45FD" w:rsidRPr="00D83A26" w:rsidRDefault="00D83A26">
            <w:pPr>
              <w:rPr>
                <w:rFonts w:eastAsia="Times New Roman"/>
                <w:color w:val="000000" w:themeColor="text1"/>
              </w:rPr>
            </w:pPr>
            <w:r w:rsidRPr="00D83A26">
              <w:rPr>
                <w:rFonts w:hint="eastAsia"/>
                <w:color w:val="000000" w:themeColor="text1"/>
              </w:rPr>
              <w:t>系统提供航迹数据的写入与查询接口，用于接收</w:t>
            </w:r>
            <w:r w:rsidRPr="00D83A26">
              <w:rPr>
                <w:rFonts w:hint="eastAsia"/>
                <w:color w:val="000000" w:themeColor="text1"/>
              </w:rPr>
              <w:t>A-1</w:t>
            </w:r>
            <w:r w:rsidRPr="00D83A26">
              <w:rPr>
                <w:rFonts w:hint="eastAsia"/>
                <w:color w:val="000000" w:themeColor="text1"/>
              </w:rPr>
              <w:t>模块上传的</w:t>
            </w:r>
            <w:r w:rsidRPr="00D83A26">
              <w:rPr>
                <w:rFonts w:hint="eastAsia"/>
                <w:color w:val="000000" w:themeColor="text1"/>
              </w:rPr>
              <w:t>ADS-B</w:t>
            </w:r>
            <w:r w:rsidRPr="00D83A26">
              <w:rPr>
                <w:rFonts w:hint="eastAsia"/>
                <w:color w:val="000000" w:themeColor="text1"/>
              </w:rPr>
              <w:t>航迹数据，并支持前端按时间范围或航班编号获取轨迹数据，实现地图展示与轨迹回放功能。</w:t>
            </w:r>
          </w:p>
        </w:tc>
      </w:tr>
      <w:tr w:rsidR="00D83A26" w:rsidRPr="00D83A26" w14:paraId="09444B24" w14:textId="77777777">
        <w:trPr>
          <w:trHeight w:val="38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1E7F3DA" w14:textId="77777777" w:rsidR="006A45FD" w:rsidRPr="00D83A26" w:rsidRDefault="0090345B">
            <w:pPr>
              <w:pStyle w:val="a9"/>
              <w:pBdr>
                <w:bottom w:val="none" w:sz="0" w:space="0" w:color="auto"/>
              </w:pBdr>
              <w:tabs>
                <w:tab w:val="clear" w:pos="4153"/>
                <w:tab w:val="clear" w:pos="8306"/>
              </w:tabs>
              <w:snapToGrid/>
              <w:spacing w:line="276" w:lineRule="auto"/>
              <w:ind w:left="240" w:right="240"/>
              <w:rPr>
                <w:rFonts w:eastAsia="Times New Roman"/>
                <w:b/>
                <w:color w:val="000000" w:themeColor="text1"/>
                <w:sz w:val="21"/>
              </w:rPr>
            </w:pPr>
            <w:r w:rsidRPr="00D83A26">
              <w:rPr>
                <w:rFonts w:hint="eastAsia"/>
                <w:b/>
                <w:color w:val="000000" w:themeColor="text1"/>
                <w:sz w:val="21"/>
              </w:rPr>
              <w:t>调用者</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7A82DC24" w14:textId="1EC8B8D0" w:rsidR="006A45FD" w:rsidRPr="00D83A26" w:rsidRDefault="00D83A26">
            <w:pPr>
              <w:spacing w:line="276" w:lineRule="auto"/>
              <w:ind w:right="240"/>
              <w:rPr>
                <w:rFonts w:eastAsia="Times New Roman"/>
                <w:color w:val="000000" w:themeColor="text1"/>
              </w:rPr>
            </w:pPr>
            <w:r>
              <w:t>A-1</w:t>
            </w:r>
            <w:r>
              <w:t>模块、前端模块</w:t>
            </w:r>
          </w:p>
        </w:tc>
      </w:tr>
      <w:tr w:rsidR="00D83A26" w:rsidRPr="00D83A26" w14:paraId="222FCB46" w14:textId="77777777">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C035383" w14:textId="77777777" w:rsidR="006A45FD" w:rsidRPr="00D83A26" w:rsidRDefault="0090345B">
            <w:pPr>
              <w:spacing w:line="276" w:lineRule="auto"/>
              <w:ind w:left="240" w:right="240"/>
              <w:jc w:val="center"/>
              <w:rPr>
                <w:rFonts w:eastAsia="Times New Roman"/>
                <w:b/>
                <w:color w:val="000000" w:themeColor="text1"/>
              </w:rPr>
            </w:pPr>
            <w:r w:rsidRPr="00D83A26">
              <w:rPr>
                <w:rFonts w:hint="eastAsia"/>
                <w:b/>
                <w:color w:val="000000" w:themeColor="text1"/>
              </w:rPr>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6A77B3E" w14:textId="2CDC05E2" w:rsidR="006A45FD" w:rsidRPr="00D83A26" w:rsidRDefault="00D83A26">
            <w:pPr>
              <w:spacing w:line="276" w:lineRule="auto"/>
              <w:ind w:right="240"/>
              <w:rPr>
                <w:rFonts w:eastAsia="Times New Roman"/>
                <w:color w:val="000000" w:themeColor="text1"/>
              </w:rPr>
            </w:pPr>
            <w:r>
              <w:t>航迹数据（时间戳、经纬度、速度、航向等）或查询条件</w:t>
            </w:r>
          </w:p>
        </w:tc>
      </w:tr>
      <w:tr w:rsidR="00D83A26" w:rsidRPr="00D83A26" w14:paraId="0BB22E85" w14:textId="77777777">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E95F66D" w14:textId="77777777" w:rsidR="006A45FD" w:rsidRPr="00D83A26" w:rsidRDefault="0090345B">
            <w:pPr>
              <w:spacing w:line="276" w:lineRule="auto"/>
              <w:ind w:left="240" w:right="240"/>
              <w:jc w:val="center"/>
              <w:rPr>
                <w:rFonts w:eastAsia="Times New Roman"/>
                <w:b/>
                <w:color w:val="000000" w:themeColor="text1"/>
              </w:rPr>
            </w:pPr>
            <w:r w:rsidRPr="00D83A26">
              <w:rPr>
                <w:rFonts w:hint="eastAsia"/>
                <w:b/>
                <w:color w:val="000000" w:themeColor="text1"/>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7A1B7DB3" w14:textId="7725E0FA" w:rsidR="006A45FD" w:rsidRPr="00D83A26" w:rsidRDefault="00D83A26">
            <w:pPr>
              <w:spacing w:line="276" w:lineRule="auto"/>
              <w:ind w:right="240"/>
              <w:rPr>
                <w:rFonts w:eastAsia="Times New Roman"/>
                <w:color w:val="000000" w:themeColor="text1"/>
              </w:rPr>
            </w:pPr>
            <w:r>
              <w:t>航迹数据结果</w:t>
            </w:r>
          </w:p>
        </w:tc>
      </w:tr>
      <w:tr w:rsidR="00D83A26" w:rsidRPr="00D83A26" w14:paraId="5CCA2BA5" w14:textId="77777777">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DAF6CC6" w14:textId="77777777" w:rsidR="006A45FD" w:rsidRPr="00D83A26" w:rsidRDefault="0090345B">
            <w:pPr>
              <w:spacing w:line="276" w:lineRule="auto"/>
              <w:ind w:left="240" w:right="240"/>
              <w:jc w:val="center"/>
              <w:rPr>
                <w:rFonts w:eastAsia="Times New Roman"/>
                <w:b/>
                <w:color w:val="000000" w:themeColor="text1"/>
              </w:rPr>
            </w:pPr>
            <w:r w:rsidRPr="00D83A26">
              <w:rPr>
                <w:rFonts w:hint="eastAsia"/>
                <w:b/>
                <w:color w:val="000000" w:themeColor="text1"/>
              </w:rPr>
              <w:lastRenderedPageBreak/>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5DECB435" w14:textId="63102D87" w:rsidR="006A45FD" w:rsidRPr="00D83A26" w:rsidRDefault="00D83A26">
            <w:pPr>
              <w:spacing w:line="276" w:lineRule="auto"/>
              <w:ind w:right="240"/>
              <w:rPr>
                <w:rFonts w:eastAsia="Times New Roman"/>
                <w:color w:val="000000" w:themeColor="text1"/>
              </w:rPr>
            </w:pPr>
            <w:r w:rsidRPr="00D83A26">
              <w:rPr>
                <w:rFonts w:hint="eastAsia"/>
                <w:color w:val="000000" w:themeColor="text1"/>
              </w:rPr>
              <w:t>支持批量写入与分页查询</w:t>
            </w:r>
          </w:p>
        </w:tc>
      </w:tr>
    </w:tbl>
    <w:p w14:paraId="3F9937BF" w14:textId="4FBFB2F1" w:rsidR="006A45FD" w:rsidRPr="00D83A26" w:rsidRDefault="00D83A26">
      <w:pPr>
        <w:pStyle w:val="3"/>
        <w:numPr>
          <w:ilvl w:val="2"/>
          <w:numId w:val="3"/>
        </w:numPr>
        <w:rPr>
          <w:color w:val="000000" w:themeColor="text1"/>
        </w:rPr>
      </w:pPr>
      <w:bookmarkStart w:id="52" w:name="_Toc225784779"/>
      <w:r w:rsidRPr="00D83A26">
        <w:rPr>
          <w:rFonts w:hint="eastAsia"/>
          <w:color w:val="000000" w:themeColor="text1"/>
        </w:rPr>
        <w:t>语音数据接口（</w:t>
      </w:r>
      <w:r w:rsidRPr="00D83A26">
        <w:rPr>
          <w:rFonts w:hint="eastAsia"/>
          <w:color w:val="000000" w:themeColor="text1"/>
        </w:rPr>
        <w:t>A5API002</w:t>
      </w:r>
      <w:r w:rsidRPr="00D83A26">
        <w:rPr>
          <w:rFonts w:hint="eastAsia"/>
          <w:color w:val="000000" w:themeColor="text1"/>
        </w:rPr>
        <w:t>）</w:t>
      </w:r>
      <w:bookmarkEnd w:id="52"/>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D83A26" w:rsidRPr="00D83A26" w14:paraId="3083C9CE" w14:textId="77777777">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3FC7DBD" w14:textId="77777777" w:rsidR="006A45FD" w:rsidRPr="00D83A26" w:rsidRDefault="0090345B">
            <w:pPr>
              <w:pStyle w:val="a9"/>
              <w:pBdr>
                <w:bottom w:val="none" w:sz="0" w:space="0" w:color="auto"/>
              </w:pBdr>
              <w:tabs>
                <w:tab w:val="clear" w:pos="4153"/>
                <w:tab w:val="clear" w:pos="8306"/>
              </w:tabs>
              <w:snapToGrid/>
              <w:spacing w:line="276" w:lineRule="auto"/>
              <w:ind w:left="240" w:right="240"/>
              <w:rPr>
                <w:rFonts w:eastAsia="Times New Roman"/>
                <w:b/>
                <w:color w:val="000000" w:themeColor="text1"/>
                <w:sz w:val="21"/>
              </w:rPr>
            </w:pPr>
            <w:r w:rsidRPr="00D83A26">
              <w:rPr>
                <w:rFonts w:hint="eastAsia"/>
                <w:b/>
                <w:color w:val="000000" w:themeColor="text1"/>
                <w:sz w:val="21"/>
              </w:rPr>
              <w:t>接口名称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3870B652" w14:textId="0D9031BB" w:rsidR="006A45FD" w:rsidRPr="00D83A26" w:rsidRDefault="00D83A26">
            <w:pPr>
              <w:rPr>
                <w:rFonts w:eastAsia="Times New Roman"/>
                <w:color w:val="000000" w:themeColor="text1"/>
              </w:rPr>
            </w:pPr>
            <w:r>
              <w:t>语音数据接口</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570F289A" w14:textId="77777777" w:rsidR="006A45FD" w:rsidRPr="00D83A26" w:rsidRDefault="0090345B">
            <w:pPr>
              <w:jc w:val="center"/>
              <w:rPr>
                <w:rFonts w:eastAsia="Times New Roman"/>
                <w:b/>
                <w:color w:val="000000" w:themeColor="text1"/>
              </w:rPr>
            </w:pPr>
            <w:r w:rsidRPr="00D83A26">
              <w:rPr>
                <w:rFonts w:hint="eastAsia"/>
                <w:b/>
                <w:color w:val="000000" w:themeColor="text1"/>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7B957A5A" w14:textId="29FDA1F8" w:rsidR="006A45FD" w:rsidRPr="00D83A26" w:rsidRDefault="00D83A26">
            <w:pPr>
              <w:rPr>
                <w:rFonts w:eastAsia="Times New Roman"/>
                <w:color w:val="000000" w:themeColor="text1"/>
              </w:rPr>
            </w:pPr>
            <w:r>
              <w:t>A5API002</w:t>
            </w:r>
          </w:p>
        </w:tc>
      </w:tr>
      <w:tr w:rsidR="00D83A26" w:rsidRPr="00D83A26" w14:paraId="1FF71232" w14:textId="77777777">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AE1A818" w14:textId="77777777" w:rsidR="006A45FD" w:rsidRPr="00D83A26" w:rsidRDefault="0090345B">
            <w:pPr>
              <w:pStyle w:val="a9"/>
              <w:pBdr>
                <w:bottom w:val="none" w:sz="0" w:space="0" w:color="auto"/>
              </w:pBdr>
              <w:tabs>
                <w:tab w:val="clear" w:pos="4153"/>
                <w:tab w:val="clear" w:pos="8306"/>
              </w:tabs>
              <w:snapToGrid/>
              <w:spacing w:line="276" w:lineRule="auto"/>
              <w:ind w:left="240" w:right="240"/>
              <w:rPr>
                <w:rFonts w:eastAsia="Times New Roman"/>
                <w:b/>
                <w:color w:val="000000" w:themeColor="text1"/>
                <w:sz w:val="21"/>
              </w:rPr>
            </w:pPr>
            <w:r w:rsidRPr="00D83A26">
              <w:rPr>
                <w:rFonts w:hint="eastAsia"/>
                <w:b/>
                <w:color w:val="000000" w:themeColor="text1"/>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DFA8CC4" w14:textId="282A0271" w:rsidR="006A45FD" w:rsidRPr="00D83A26" w:rsidRDefault="00D83A26">
            <w:pPr>
              <w:rPr>
                <w:rFonts w:eastAsia="Times New Roman"/>
                <w:color w:val="000000" w:themeColor="text1"/>
              </w:rPr>
            </w:pPr>
            <w:r w:rsidRPr="00D83A26">
              <w:rPr>
                <w:rFonts w:hint="eastAsia"/>
                <w:color w:val="000000" w:themeColor="text1"/>
              </w:rPr>
              <w:t>系统提供语音数据相关接口，用于接收</w:t>
            </w:r>
            <w:r w:rsidRPr="00D83A26">
              <w:rPr>
                <w:rFonts w:hint="eastAsia"/>
                <w:color w:val="000000" w:themeColor="text1"/>
              </w:rPr>
              <w:t>A-2</w:t>
            </w:r>
            <w:r w:rsidRPr="00D83A26">
              <w:rPr>
                <w:rFonts w:hint="eastAsia"/>
                <w:color w:val="000000" w:themeColor="text1"/>
              </w:rPr>
              <w:t>模块上传的语音文件及</w:t>
            </w:r>
            <w:r w:rsidRPr="00D83A26">
              <w:rPr>
                <w:rFonts w:hint="eastAsia"/>
                <w:color w:val="000000" w:themeColor="text1"/>
              </w:rPr>
              <w:t>A-3</w:t>
            </w:r>
            <w:r w:rsidRPr="00D83A26">
              <w:rPr>
                <w:rFonts w:hint="eastAsia"/>
                <w:color w:val="000000" w:themeColor="text1"/>
              </w:rPr>
              <w:t>模块生成的</w:t>
            </w:r>
            <w:r w:rsidRPr="00D83A26">
              <w:rPr>
                <w:rFonts w:hint="eastAsia"/>
                <w:color w:val="000000" w:themeColor="text1"/>
              </w:rPr>
              <w:t>VAD</w:t>
            </w:r>
            <w:r w:rsidRPr="00D83A26">
              <w:rPr>
                <w:rFonts w:hint="eastAsia"/>
                <w:color w:val="000000" w:themeColor="text1"/>
              </w:rPr>
              <w:t>时间戳和</w:t>
            </w:r>
            <w:r w:rsidRPr="00D83A26">
              <w:rPr>
                <w:rFonts w:hint="eastAsia"/>
                <w:color w:val="000000" w:themeColor="text1"/>
              </w:rPr>
              <w:t>ASR</w:t>
            </w:r>
            <w:r w:rsidRPr="00D83A26">
              <w:rPr>
                <w:rFonts w:hint="eastAsia"/>
                <w:color w:val="000000" w:themeColor="text1"/>
              </w:rPr>
              <w:t>识别结果，并向前端提供语音播放及文本展示数据。</w:t>
            </w:r>
          </w:p>
        </w:tc>
      </w:tr>
      <w:tr w:rsidR="00D83A26" w:rsidRPr="00D83A26" w14:paraId="5D2E551C" w14:textId="77777777">
        <w:trPr>
          <w:trHeight w:val="38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481DD95" w14:textId="77777777" w:rsidR="006A45FD" w:rsidRPr="00D83A26" w:rsidRDefault="0090345B">
            <w:pPr>
              <w:pStyle w:val="a9"/>
              <w:pBdr>
                <w:bottom w:val="none" w:sz="0" w:space="0" w:color="auto"/>
              </w:pBdr>
              <w:tabs>
                <w:tab w:val="clear" w:pos="4153"/>
                <w:tab w:val="clear" w:pos="8306"/>
              </w:tabs>
              <w:snapToGrid/>
              <w:spacing w:line="276" w:lineRule="auto"/>
              <w:ind w:left="240" w:right="240"/>
              <w:rPr>
                <w:rFonts w:eastAsia="Times New Roman"/>
                <w:b/>
                <w:color w:val="000000" w:themeColor="text1"/>
                <w:sz w:val="21"/>
              </w:rPr>
            </w:pPr>
            <w:r w:rsidRPr="00D83A26">
              <w:rPr>
                <w:rFonts w:hint="eastAsia"/>
                <w:b/>
                <w:color w:val="000000" w:themeColor="text1"/>
                <w:sz w:val="21"/>
              </w:rPr>
              <w:t>调用者</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651E79AA" w14:textId="7FC13674" w:rsidR="006A45FD" w:rsidRPr="00D83A26" w:rsidRDefault="00D83A26">
            <w:pPr>
              <w:spacing w:line="276" w:lineRule="auto"/>
              <w:ind w:right="240"/>
              <w:rPr>
                <w:rFonts w:eastAsia="Times New Roman"/>
                <w:color w:val="000000" w:themeColor="text1"/>
              </w:rPr>
            </w:pPr>
            <w:r w:rsidRPr="00D83A26">
              <w:rPr>
                <w:rFonts w:hint="eastAsia"/>
                <w:color w:val="000000" w:themeColor="text1"/>
              </w:rPr>
              <w:t>A-2</w:t>
            </w:r>
            <w:r w:rsidRPr="00D83A26">
              <w:rPr>
                <w:rFonts w:hint="eastAsia"/>
                <w:color w:val="000000" w:themeColor="text1"/>
              </w:rPr>
              <w:t>模块、</w:t>
            </w:r>
            <w:r w:rsidRPr="00D83A26">
              <w:rPr>
                <w:rFonts w:hint="eastAsia"/>
                <w:color w:val="000000" w:themeColor="text1"/>
              </w:rPr>
              <w:t>A-3</w:t>
            </w:r>
            <w:r w:rsidRPr="00D83A26">
              <w:rPr>
                <w:rFonts w:hint="eastAsia"/>
                <w:color w:val="000000" w:themeColor="text1"/>
              </w:rPr>
              <w:t>模块、前端模块</w:t>
            </w:r>
          </w:p>
        </w:tc>
      </w:tr>
      <w:tr w:rsidR="00D83A26" w:rsidRPr="00D83A26" w14:paraId="79AF8072" w14:textId="77777777">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583F1A8" w14:textId="77777777" w:rsidR="006A45FD" w:rsidRPr="00D83A26" w:rsidRDefault="0090345B">
            <w:pPr>
              <w:spacing w:line="276" w:lineRule="auto"/>
              <w:ind w:left="240" w:right="240"/>
              <w:jc w:val="center"/>
              <w:rPr>
                <w:rFonts w:eastAsia="Times New Roman"/>
                <w:b/>
                <w:color w:val="000000" w:themeColor="text1"/>
              </w:rPr>
            </w:pPr>
            <w:r w:rsidRPr="00D83A26">
              <w:rPr>
                <w:rFonts w:hint="eastAsia"/>
                <w:b/>
                <w:color w:val="000000" w:themeColor="text1"/>
              </w:rPr>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1DA95BE" w14:textId="465BD9CE" w:rsidR="006A45FD" w:rsidRPr="00D83A26" w:rsidRDefault="00D83A26">
            <w:pPr>
              <w:spacing w:line="276" w:lineRule="auto"/>
              <w:ind w:right="240"/>
              <w:rPr>
                <w:rFonts w:eastAsia="Times New Roman"/>
                <w:color w:val="000000" w:themeColor="text1"/>
              </w:rPr>
            </w:pPr>
            <w:r w:rsidRPr="00D83A26">
              <w:rPr>
                <w:rFonts w:hint="eastAsia"/>
                <w:color w:val="000000" w:themeColor="text1"/>
              </w:rPr>
              <w:t>音频文件路径、时间戳信息、识别文本</w:t>
            </w:r>
          </w:p>
        </w:tc>
      </w:tr>
      <w:tr w:rsidR="00D83A26" w:rsidRPr="00D83A26" w14:paraId="4E6088B9" w14:textId="77777777">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CDFA13B" w14:textId="77777777" w:rsidR="006A45FD" w:rsidRPr="00D83A26" w:rsidRDefault="0090345B">
            <w:pPr>
              <w:spacing w:line="276" w:lineRule="auto"/>
              <w:ind w:left="240" w:right="240"/>
              <w:jc w:val="center"/>
              <w:rPr>
                <w:rFonts w:eastAsia="Times New Roman"/>
                <w:b/>
                <w:color w:val="000000" w:themeColor="text1"/>
              </w:rPr>
            </w:pPr>
            <w:r w:rsidRPr="00D83A26">
              <w:rPr>
                <w:rFonts w:hint="eastAsia"/>
                <w:b/>
                <w:color w:val="000000" w:themeColor="text1"/>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A392C2E" w14:textId="7B451291" w:rsidR="006A45FD" w:rsidRPr="00D83A26" w:rsidRDefault="00D83A26">
            <w:pPr>
              <w:spacing w:line="276" w:lineRule="auto"/>
              <w:ind w:right="240"/>
              <w:rPr>
                <w:rFonts w:eastAsia="Times New Roman"/>
                <w:color w:val="000000" w:themeColor="text1"/>
              </w:rPr>
            </w:pPr>
            <w:r>
              <w:t>语音数据及识别结果</w:t>
            </w:r>
          </w:p>
        </w:tc>
      </w:tr>
      <w:tr w:rsidR="00D83A26" w:rsidRPr="00D83A26" w14:paraId="3CC9B184" w14:textId="77777777">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869FAE5" w14:textId="77777777" w:rsidR="006A45FD" w:rsidRPr="00D83A26" w:rsidRDefault="0090345B">
            <w:pPr>
              <w:spacing w:line="276" w:lineRule="auto"/>
              <w:ind w:left="240" w:right="240"/>
              <w:jc w:val="center"/>
              <w:rPr>
                <w:rFonts w:eastAsia="Times New Roman"/>
                <w:b/>
                <w:color w:val="000000" w:themeColor="text1"/>
              </w:rPr>
            </w:pPr>
            <w:r w:rsidRPr="00D83A26">
              <w:rPr>
                <w:rFonts w:hint="eastAsia"/>
                <w:b/>
                <w:color w:val="000000" w:themeColor="text1"/>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4CB0D4A" w14:textId="6926A735" w:rsidR="006A45FD" w:rsidRPr="00D83A26" w:rsidRDefault="00D83A26">
            <w:pPr>
              <w:spacing w:line="276" w:lineRule="auto"/>
              <w:ind w:right="240"/>
              <w:rPr>
                <w:rFonts w:eastAsia="Times New Roman"/>
                <w:color w:val="000000" w:themeColor="text1"/>
              </w:rPr>
            </w:pPr>
            <w:r w:rsidRPr="00D83A26">
              <w:rPr>
                <w:rFonts w:hint="eastAsia"/>
                <w:color w:val="000000" w:themeColor="text1"/>
              </w:rPr>
              <w:t>支持音频流加载与文本同步展示</w:t>
            </w:r>
          </w:p>
        </w:tc>
      </w:tr>
    </w:tbl>
    <w:p w14:paraId="471E346D" w14:textId="7BA58A92" w:rsidR="00D83A26" w:rsidRPr="00D83A26" w:rsidRDefault="00D83A26" w:rsidP="00D83A26">
      <w:pPr>
        <w:pStyle w:val="3"/>
        <w:numPr>
          <w:ilvl w:val="2"/>
          <w:numId w:val="3"/>
        </w:numPr>
        <w:rPr>
          <w:color w:val="000000" w:themeColor="text1"/>
        </w:rPr>
      </w:pPr>
      <w:bookmarkStart w:id="53" w:name="_Toc225784780"/>
      <w:r>
        <w:t>标注数据接口（</w:t>
      </w:r>
      <w:r>
        <w:t>A5API003</w:t>
      </w:r>
      <w:r>
        <w:t>）</w:t>
      </w:r>
      <w:bookmarkEnd w:id="53"/>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D83A26" w:rsidRPr="00D83A26" w14:paraId="7EBDE893" w14:textId="77777777" w:rsidTr="00D04CEC">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CCE1DB3" w14:textId="77777777" w:rsidR="00D83A26" w:rsidRPr="00D83A26" w:rsidRDefault="00D83A26" w:rsidP="00D04CEC">
            <w:pPr>
              <w:pStyle w:val="a9"/>
              <w:pBdr>
                <w:bottom w:val="none" w:sz="0" w:space="0" w:color="auto"/>
              </w:pBdr>
              <w:tabs>
                <w:tab w:val="clear" w:pos="4153"/>
                <w:tab w:val="clear" w:pos="8306"/>
              </w:tabs>
              <w:snapToGrid/>
              <w:spacing w:line="276" w:lineRule="auto"/>
              <w:ind w:left="240" w:right="240"/>
              <w:rPr>
                <w:rFonts w:eastAsia="Times New Roman"/>
                <w:b/>
                <w:color w:val="000000" w:themeColor="text1"/>
                <w:sz w:val="21"/>
              </w:rPr>
            </w:pPr>
            <w:r w:rsidRPr="00D83A26">
              <w:rPr>
                <w:rFonts w:hint="eastAsia"/>
                <w:b/>
                <w:color w:val="000000" w:themeColor="text1"/>
                <w:sz w:val="21"/>
              </w:rPr>
              <w:t>接口名称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3A564FA4" w14:textId="0C8B3E93" w:rsidR="00D83A26" w:rsidRPr="00D83A26" w:rsidRDefault="00D83A26" w:rsidP="00D04CEC">
            <w:pPr>
              <w:rPr>
                <w:rFonts w:eastAsia="Times New Roman"/>
                <w:color w:val="000000" w:themeColor="text1"/>
              </w:rPr>
            </w:pPr>
            <w:r>
              <w:t>标注数据接口</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1C3A2AE9" w14:textId="77777777" w:rsidR="00D83A26" w:rsidRPr="00D83A26" w:rsidRDefault="00D83A26" w:rsidP="00D04CEC">
            <w:pPr>
              <w:jc w:val="center"/>
              <w:rPr>
                <w:rFonts w:eastAsia="Times New Roman"/>
                <w:b/>
                <w:color w:val="000000" w:themeColor="text1"/>
              </w:rPr>
            </w:pPr>
            <w:r w:rsidRPr="00D83A26">
              <w:rPr>
                <w:rFonts w:hint="eastAsia"/>
                <w:b/>
                <w:color w:val="000000" w:themeColor="text1"/>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7E8CE86F" w14:textId="69E96112" w:rsidR="00D83A26" w:rsidRPr="00D83A26" w:rsidRDefault="00D83A26" w:rsidP="00D04CEC">
            <w:pPr>
              <w:rPr>
                <w:rFonts w:eastAsia="Times New Roman"/>
                <w:color w:val="000000" w:themeColor="text1"/>
              </w:rPr>
            </w:pPr>
            <w:r>
              <w:t>A5API003</w:t>
            </w:r>
          </w:p>
        </w:tc>
      </w:tr>
      <w:tr w:rsidR="00D83A26" w:rsidRPr="00D83A26" w14:paraId="68EA6CB9" w14:textId="77777777" w:rsidTr="00D04CEC">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6905227" w14:textId="77777777" w:rsidR="00D83A26" w:rsidRPr="00D83A26" w:rsidRDefault="00D83A26" w:rsidP="00D04CEC">
            <w:pPr>
              <w:pStyle w:val="a9"/>
              <w:pBdr>
                <w:bottom w:val="none" w:sz="0" w:space="0" w:color="auto"/>
              </w:pBdr>
              <w:tabs>
                <w:tab w:val="clear" w:pos="4153"/>
                <w:tab w:val="clear" w:pos="8306"/>
              </w:tabs>
              <w:snapToGrid/>
              <w:spacing w:line="276" w:lineRule="auto"/>
              <w:ind w:left="240" w:right="240"/>
              <w:rPr>
                <w:rFonts w:eastAsia="Times New Roman"/>
                <w:b/>
                <w:color w:val="000000" w:themeColor="text1"/>
                <w:sz w:val="21"/>
              </w:rPr>
            </w:pPr>
            <w:r w:rsidRPr="00D83A26">
              <w:rPr>
                <w:rFonts w:hint="eastAsia"/>
                <w:b/>
                <w:color w:val="000000" w:themeColor="text1"/>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79AC7AA8" w14:textId="7DFE2CEF" w:rsidR="00D83A26" w:rsidRPr="00D83A26" w:rsidRDefault="00D83A26" w:rsidP="00D04CEC">
            <w:pPr>
              <w:rPr>
                <w:rFonts w:eastAsia="Times New Roman"/>
                <w:color w:val="000000" w:themeColor="text1"/>
              </w:rPr>
            </w:pPr>
            <w:r>
              <w:t>系统提供标注数据的读取与提交接口，用于保存用户在标注界面中的修改结果，并支持历史数据查询。</w:t>
            </w:r>
          </w:p>
        </w:tc>
      </w:tr>
      <w:tr w:rsidR="00D83A26" w:rsidRPr="00D83A26" w14:paraId="15FB35B1" w14:textId="77777777" w:rsidTr="00D04CEC">
        <w:trPr>
          <w:trHeight w:val="38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459F26B" w14:textId="77777777" w:rsidR="00D83A26" w:rsidRPr="00D83A26" w:rsidRDefault="00D83A26" w:rsidP="00D04CEC">
            <w:pPr>
              <w:pStyle w:val="a9"/>
              <w:pBdr>
                <w:bottom w:val="none" w:sz="0" w:space="0" w:color="auto"/>
              </w:pBdr>
              <w:tabs>
                <w:tab w:val="clear" w:pos="4153"/>
                <w:tab w:val="clear" w:pos="8306"/>
              </w:tabs>
              <w:snapToGrid/>
              <w:spacing w:line="276" w:lineRule="auto"/>
              <w:ind w:left="240" w:right="240"/>
              <w:rPr>
                <w:rFonts w:eastAsia="Times New Roman"/>
                <w:b/>
                <w:color w:val="000000" w:themeColor="text1"/>
                <w:sz w:val="21"/>
              </w:rPr>
            </w:pPr>
            <w:r w:rsidRPr="00D83A26">
              <w:rPr>
                <w:rFonts w:hint="eastAsia"/>
                <w:b/>
                <w:color w:val="000000" w:themeColor="text1"/>
                <w:sz w:val="21"/>
              </w:rPr>
              <w:t>调用者</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09B593FE" w14:textId="2B6E7087" w:rsidR="00D83A26" w:rsidRPr="00D83A26" w:rsidRDefault="00D83A26" w:rsidP="00D04CEC">
            <w:pPr>
              <w:spacing w:line="276" w:lineRule="auto"/>
              <w:ind w:right="240"/>
              <w:rPr>
                <w:rFonts w:eastAsia="Times New Roman"/>
                <w:color w:val="000000" w:themeColor="text1"/>
              </w:rPr>
            </w:pPr>
            <w:r>
              <w:t>前端模块</w:t>
            </w:r>
          </w:p>
        </w:tc>
      </w:tr>
      <w:tr w:rsidR="00D83A26" w:rsidRPr="00D83A26" w14:paraId="1B40CEF5"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147868A" w14:textId="77777777" w:rsidR="00D83A26" w:rsidRPr="00D83A26" w:rsidRDefault="00D83A26" w:rsidP="00D04CEC">
            <w:pPr>
              <w:spacing w:line="276" w:lineRule="auto"/>
              <w:ind w:left="240" w:right="240"/>
              <w:jc w:val="center"/>
              <w:rPr>
                <w:rFonts w:eastAsia="Times New Roman"/>
                <w:b/>
                <w:color w:val="000000" w:themeColor="text1"/>
              </w:rPr>
            </w:pPr>
            <w:r w:rsidRPr="00D83A26">
              <w:rPr>
                <w:rFonts w:hint="eastAsia"/>
                <w:b/>
                <w:color w:val="000000" w:themeColor="text1"/>
              </w:rPr>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100141AA" w14:textId="001E1AD9" w:rsidR="00D83A26" w:rsidRPr="00D83A26" w:rsidRDefault="00D83A26" w:rsidP="00D04CEC">
            <w:pPr>
              <w:spacing w:line="276" w:lineRule="auto"/>
              <w:ind w:right="240"/>
              <w:rPr>
                <w:rFonts w:eastAsia="Times New Roman"/>
                <w:color w:val="000000" w:themeColor="text1"/>
              </w:rPr>
            </w:pPr>
            <w:r>
              <w:t>标注文本、时间戳、用户信息</w:t>
            </w:r>
          </w:p>
        </w:tc>
      </w:tr>
      <w:tr w:rsidR="00D83A26" w:rsidRPr="00D83A26" w14:paraId="4BABCB8C"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0504953" w14:textId="77777777" w:rsidR="00D83A26" w:rsidRPr="00D83A26" w:rsidRDefault="00D83A26" w:rsidP="00D04CEC">
            <w:pPr>
              <w:spacing w:line="276" w:lineRule="auto"/>
              <w:ind w:left="240" w:right="240"/>
              <w:jc w:val="center"/>
              <w:rPr>
                <w:rFonts w:eastAsia="Times New Roman"/>
                <w:b/>
                <w:color w:val="000000" w:themeColor="text1"/>
              </w:rPr>
            </w:pPr>
            <w:r w:rsidRPr="00D83A26">
              <w:rPr>
                <w:rFonts w:hint="eastAsia"/>
                <w:b/>
                <w:color w:val="000000" w:themeColor="text1"/>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319B118" w14:textId="695F608B" w:rsidR="00D83A26" w:rsidRPr="00D83A26" w:rsidRDefault="00D83A26" w:rsidP="00D04CEC">
            <w:pPr>
              <w:spacing w:line="276" w:lineRule="auto"/>
              <w:ind w:right="240"/>
              <w:rPr>
                <w:rFonts w:eastAsia="Times New Roman"/>
                <w:color w:val="000000" w:themeColor="text1"/>
              </w:rPr>
            </w:pPr>
            <w:r>
              <w:t>标注数据或提交结果</w:t>
            </w:r>
          </w:p>
        </w:tc>
      </w:tr>
      <w:tr w:rsidR="00D83A26" w:rsidRPr="00D83A26" w14:paraId="24BED1D6"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8AC8DEF" w14:textId="77777777" w:rsidR="00D83A26" w:rsidRPr="00D83A26" w:rsidRDefault="00D83A26" w:rsidP="00D04CEC">
            <w:pPr>
              <w:spacing w:line="276" w:lineRule="auto"/>
              <w:ind w:left="240" w:right="240"/>
              <w:jc w:val="center"/>
              <w:rPr>
                <w:rFonts w:eastAsia="Times New Roman"/>
                <w:b/>
                <w:color w:val="000000" w:themeColor="text1"/>
              </w:rPr>
            </w:pPr>
            <w:r w:rsidRPr="00D83A26">
              <w:rPr>
                <w:rFonts w:hint="eastAsia"/>
                <w:b/>
                <w:color w:val="000000" w:themeColor="text1"/>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2ECDB5A9" w14:textId="42FBDD50" w:rsidR="00D83A26" w:rsidRPr="00D83A26" w:rsidRDefault="00D83A26" w:rsidP="00D04CEC">
            <w:pPr>
              <w:spacing w:line="276" w:lineRule="auto"/>
              <w:ind w:right="240"/>
              <w:rPr>
                <w:rFonts w:eastAsia="Times New Roman"/>
                <w:color w:val="000000" w:themeColor="text1"/>
              </w:rPr>
            </w:pPr>
            <w:r>
              <w:t>支持实时保存与版本记录</w:t>
            </w:r>
          </w:p>
        </w:tc>
      </w:tr>
    </w:tbl>
    <w:p w14:paraId="4784D67C" w14:textId="75B1363C" w:rsidR="00D83A26" w:rsidRPr="00D83A26" w:rsidRDefault="00D83A26" w:rsidP="00D83A26">
      <w:pPr>
        <w:pStyle w:val="3"/>
        <w:numPr>
          <w:ilvl w:val="2"/>
          <w:numId w:val="3"/>
        </w:numPr>
        <w:rPr>
          <w:color w:val="000000" w:themeColor="text1"/>
        </w:rPr>
      </w:pPr>
      <w:bookmarkStart w:id="54" w:name="_Toc225784781"/>
      <w:r>
        <w:t>用户管理接口（</w:t>
      </w:r>
      <w:r>
        <w:t>A5API004</w:t>
      </w:r>
      <w:r>
        <w:t>）</w:t>
      </w:r>
      <w:bookmarkEnd w:id="54"/>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D83A26" w:rsidRPr="00D83A26" w14:paraId="417C9D11" w14:textId="77777777" w:rsidTr="00D04CEC">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E25216C" w14:textId="77777777" w:rsidR="00D83A26" w:rsidRPr="00D83A26" w:rsidRDefault="00D83A26" w:rsidP="00D04CEC">
            <w:pPr>
              <w:pStyle w:val="a9"/>
              <w:pBdr>
                <w:bottom w:val="none" w:sz="0" w:space="0" w:color="auto"/>
              </w:pBdr>
              <w:tabs>
                <w:tab w:val="clear" w:pos="4153"/>
                <w:tab w:val="clear" w:pos="8306"/>
              </w:tabs>
              <w:snapToGrid/>
              <w:spacing w:line="276" w:lineRule="auto"/>
              <w:ind w:left="240" w:right="240"/>
              <w:rPr>
                <w:rFonts w:eastAsia="Times New Roman"/>
                <w:b/>
                <w:color w:val="000000" w:themeColor="text1"/>
                <w:sz w:val="21"/>
              </w:rPr>
            </w:pPr>
            <w:r w:rsidRPr="00D83A26">
              <w:rPr>
                <w:rFonts w:hint="eastAsia"/>
                <w:b/>
                <w:color w:val="000000" w:themeColor="text1"/>
                <w:sz w:val="21"/>
              </w:rPr>
              <w:t>接口名称</w:t>
            </w:r>
          </w:p>
        </w:tc>
        <w:tc>
          <w:tcPr>
            <w:tcW w:w="3840" w:type="dxa"/>
            <w:tcBorders>
              <w:top w:val="single" w:sz="4" w:space="0" w:color="auto"/>
              <w:left w:val="single" w:sz="4" w:space="0" w:color="auto"/>
              <w:bottom w:val="single" w:sz="4" w:space="0" w:color="auto"/>
              <w:right w:val="single" w:sz="4" w:space="0" w:color="auto"/>
            </w:tcBorders>
            <w:shd w:val="clear" w:color="auto" w:fill="auto"/>
            <w:vAlign w:val="center"/>
          </w:tcPr>
          <w:p w14:paraId="018005ED" w14:textId="5107D102" w:rsidR="00D83A26" w:rsidRPr="00D83A26" w:rsidRDefault="00D83A26" w:rsidP="00D04CEC">
            <w:pPr>
              <w:rPr>
                <w:rFonts w:eastAsia="Times New Roman"/>
                <w:color w:val="000000" w:themeColor="text1"/>
              </w:rPr>
            </w:pPr>
            <w:r>
              <w:t>用户管理接口</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277018D6" w14:textId="77777777" w:rsidR="00D83A26" w:rsidRPr="00D83A26" w:rsidRDefault="00D83A26" w:rsidP="00D04CEC">
            <w:pPr>
              <w:jc w:val="center"/>
              <w:rPr>
                <w:rFonts w:eastAsia="Times New Roman"/>
                <w:b/>
                <w:color w:val="000000" w:themeColor="text1"/>
              </w:rPr>
            </w:pPr>
            <w:r w:rsidRPr="00D83A26">
              <w:rPr>
                <w:rFonts w:hint="eastAsia"/>
                <w:b/>
                <w:color w:val="000000" w:themeColor="text1"/>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12758504" w14:textId="464E3AA2" w:rsidR="00D83A26" w:rsidRPr="00D83A26" w:rsidRDefault="00D83A26" w:rsidP="00D04CEC">
            <w:pPr>
              <w:rPr>
                <w:rFonts w:eastAsia="Times New Roman"/>
                <w:color w:val="000000" w:themeColor="text1"/>
              </w:rPr>
            </w:pPr>
            <w:r>
              <w:t>A5API004</w:t>
            </w:r>
          </w:p>
        </w:tc>
      </w:tr>
      <w:tr w:rsidR="00D83A26" w:rsidRPr="00D83A26" w14:paraId="663C16DA" w14:textId="77777777" w:rsidTr="00D83A26">
        <w:trPr>
          <w:trHeight w:val="390"/>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4A2769E" w14:textId="77777777" w:rsidR="00D83A26" w:rsidRPr="00D83A26" w:rsidRDefault="00D83A26" w:rsidP="00D04CEC">
            <w:pPr>
              <w:pStyle w:val="a9"/>
              <w:pBdr>
                <w:bottom w:val="none" w:sz="0" w:space="0" w:color="auto"/>
              </w:pBdr>
              <w:tabs>
                <w:tab w:val="clear" w:pos="4153"/>
                <w:tab w:val="clear" w:pos="8306"/>
              </w:tabs>
              <w:snapToGrid/>
              <w:spacing w:line="276" w:lineRule="auto"/>
              <w:ind w:left="240" w:right="240"/>
              <w:rPr>
                <w:rFonts w:eastAsia="Times New Roman"/>
                <w:b/>
                <w:color w:val="000000" w:themeColor="text1"/>
                <w:sz w:val="21"/>
              </w:rPr>
            </w:pPr>
            <w:r w:rsidRPr="00D83A26">
              <w:rPr>
                <w:rFonts w:hint="eastAsia"/>
                <w:b/>
                <w:color w:val="000000" w:themeColor="text1"/>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7AD8109" w14:textId="42AA6000" w:rsidR="00D83A26" w:rsidRPr="00D83A26" w:rsidRDefault="00D83A26" w:rsidP="00D04CEC">
            <w:pPr>
              <w:rPr>
                <w:rFonts w:eastAsia="Times New Roman"/>
                <w:color w:val="000000" w:themeColor="text1"/>
              </w:rPr>
            </w:pPr>
            <w:r>
              <w:t>系统提供用户注册、登录及权限校验接口，实现用户身份认证与访问控制。</w:t>
            </w:r>
          </w:p>
        </w:tc>
      </w:tr>
      <w:tr w:rsidR="00D83A26" w:rsidRPr="00D83A26" w14:paraId="01D79E66" w14:textId="77777777" w:rsidTr="00D04CEC">
        <w:trPr>
          <w:trHeight w:val="38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A458835" w14:textId="77777777" w:rsidR="00D83A26" w:rsidRPr="00D83A26" w:rsidRDefault="00D83A26" w:rsidP="00D04CEC">
            <w:pPr>
              <w:pStyle w:val="a9"/>
              <w:pBdr>
                <w:bottom w:val="none" w:sz="0" w:space="0" w:color="auto"/>
              </w:pBdr>
              <w:tabs>
                <w:tab w:val="clear" w:pos="4153"/>
                <w:tab w:val="clear" w:pos="8306"/>
              </w:tabs>
              <w:snapToGrid/>
              <w:spacing w:line="276" w:lineRule="auto"/>
              <w:ind w:left="240" w:right="240"/>
              <w:rPr>
                <w:rFonts w:eastAsia="Times New Roman"/>
                <w:b/>
                <w:color w:val="000000" w:themeColor="text1"/>
                <w:sz w:val="21"/>
              </w:rPr>
            </w:pPr>
            <w:r w:rsidRPr="00D83A26">
              <w:rPr>
                <w:rFonts w:hint="eastAsia"/>
                <w:b/>
                <w:color w:val="000000" w:themeColor="text1"/>
                <w:sz w:val="21"/>
              </w:rPr>
              <w:t>调用者</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8871905" w14:textId="2EB02A92" w:rsidR="00D83A26" w:rsidRPr="00D83A26" w:rsidRDefault="00D83A26" w:rsidP="00D04CEC">
            <w:pPr>
              <w:spacing w:line="276" w:lineRule="auto"/>
              <w:ind w:right="240"/>
              <w:rPr>
                <w:rFonts w:eastAsia="Times New Roman"/>
                <w:color w:val="000000" w:themeColor="text1"/>
              </w:rPr>
            </w:pPr>
            <w:r w:rsidRPr="00D83A26">
              <w:rPr>
                <w:rFonts w:hint="eastAsia"/>
                <w:color w:val="000000" w:themeColor="text1"/>
              </w:rPr>
              <w:t>前端模块</w:t>
            </w:r>
          </w:p>
        </w:tc>
      </w:tr>
      <w:tr w:rsidR="00D83A26" w:rsidRPr="00D83A26" w14:paraId="689EFFE2"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7E470C4" w14:textId="77777777" w:rsidR="00D83A26" w:rsidRPr="00D83A26" w:rsidRDefault="00D83A26" w:rsidP="00D04CEC">
            <w:pPr>
              <w:spacing w:line="276" w:lineRule="auto"/>
              <w:ind w:left="240" w:right="240"/>
              <w:jc w:val="center"/>
              <w:rPr>
                <w:rFonts w:eastAsia="Times New Roman"/>
                <w:b/>
                <w:color w:val="000000" w:themeColor="text1"/>
              </w:rPr>
            </w:pPr>
            <w:r w:rsidRPr="00D83A26">
              <w:rPr>
                <w:rFonts w:hint="eastAsia"/>
                <w:b/>
                <w:color w:val="000000" w:themeColor="text1"/>
              </w:rPr>
              <w:t>输入</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21C6F483" w14:textId="01F5D87B" w:rsidR="00D83A26" w:rsidRPr="00D83A26" w:rsidRDefault="00D83A26" w:rsidP="00D04CEC">
            <w:pPr>
              <w:spacing w:line="276" w:lineRule="auto"/>
              <w:ind w:right="240"/>
              <w:rPr>
                <w:rFonts w:eastAsia="Times New Roman"/>
                <w:color w:val="000000" w:themeColor="text1"/>
              </w:rPr>
            </w:pPr>
            <w:r>
              <w:t>用户名、密码等用户信息</w:t>
            </w:r>
          </w:p>
        </w:tc>
      </w:tr>
      <w:tr w:rsidR="00D83A26" w:rsidRPr="00D83A26" w14:paraId="5500E362"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6CB6714" w14:textId="77777777" w:rsidR="00D83A26" w:rsidRPr="00D83A26" w:rsidRDefault="00D83A26" w:rsidP="00D04CEC">
            <w:pPr>
              <w:spacing w:line="276" w:lineRule="auto"/>
              <w:ind w:left="240" w:right="240"/>
              <w:jc w:val="center"/>
              <w:rPr>
                <w:rFonts w:eastAsia="Times New Roman"/>
                <w:b/>
                <w:color w:val="000000" w:themeColor="text1"/>
              </w:rPr>
            </w:pPr>
            <w:r w:rsidRPr="00D83A26">
              <w:rPr>
                <w:rFonts w:hint="eastAsia"/>
                <w:b/>
                <w:color w:val="000000" w:themeColor="text1"/>
              </w:rPr>
              <w:t>输出</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343E4C46" w14:textId="63DDF1B2" w:rsidR="00D83A26" w:rsidRPr="00D83A26" w:rsidRDefault="00D83A26" w:rsidP="00D04CEC">
            <w:pPr>
              <w:spacing w:line="276" w:lineRule="auto"/>
              <w:ind w:right="240"/>
              <w:rPr>
                <w:rFonts w:eastAsia="Times New Roman"/>
                <w:color w:val="000000" w:themeColor="text1"/>
              </w:rPr>
            </w:pPr>
            <w:r>
              <w:t>登录结果、用户信息或认证令牌</w:t>
            </w:r>
          </w:p>
        </w:tc>
      </w:tr>
      <w:tr w:rsidR="00D83A26" w:rsidRPr="00D83A26" w14:paraId="3FEC78F6" w14:textId="77777777" w:rsidTr="00D04CEC">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E200B28" w14:textId="77777777" w:rsidR="00D83A26" w:rsidRPr="00D83A26" w:rsidRDefault="00D83A26" w:rsidP="00D04CEC">
            <w:pPr>
              <w:spacing w:line="276" w:lineRule="auto"/>
              <w:ind w:left="240" w:right="240"/>
              <w:jc w:val="center"/>
              <w:rPr>
                <w:rFonts w:eastAsia="Times New Roman"/>
                <w:b/>
                <w:color w:val="000000" w:themeColor="text1"/>
              </w:rPr>
            </w:pPr>
            <w:r w:rsidRPr="00D83A26">
              <w:rPr>
                <w:rFonts w:hint="eastAsia"/>
                <w:b/>
                <w:color w:val="000000" w:themeColor="text1"/>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center"/>
          </w:tcPr>
          <w:p w14:paraId="4E58CE3A" w14:textId="528F79F8" w:rsidR="00D83A26" w:rsidRPr="00D83A26" w:rsidRDefault="00D83A26" w:rsidP="00D04CEC">
            <w:pPr>
              <w:spacing w:line="276" w:lineRule="auto"/>
              <w:ind w:right="240"/>
              <w:rPr>
                <w:rFonts w:eastAsia="Times New Roman"/>
                <w:color w:val="000000" w:themeColor="text1"/>
              </w:rPr>
            </w:pPr>
            <w:r>
              <w:t>采用基于</w:t>
            </w:r>
            <w:r>
              <w:t>Token</w:t>
            </w:r>
            <w:r>
              <w:t>的身份认证机制</w:t>
            </w:r>
          </w:p>
        </w:tc>
      </w:tr>
    </w:tbl>
    <w:p w14:paraId="20ABE26E" w14:textId="77777777" w:rsidR="006A45FD" w:rsidRPr="00D83A26" w:rsidRDefault="006A45FD"/>
    <w:sectPr w:rsidR="006A45FD" w:rsidRPr="00D83A26" w:rsidSect="006A45FD">
      <w:footerReference w:type="default" r:id="rId13"/>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70DCA" w14:textId="77777777" w:rsidR="00AC5B3C" w:rsidRDefault="00AC5B3C" w:rsidP="006A45FD">
      <w:r>
        <w:separator/>
      </w:r>
    </w:p>
  </w:endnote>
  <w:endnote w:type="continuationSeparator" w:id="0">
    <w:p w14:paraId="14D8FAAA" w14:textId="77777777" w:rsidR="00AC5B3C" w:rsidRDefault="00AC5B3C" w:rsidP="006A4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644CE" w14:textId="77777777" w:rsidR="00FF52CF" w:rsidRDefault="00FF52CF" w:rsidP="00FF52CF">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四川大学教学版权所有</w:t>
    </w:r>
  </w:p>
  <w:p w14:paraId="349A6615" w14:textId="77777777" w:rsidR="00FF52CF" w:rsidRDefault="00FF52CF" w:rsidP="00FF52CF">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本文档中所包含的信息属于四川大学教学所用</w:t>
    </w:r>
  </w:p>
  <w:p w14:paraId="224B05E7" w14:textId="77777777" w:rsidR="00FF52CF" w:rsidRDefault="00FF52CF" w:rsidP="00FF52CF">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p w14:paraId="049113A7" w14:textId="73F86C0E" w:rsidR="006A45FD" w:rsidRPr="00FF52CF" w:rsidRDefault="006A45FD" w:rsidP="00FF52C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7D56F" w14:textId="77777777" w:rsidR="006A45FD" w:rsidRDefault="0090345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北京中盈安信技术服务有限公司版权所有</w:t>
    </w:r>
  </w:p>
  <w:p w14:paraId="6033D8AA" w14:textId="77777777" w:rsidR="006A45FD" w:rsidRDefault="0090345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本文档中所包含的信息属于北京中盈安信技术服务有限公司的机密信息</w:t>
    </w:r>
  </w:p>
  <w:p w14:paraId="400BEDB1" w14:textId="77777777" w:rsidR="006A45FD" w:rsidRDefault="0090345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549D9" w14:textId="0B9C4364" w:rsidR="006A45FD" w:rsidRPr="007070A8" w:rsidRDefault="007070A8" w:rsidP="007070A8">
    <w:pPr>
      <w:pStyle w:val="a7"/>
      <w:ind w:firstLineChars="200" w:firstLine="361"/>
    </w:pPr>
    <w:r>
      <w:rPr>
        <w:rFonts w:ascii="Times New Roman" w:hAnsi="Times New Roman" w:hint="eastAsia"/>
        <w:b/>
      </w:rPr>
      <w:t>四川大学教学组</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9A24C" w14:textId="77777777" w:rsidR="00AC5B3C" w:rsidRDefault="00AC5B3C" w:rsidP="006A45FD">
      <w:r>
        <w:separator/>
      </w:r>
    </w:p>
  </w:footnote>
  <w:footnote w:type="continuationSeparator" w:id="0">
    <w:p w14:paraId="0B55BC7B" w14:textId="77777777" w:rsidR="00AC5B3C" w:rsidRDefault="00AC5B3C" w:rsidP="006A4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5B1D8" w14:textId="76BF991C" w:rsidR="00121E26" w:rsidRPr="00121E26" w:rsidRDefault="00FF52CF" w:rsidP="00121E26">
    <w:pPr>
      <w:pStyle w:val="a9"/>
      <w:jc w:val="left"/>
    </w:pPr>
    <w:r>
      <w:rPr>
        <w:noProof/>
      </w:rPr>
      <w:drawing>
        <wp:inline distT="0" distB="0" distL="114300" distR="114300" wp14:anchorId="6D1B0BF0" wp14:editId="41A5D87E">
          <wp:extent cx="1390015" cy="403860"/>
          <wp:effectExtent l="0" t="0" r="6985" b="254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
                  <a:srcRect t="9477"/>
                  <a:stretch>
                    <a:fillRect/>
                  </a:stretch>
                </pic:blipFill>
                <pic:spPr>
                  <a:xfrm>
                    <a:off x="0" y="0"/>
                    <a:ext cx="1390015" cy="40386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51100" w14:textId="77777777" w:rsidR="006A45FD" w:rsidRDefault="00121E26">
    <w:pPr>
      <w:pStyle w:val="a9"/>
      <w:jc w:val="left"/>
    </w:pPr>
    <w:r>
      <w:rPr>
        <w:noProof/>
      </w:rPr>
      <w:drawing>
        <wp:inline distT="0" distB="0" distL="0" distR="0" wp14:anchorId="458C55BC" wp14:editId="33C1E2A4">
          <wp:extent cx="1244600" cy="317500"/>
          <wp:effectExtent l="0" t="0" r="0" b="0"/>
          <wp:docPr id="4" name="图片框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框 102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4600" cy="3175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1" w15:restartNumberingAfterBreak="0">
    <w:nsid w:val="00000002"/>
    <w:multiLevelType w:val="multilevel"/>
    <w:tmpl w:val="00000002"/>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2" w15:restartNumberingAfterBreak="0">
    <w:nsid w:val="00000003"/>
    <w:multiLevelType w:val="multilevel"/>
    <w:tmpl w:val="00000003"/>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3" w15:restartNumberingAfterBreak="0">
    <w:nsid w:val="00000004"/>
    <w:multiLevelType w:val="multilevel"/>
    <w:tmpl w:val="00000004"/>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4" w15:restartNumberingAfterBreak="0">
    <w:nsid w:val="00000005"/>
    <w:multiLevelType w:val="multilevel"/>
    <w:tmpl w:val="00000005"/>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5" w15:restartNumberingAfterBreak="0">
    <w:nsid w:val="00000006"/>
    <w:multiLevelType w:val="multilevel"/>
    <w:tmpl w:val="00000006"/>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6" w15:restartNumberingAfterBreak="0">
    <w:nsid w:val="00000007"/>
    <w:multiLevelType w:val="multilevel"/>
    <w:tmpl w:val="00000007"/>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7" w15:restartNumberingAfterBreak="0">
    <w:nsid w:val="0000000C"/>
    <w:multiLevelType w:val="multilevel"/>
    <w:tmpl w:val="0000000C"/>
    <w:lvl w:ilvl="0">
      <w:start w:val="1"/>
      <w:numFmt w:val="decimal"/>
      <w:lvlText w:val="%1)"/>
      <w:lvlJc w:val="left"/>
      <w:pPr>
        <w:ind w:left="980" w:hanging="420"/>
      </w:pPr>
      <w:rPr>
        <w:sz w:val="24"/>
        <w:szCs w:val="24"/>
      </w:r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8" w15:restartNumberingAfterBreak="0">
    <w:nsid w:val="022F760C"/>
    <w:multiLevelType w:val="hybridMultilevel"/>
    <w:tmpl w:val="62F02CE0"/>
    <w:lvl w:ilvl="0" w:tplc="10F4E3AC">
      <w:start w:val="1"/>
      <w:numFmt w:val="decimal"/>
      <w:lvlText w:val="%1)"/>
      <w:lvlJc w:val="left"/>
      <w:pPr>
        <w:ind w:left="1260" w:hanging="420"/>
      </w:pPr>
      <w:rPr>
        <w:b/>
        <w:bCs/>
      </w:rPr>
    </w:lvl>
    <w:lvl w:ilvl="1" w:tplc="FFFFFFFF" w:tentative="1">
      <w:start w:val="1"/>
      <w:numFmt w:val="lowerLetter"/>
      <w:lvlText w:val="%2)"/>
      <w:lvlJc w:val="left"/>
      <w:pPr>
        <w:ind w:left="1680" w:hanging="420"/>
      </w:pPr>
    </w:lvl>
    <w:lvl w:ilvl="2" w:tplc="FFFFFFFF" w:tentative="1">
      <w:start w:val="1"/>
      <w:numFmt w:val="lowerRoman"/>
      <w:lvlText w:val="%3."/>
      <w:lvlJc w:val="right"/>
      <w:pPr>
        <w:ind w:left="2100" w:hanging="420"/>
      </w:pPr>
    </w:lvl>
    <w:lvl w:ilvl="3" w:tplc="FFFFFFFF" w:tentative="1">
      <w:start w:val="1"/>
      <w:numFmt w:val="decimal"/>
      <w:lvlText w:val="%4."/>
      <w:lvlJc w:val="left"/>
      <w:pPr>
        <w:ind w:left="2520" w:hanging="420"/>
      </w:pPr>
    </w:lvl>
    <w:lvl w:ilvl="4" w:tplc="FFFFFFFF" w:tentative="1">
      <w:start w:val="1"/>
      <w:numFmt w:val="lowerLetter"/>
      <w:lvlText w:val="%5)"/>
      <w:lvlJc w:val="left"/>
      <w:pPr>
        <w:ind w:left="2940" w:hanging="420"/>
      </w:pPr>
    </w:lvl>
    <w:lvl w:ilvl="5" w:tplc="FFFFFFFF" w:tentative="1">
      <w:start w:val="1"/>
      <w:numFmt w:val="lowerRoman"/>
      <w:lvlText w:val="%6."/>
      <w:lvlJc w:val="right"/>
      <w:pPr>
        <w:ind w:left="3360" w:hanging="420"/>
      </w:pPr>
    </w:lvl>
    <w:lvl w:ilvl="6" w:tplc="FFFFFFFF" w:tentative="1">
      <w:start w:val="1"/>
      <w:numFmt w:val="decimal"/>
      <w:lvlText w:val="%7."/>
      <w:lvlJc w:val="left"/>
      <w:pPr>
        <w:ind w:left="3780" w:hanging="420"/>
      </w:pPr>
    </w:lvl>
    <w:lvl w:ilvl="7" w:tplc="FFFFFFFF" w:tentative="1">
      <w:start w:val="1"/>
      <w:numFmt w:val="lowerLetter"/>
      <w:lvlText w:val="%8)"/>
      <w:lvlJc w:val="left"/>
      <w:pPr>
        <w:ind w:left="4200" w:hanging="420"/>
      </w:pPr>
    </w:lvl>
    <w:lvl w:ilvl="8" w:tplc="FFFFFFFF" w:tentative="1">
      <w:start w:val="1"/>
      <w:numFmt w:val="lowerRoman"/>
      <w:lvlText w:val="%9."/>
      <w:lvlJc w:val="right"/>
      <w:pPr>
        <w:ind w:left="4620" w:hanging="420"/>
      </w:pPr>
    </w:lvl>
  </w:abstractNum>
  <w:abstractNum w:abstractNumId="9" w15:restartNumberingAfterBreak="0">
    <w:nsid w:val="074F0933"/>
    <w:multiLevelType w:val="multilevel"/>
    <w:tmpl w:val="00000000"/>
    <w:lvl w:ilvl="0" w:tentative="1">
      <w:start w:val="1"/>
      <w:numFmt w:val="decimal"/>
      <w:lvlText w:val="%1"/>
      <w:lvlJc w:val="left"/>
      <w:pPr>
        <w:tabs>
          <w:tab w:val="left" w:pos="0"/>
        </w:tabs>
        <w:ind w:left="0" w:firstLine="0"/>
      </w:pPr>
      <w:rPr>
        <w:rFonts w:ascii="宋体" w:eastAsia="宋体" w:hAnsi="宋体" w:hint="default"/>
        <w:b/>
        <w:sz w:val="44"/>
        <w:u w:val="none"/>
      </w:rPr>
    </w:lvl>
    <w:lvl w:ilvl="1" w:tentative="1">
      <w:start w:val="1"/>
      <w:numFmt w:val="decimal"/>
      <w:pStyle w:val="21"/>
      <w:lvlText w:val="%1.%2"/>
      <w:lvlJc w:val="left"/>
      <w:pPr>
        <w:tabs>
          <w:tab w:val="left" w:pos="576"/>
        </w:tabs>
        <w:ind w:left="576" w:hanging="576"/>
      </w:pPr>
      <w:rPr>
        <w:rFonts w:ascii="宋体" w:eastAsia="宋体" w:hAnsi="宋体" w:hint="default"/>
        <w:b/>
        <w:sz w:val="32"/>
        <w:u w:val="none"/>
      </w:rPr>
    </w:lvl>
    <w:lvl w:ilvl="2" w:tentative="1">
      <w:start w:val="1"/>
      <w:numFmt w:val="decimal"/>
      <w:pStyle w:val="31"/>
      <w:lvlText w:val="%1.%2.%3"/>
      <w:lvlJc w:val="left"/>
      <w:pPr>
        <w:tabs>
          <w:tab w:val="left" w:pos="1004"/>
        </w:tabs>
        <w:ind w:left="1004" w:hanging="720"/>
      </w:pPr>
      <w:rPr>
        <w:rFonts w:ascii="宋体" w:eastAsia="宋体" w:hAnsi="宋体" w:hint="default"/>
        <w:b/>
        <w:u w:val="none"/>
      </w:rPr>
    </w:lvl>
    <w:lvl w:ilvl="3" w:tentative="1">
      <w:start w:val="1"/>
      <w:numFmt w:val="decimal"/>
      <w:pStyle w:val="41"/>
      <w:lvlText w:val="%1.%2.%3.%4"/>
      <w:lvlJc w:val="left"/>
      <w:pPr>
        <w:tabs>
          <w:tab w:val="left" w:pos="864"/>
        </w:tabs>
        <w:ind w:left="864" w:hanging="864"/>
      </w:pPr>
      <w:rPr>
        <w:rFonts w:ascii="Times New Roman" w:hint="default"/>
        <w:u w:val="none"/>
      </w:rPr>
    </w:lvl>
    <w:lvl w:ilvl="4" w:tentative="1">
      <w:start w:val="1"/>
      <w:numFmt w:val="decimal"/>
      <w:pStyle w:val="51"/>
      <w:lvlText w:val="%1.%2.%3.%4.%5"/>
      <w:lvlJc w:val="left"/>
      <w:pPr>
        <w:tabs>
          <w:tab w:val="left" w:pos="1008"/>
        </w:tabs>
        <w:ind w:left="1008" w:hanging="1008"/>
      </w:pPr>
      <w:rPr>
        <w:rFonts w:ascii="Times New Roman" w:hint="default"/>
        <w:u w:val="none"/>
      </w:rPr>
    </w:lvl>
    <w:lvl w:ilvl="5" w:tentative="1">
      <w:start w:val="1"/>
      <w:numFmt w:val="decimal"/>
      <w:lvlText w:val="%1.%2.%3.%4.%5.%6"/>
      <w:lvlJc w:val="left"/>
      <w:pPr>
        <w:tabs>
          <w:tab w:val="left" w:pos="1152"/>
        </w:tabs>
        <w:ind w:left="1152" w:hanging="1152"/>
      </w:pPr>
      <w:rPr>
        <w:rFonts w:ascii="宋体" w:eastAsia="宋体" w:hAnsi="宋体" w:hint="default"/>
        <w:u w:val="none"/>
      </w:rPr>
    </w:lvl>
    <w:lvl w:ilvl="6" w:tentative="1">
      <w:start w:val="1"/>
      <w:numFmt w:val="decimal"/>
      <w:lvlText w:val="%1.%2.%3.%4.%5.%6.%7"/>
      <w:lvlJc w:val="left"/>
      <w:pPr>
        <w:tabs>
          <w:tab w:val="left" w:pos="1296"/>
        </w:tabs>
        <w:ind w:left="1296" w:hanging="1296"/>
      </w:pPr>
      <w:rPr>
        <w:rFonts w:ascii="Times New Roman" w:hint="default"/>
        <w:u w:val="none"/>
      </w:rPr>
    </w:lvl>
    <w:lvl w:ilvl="7" w:tentative="1">
      <w:start w:val="1"/>
      <w:numFmt w:val="decimal"/>
      <w:lvlText w:val="%1.%2.%3.%4.%5.%6.%7.%8"/>
      <w:lvlJc w:val="left"/>
      <w:pPr>
        <w:tabs>
          <w:tab w:val="left" w:pos="1440"/>
        </w:tabs>
        <w:ind w:left="1440" w:hanging="1440"/>
      </w:pPr>
      <w:rPr>
        <w:rFonts w:ascii="Times New Roman" w:hint="default"/>
        <w:u w:val="none"/>
      </w:rPr>
    </w:lvl>
    <w:lvl w:ilvl="8" w:tentative="1">
      <w:start w:val="1"/>
      <w:numFmt w:val="decimal"/>
      <w:lvlText w:val="%1.%2.%3.%4.%5.%6.%7.%8.%9"/>
      <w:lvlJc w:val="left"/>
      <w:pPr>
        <w:tabs>
          <w:tab w:val="left" w:pos="1584"/>
        </w:tabs>
        <w:ind w:left="1584" w:hanging="1584"/>
      </w:pPr>
      <w:rPr>
        <w:rFonts w:ascii="Times New Roman" w:hint="default"/>
        <w:u w:val="none"/>
      </w:rPr>
    </w:lvl>
  </w:abstractNum>
  <w:abstractNum w:abstractNumId="10" w15:restartNumberingAfterBreak="0">
    <w:nsid w:val="08037B5D"/>
    <w:multiLevelType w:val="hybridMultilevel"/>
    <w:tmpl w:val="FA66E4EE"/>
    <w:lvl w:ilvl="0" w:tplc="B92AF27A">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1ACE05CC"/>
    <w:multiLevelType w:val="hybridMultilevel"/>
    <w:tmpl w:val="1B584690"/>
    <w:lvl w:ilvl="0" w:tplc="6B3EB50C">
      <w:start w:val="1"/>
      <w:numFmt w:val="decimal"/>
      <w:lvlText w:val="图 %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3CD353C"/>
    <w:multiLevelType w:val="hybridMultilevel"/>
    <w:tmpl w:val="D8BAF6EA"/>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3" w15:restartNumberingAfterBreak="0">
    <w:nsid w:val="2A6C3CFB"/>
    <w:multiLevelType w:val="multilevel"/>
    <w:tmpl w:val="2A6C3CF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4" w15:restartNumberingAfterBreak="0">
    <w:nsid w:val="3C4C70FC"/>
    <w:multiLevelType w:val="multilevel"/>
    <w:tmpl w:val="3C4C70F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15" w15:restartNumberingAfterBreak="0">
    <w:nsid w:val="410E022A"/>
    <w:multiLevelType w:val="hybridMultilevel"/>
    <w:tmpl w:val="5BA65BEA"/>
    <w:lvl w:ilvl="0" w:tplc="8B9EB058">
      <w:start w:val="1"/>
      <w:numFmt w:val="decimal"/>
      <w:lvlText w:val="%1."/>
      <w:lvlJc w:val="left"/>
      <w:pPr>
        <w:ind w:left="1260" w:hanging="420"/>
      </w:pPr>
      <w:rPr>
        <w:b/>
        <w:bCs/>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6" w15:restartNumberingAfterBreak="0">
    <w:nsid w:val="4CBF1347"/>
    <w:multiLevelType w:val="multilevel"/>
    <w:tmpl w:val="757C840E"/>
    <w:lvl w:ilvl="0">
      <w:start w:val="1"/>
      <w:numFmt w:val="decimal"/>
      <w:lvlText w:val="%1."/>
      <w:lvlJc w:val="left"/>
      <w:pPr>
        <w:tabs>
          <w:tab w:val="num" w:pos="425"/>
        </w:tabs>
        <w:ind w:left="425" w:hanging="425"/>
      </w:pPr>
      <w:rPr>
        <w:rFonts w:ascii="Times New Roman" w:hAnsi="Times New Roman" w:cs="Times New Roman" w:hint="default"/>
        <w:b/>
        <w:i w:val="0"/>
      </w:rPr>
    </w:lvl>
    <w:lvl w:ilvl="1">
      <w:start w:val="1"/>
      <w:numFmt w:val="decimal"/>
      <w:lvlText w:val="%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7F3F6BC8"/>
    <w:multiLevelType w:val="hybridMultilevel"/>
    <w:tmpl w:val="337C825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323386729">
    <w:abstractNumId w:val="9"/>
  </w:num>
  <w:num w:numId="2" w16cid:durableId="1478187419">
    <w:abstractNumId w:val="13"/>
  </w:num>
  <w:num w:numId="3" w16cid:durableId="429005409">
    <w:abstractNumId w:val="14"/>
  </w:num>
  <w:num w:numId="4" w16cid:durableId="1205144511">
    <w:abstractNumId w:val="7"/>
  </w:num>
  <w:num w:numId="5" w16cid:durableId="1935555129">
    <w:abstractNumId w:val="1"/>
  </w:num>
  <w:num w:numId="6" w16cid:durableId="1580941216">
    <w:abstractNumId w:val="0"/>
  </w:num>
  <w:num w:numId="7" w16cid:durableId="2091342096">
    <w:abstractNumId w:val="3"/>
  </w:num>
  <w:num w:numId="8" w16cid:durableId="1600290072">
    <w:abstractNumId w:val="4"/>
  </w:num>
  <w:num w:numId="9" w16cid:durableId="434519847">
    <w:abstractNumId w:val="2"/>
  </w:num>
  <w:num w:numId="10" w16cid:durableId="231618360">
    <w:abstractNumId w:val="6"/>
  </w:num>
  <w:num w:numId="11" w16cid:durableId="2017268058">
    <w:abstractNumId w:val="5"/>
  </w:num>
  <w:num w:numId="12" w16cid:durableId="21368156">
    <w:abstractNumId w:val="12"/>
  </w:num>
  <w:num w:numId="13" w16cid:durableId="1256284254">
    <w:abstractNumId w:val="16"/>
  </w:num>
  <w:num w:numId="14" w16cid:durableId="2036079102">
    <w:abstractNumId w:val="11"/>
  </w:num>
  <w:num w:numId="15" w16cid:durableId="1187252000">
    <w:abstractNumId w:val="17"/>
  </w:num>
  <w:num w:numId="16" w16cid:durableId="87888716">
    <w:abstractNumId w:val="8"/>
  </w:num>
  <w:num w:numId="17" w16cid:durableId="693652572">
    <w:abstractNumId w:val="10"/>
  </w:num>
  <w:num w:numId="18" w16cid:durableId="13358440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FD"/>
    <w:rsid w:val="00000F85"/>
    <w:rsid w:val="000114C9"/>
    <w:rsid w:val="0008761C"/>
    <w:rsid w:val="000C5501"/>
    <w:rsid w:val="000F12E3"/>
    <w:rsid w:val="00121E26"/>
    <w:rsid w:val="001543AD"/>
    <w:rsid w:val="00175E49"/>
    <w:rsid w:val="001A3BEE"/>
    <w:rsid w:val="001A7D96"/>
    <w:rsid w:val="001D4DDA"/>
    <w:rsid w:val="002067DB"/>
    <w:rsid w:val="00255C4F"/>
    <w:rsid w:val="002A649C"/>
    <w:rsid w:val="002C54BA"/>
    <w:rsid w:val="00300EF0"/>
    <w:rsid w:val="00315C00"/>
    <w:rsid w:val="003267C0"/>
    <w:rsid w:val="00375B65"/>
    <w:rsid w:val="004551E9"/>
    <w:rsid w:val="00457A99"/>
    <w:rsid w:val="004867B4"/>
    <w:rsid w:val="004A1187"/>
    <w:rsid w:val="004C5C12"/>
    <w:rsid w:val="00501E32"/>
    <w:rsid w:val="00505C39"/>
    <w:rsid w:val="00524AC3"/>
    <w:rsid w:val="00561E93"/>
    <w:rsid w:val="005925EB"/>
    <w:rsid w:val="005C4449"/>
    <w:rsid w:val="005C7CC3"/>
    <w:rsid w:val="005F12D0"/>
    <w:rsid w:val="00621989"/>
    <w:rsid w:val="006420CA"/>
    <w:rsid w:val="006711B1"/>
    <w:rsid w:val="006A11A1"/>
    <w:rsid w:val="006A45FD"/>
    <w:rsid w:val="007070A8"/>
    <w:rsid w:val="00754412"/>
    <w:rsid w:val="007B08B0"/>
    <w:rsid w:val="007B1883"/>
    <w:rsid w:val="007C1835"/>
    <w:rsid w:val="007C2850"/>
    <w:rsid w:val="007D69F2"/>
    <w:rsid w:val="008741FE"/>
    <w:rsid w:val="0090345B"/>
    <w:rsid w:val="00910133"/>
    <w:rsid w:val="009164B9"/>
    <w:rsid w:val="00971F7D"/>
    <w:rsid w:val="009808C6"/>
    <w:rsid w:val="00983CC6"/>
    <w:rsid w:val="00992B1D"/>
    <w:rsid w:val="009A2B0F"/>
    <w:rsid w:val="009B46A7"/>
    <w:rsid w:val="009E533E"/>
    <w:rsid w:val="00A11DEB"/>
    <w:rsid w:val="00A25CFB"/>
    <w:rsid w:val="00A27D96"/>
    <w:rsid w:val="00AC5B3C"/>
    <w:rsid w:val="00AD1E6C"/>
    <w:rsid w:val="00AE1F17"/>
    <w:rsid w:val="00AF7086"/>
    <w:rsid w:val="00B01608"/>
    <w:rsid w:val="00B25F2A"/>
    <w:rsid w:val="00B30347"/>
    <w:rsid w:val="00B57892"/>
    <w:rsid w:val="00B76057"/>
    <w:rsid w:val="00B83522"/>
    <w:rsid w:val="00C037B7"/>
    <w:rsid w:val="00C16D0B"/>
    <w:rsid w:val="00C320CA"/>
    <w:rsid w:val="00C709FB"/>
    <w:rsid w:val="00C81A77"/>
    <w:rsid w:val="00CC3801"/>
    <w:rsid w:val="00CC5F80"/>
    <w:rsid w:val="00CE2147"/>
    <w:rsid w:val="00D152D2"/>
    <w:rsid w:val="00D83A26"/>
    <w:rsid w:val="00DB16C7"/>
    <w:rsid w:val="00DD3ABA"/>
    <w:rsid w:val="00E32F26"/>
    <w:rsid w:val="00F63545"/>
    <w:rsid w:val="00F71D6B"/>
    <w:rsid w:val="00FA0F57"/>
    <w:rsid w:val="00FB1077"/>
    <w:rsid w:val="00FE4257"/>
    <w:rsid w:val="00FF52CF"/>
    <w:rsid w:val="00FF6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6A540CEA"/>
  <w15:docId w15:val="{6E9D25FB-5C50-5847-B68A-0F0A582A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6A45FD"/>
    <w:pPr>
      <w:widowControl w:val="0"/>
      <w:jc w:val="both"/>
    </w:pPr>
    <w:rPr>
      <w:rFonts w:ascii="Calibri" w:hAnsi="Calibri"/>
      <w:kern w:val="2"/>
      <w:sz w:val="21"/>
      <w:szCs w:val="22"/>
    </w:rPr>
  </w:style>
  <w:style w:type="paragraph" w:styleId="1">
    <w:name w:val="heading 1"/>
    <w:basedOn w:val="a"/>
    <w:next w:val="a"/>
    <w:link w:val="10"/>
    <w:rsid w:val="006A45FD"/>
    <w:pPr>
      <w:keepNext/>
      <w:keepLines/>
      <w:spacing w:before="340" w:after="330" w:line="578" w:lineRule="auto"/>
      <w:outlineLvl w:val="0"/>
    </w:pPr>
    <w:rPr>
      <w:b/>
      <w:bCs/>
      <w:kern w:val="44"/>
      <w:sz w:val="44"/>
      <w:szCs w:val="44"/>
    </w:rPr>
  </w:style>
  <w:style w:type="paragraph" w:styleId="2">
    <w:name w:val="heading 2"/>
    <w:basedOn w:val="a"/>
    <w:next w:val="a"/>
    <w:rsid w:val="006A45FD"/>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rsid w:val="006A45FD"/>
    <w:pPr>
      <w:keepNext/>
      <w:keepLines/>
      <w:spacing w:before="260" w:after="260" w:line="416" w:lineRule="auto"/>
      <w:outlineLvl w:val="2"/>
    </w:pPr>
    <w:rPr>
      <w:b/>
      <w:bCs/>
      <w:sz w:val="32"/>
      <w:szCs w:val="32"/>
    </w:rPr>
  </w:style>
  <w:style w:type="paragraph" w:styleId="4">
    <w:name w:val="heading 4"/>
    <w:basedOn w:val="a"/>
    <w:next w:val="a"/>
    <w:link w:val="40"/>
    <w:rsid w:val="006A45FD"/>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semiHidden/>
    <w:rsid w:val="006A45FD"/>
    <w:rPr>
      <w:b/>
      <w:bCs/>
      <w:kern w:val="44"/>
      <w:sz w:val="44"/>
      <w:szCs w:val="44"/>
    </w:rPr>
  </w:style>
  <w:style w:type="character" w:customStyle="1" w:styleId="2Char">
    <w:name w:val="标题 2 Char"/>
    <w:basedOn w:val="a0"/>
    <w:link w:val="21"/>
    <w:semiHidden/>
    <w:rsid w:val="006A45FD"/>
    <w:rPr>
      <w:rFonts w:ascii="Cambria" w:eastAsia="宋体" w:hAnsi="Cambria"/>
      <w:b/>
      <w:bCs/>
      <w:sz w:val="32"/>
      <w:szCs w:val="32"/>
    </w:rPr>
  </w:style>
  <w:style w:type="paragraph" w:customStyle="1" w:styleId="21">
    <w:name w:val="标题 21"/>
    <w:basedOn w:val="a"/>
    <w:next w:val="a"/>
    <w:link w:val="2Char"/>
    <w:rsid w:val="006A45FD"/>
    <w:pPr>
      <w:keepNext/>
      <w:keepLines/>
      <w:numPr>
        <w:ilvl w:val="1"/>
        <w:numId w:val="1"/>
      </w:numPr>
      <w:spacing w:before="100" w:beforeAutospacing="1" w:after="100" w:afterAutospacing="1"/>
      <w:jc w:val="left"/>
      <w:outlineLvl w:val="1"/>
    </w:pPr>
    <w:rPr>
      <w:rFonts w:ascii="Cambria" w:hAnsi="Cambria"/>
      <w:b/>
      <w:bCs/>
      <w:sz w:val="32"/>
      <w:szCs w:val="32"/>
    </w:rPr>
  </w:style>
  <w:style w:type="character" w:customStyle="1" w:styleId="30">
    <w:name w:val="标题 3 字符"/>
    <w:basedOn w:val="a0"/>
    <w:link w:val="3"/>
    <w:semiHidden/>
    <w:rsid w:val="006A45FD"/>
    <w:rPr>
      <w:b/>
      <w:bCs/>
      <w:sz w:val="32"/>
      <w:szCs w:val="32"/>
    </w:rPr>
  </w:style>
  <w:style w:type="character" w:customStyle="1" w:styleId="40">
    <w:name w:val="标题 4 字符"/>
    <w:basedOn w:val="a0"/>
    <w:link w:val="4"/>
    <w:semiHidden/>
    <w:rsid w:val="006A45FD"/>
    <w:rPr>
      <w:rFonts w:ascii="Cambria" w:eastAsia="宋体" w:hAnsi="Cambria"/>
      <w:b/>
      <w:bCs/>
      <w:sz w:val="28"/>
      <w:szCs w:val="28"/>
    </w:rPr>
  </w:style>
  <w:style w:type="paragraph" w:styleId="a3">
    <w:name w:val="annotation text"/>
    <w:basedOn w:val="a"/>
    <w:link w:val="a4"/>
    <w:rsid w:val="006A45FD"/>
    <w:pPr>
      <w:spacing w:line="360" w:lineRule="auto"/>
      <w:jc w:val="left"/>
    </w:pPr>
    <w:rPr>
      <w:rFonts w:hint="eastAsia"/>
      <w:sz w:val="24"/>
    </w:rPr>
  </w:style>
  <w:style w:type="character" w:customStyle="1" w:styleId="a4">
    <w:name w:val="批注文字 字符"/>
    <w:basedOn w:val="a0"/>
    <w:link w:val="a3"/>
    <w:semiHidden/>
    <w:rsid w:val="006A45FD"/>
    <w:rPr>
      <w:rFonts w:ascii="Calibri" w:hAnsi="Calibri" w:hint="eastAsia"/>
      <w:sz w:val="24"/>
    </w:rPr>
  </w:style>
  <w:style w:type="character" w:customStyle="1" w:styleId="Char">
    <w:name w:val="正文文本缩进 Char"/>
    <w:basedOn w:val="a0"/>
    <w:link w:val="11"/>
    <w:semiHidden/>
    <w:rsid w:val="006A45FD"/>
    <w:rPr>
      <w:rFonts w:ascii="Arial" w:eastAsia="宋体" w:hAnsi="Arial" w:cs="Times New Roman"/>
      <w:sz w:val="24"/>
      <w:szCs w:val="24"/>
    </w:rPr>
  </w:style>
  <w:style w:type="paragraph" w:customStyle="1" w:styleId="11">
    <w:name w:val="正文文本缩进1"/>
    <w:basedOn w:val="a"/>
    <w:link w:val="Char"/>
    <w:rsid w:val="006A45FD"/>
    <w:pPr>
      <w:ind w:left="840" w:firstLine="480"/>
    </w:pPr>
    <w:rPr>
      <w:rFonts w:ascii="Arial" w:hAnsi="Arial"/>
      <w:sz w:val="24"/>
      <w:szCs w:val="24"/>
    </w:rPr>
  </w:style>
  <w:style w:type="paragraph" w:styleId="TOC3">
    <w:name w:val="toc 3"/>
    <w:basedOn w:val="a"/>
    <w:next w:val="a"/>
    <w:uiPriority w:val="39"/>
    <w:rsid w:val="006A45FD"/>
    <w:pPr>
      <w:ind w:leftChars="400" w:left="840"/>
    </w:pPr>
  </w:style>
  <w:style w:type="paragraph" w:styleId="a5">
    <w:name w:val="Balloon Text"/>
    <w:basedOn w:val="a"/>
    <w:link w:val="a6"/>
    <w:rsid w:val="006A45FD"/>
    <w:rPr>
      <w:sz w:val="18"/>
      <w:szCs w:val="18"/>
    </w:rPr>
  </w:style>
  <w:style w:type="character" w:customStyle="1" w:styleId="a6">
    <w:name w:val="批注框文本 字符"/>
    <w:basedOn w:val="a0"/>
    <w:link w:val="a5"/>
    <w:semiHidden/>
    <w:rsid w:val="006A45FD"/>
    <w:rPr>
      <w:sz w:val="18"/>
      <w:szCs w:val="18"/>
    </w:rPr>
  </w:style>
  <w:style w:type="paragraph" w:styleId="a7">
    <w:name w:val="footer"/>
    <w:basedOn w:val="a"/>
    <w:link w:val="a8"/>
    <w:rsid w:val="006A45FD"/>
    <w:pPr>
      <w:tabs>
        <w:tab w:val="center" w:pos="4153"/>
        <w:tab w:val="right" w:pos="8306"/>
      </w:tabs>
      <w:snapToGrid w:val="0"/>
      <w:jc w:val="left"/>
    </w:pPr>
    <w:rPr>
      <w:sz w:val="18"/>
      <w:szCs w:val="18"/>
    </w:rPr>
  </w:style>
  <w:style w:type="character" w:customStyle="1" w:styleId="a8">
    <w:name w:val="页脚 字符"/>
    <w:basedOn w:val="a0"/>
    <w:link w:val="a7"/>
    <w:semiHidden/>
    <w:rsid w:val="006A45FD"/>
    <w:rPr>
      <w:sz w:val="18"/>
      <w:szCs w:val="18"/>
    </w:rPr>
  </w:style>
  <w:style w:type="paragraph" w:styleId="a9">
    <w:name w:val="header"/>
    <w:basedOn w:val="a"/>
    <w:link w:val="aa"/>
    <w:rsid w:val="006A45F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semiHidden/>
    <w:rsid w:val="006A45FD"/>
    <w:rPr>
      <w:sz w:val="18"/>
      <w:szCs w:val="18"/>
    </w:rPr>
  </w:style>
  <w:style w:type="paragraph" w:styleId="TOC1">
    <w:name w:val="toc 1"/>
    <w:basedOn w:val="a"/>
    <w:next w:val="a"/>
    <w:uiPriority w:val="39"/>
    <w:rsid w:val="006A45FD"/>
    <w:pPr>
      <w:tabs>
        <w:tab w:val="left" w:pos="420"/>
        <w:tab w:val="right" w:leader="dot" w:pos="9628"/>
      </w:tabs>
    </w:pPr>
  </w:style>
  <w:style w:type="paragraph" w:styleId="TOC2">
    <w:name w:val="toc 2"/>
    <w:basedOn w:val="a"/>
    <w:next w:val="a"/>
    <w:uiPriority w:val="39"/>
    <w:rsid w:val="006A45FD"/>
    <w:pPr>
      <w:ind w:leftChars="200" w:left="420"/>
    </w:pPr>
  </w:style>
  <w:style w:type="character" w:styleId="ab">
    <w:name w:val="Hyperlink"/>
    <w:basedOn w:val="a0"/>
    <w:uiPriority w:val="99"/>
    <w:rsid w:val="006A45FD"/>
    <w:rPr>
      <w:color w:val="0000FF"/>
      <w:u w:val="single"/>
    </w:rPr>
  </w:style>
  <w:style w:type="character" w:styleId="ac">
    <w:name w:val="annotation reference"/>
    <w:basedOn w:val="a0"/>
    <w:rsid w:val="006A45FD"/>
    <w:rPr>
      <w:rFonts w:ascii="Times New Roman" w:hint="default"/>
      <w:sz w:val="21"/>
    </w:rPr>
  </w:style>
  <w:style w:type="paragraph" w:customStyle="1" w:styleId="ad">
    <w:name w:val="主题"/>
    <w:basedOn w:val="a"/>
    <w:qFormat/>
    <w:rsid w:val="006A45FD"/>
    <w:pPr>
      <w:adjustRightInd w:val="0"/>
      <w:spacing w:beforeLines="800" w:afterLines="1500" w:line="360" w:lineRule="auto"/>
      <w:ind w:left="1701" w:right="1701"/>
      <w:jc w:val="center"/>
      <w:textAlignment w:val="baseline"/>
    </w:pPr>
    <w:rPr>
      <w:rFonts w:ascii="宋体" w:hAnsi="宋体"/>
      <w:kern w:val="0"/>
      <w:sz w:val="52"/>
      <w:szCs w:val="20"/>
    </w:rPr>
  </w:style>
  <w:style w:type="paragraph" w:customStyle="1" w:styleId="12">
    <w:name w:val="列出段落1"/>
    <w:basedOn w:val="a"/>
    <w:rsid w:val="006A45FD"/>
    <w:pPr>
      <w:ind w:firstLineChars="200" w:firstLine="420"/>
    </w:pPr>
  </w:style>
  <w:style w:type="paragraph" w:customStyle="1" w:styleId="TOC10">
    <w:name w:val="TOC 标题1"/>
    <w:basedOn w:val="1"/>
    <w:next w:val="a"/>
    <w:rsid w:val="006A45FD"/>
    <w:pPr>
      <w:widowControl/>
      <w:spacing w:before="480" w:after="0" w:line="276" w:lineRule="auto"/>
      <w:jc w:val="left"/>
      <w:outlineLvl w:val="9"/>
    </w:pPr>
    <w:rPr>
      <w:rFonts w:ascii="Cambria" w:hAnsi="Cambria"/>
      <w:color w:val="365F90"/>
      <w:kern w:val="0"/>
      <w:sz w:val="28"/>
      <w:szCs w:val="28"/>
    </w:rPr>
  </w:style>
  <w:style w:type="paragraph" w:customStyle="1" w:styleId="Body1">
    <w:name w:val="*Body 1"/>
    <w:qFormat/>
    <w:rsid w:val="006A45FD"/>
    <w:pPr>
      <w:spacing w:before="120" w:after="120" w:line="360" w:lineRule="auto"/>
    </w:pPr>
    <w:rPr>
      <w:rFonts w:ascii="Arial" w:hAnsi="Arial"/>
      <w:sz w:val="24"/>
      <w:lang w:eastAsia="en-US"/>
    </w:rPr>
  </w:style>
  <w:style w:type="paragraph" w:customStyle="1" w:styleId="13">
    <w:name w:val="正文缩进1"/>
    <w:basedOn w:val="a"/>
    <w:rsid w:val="006A45FD"/>
    <w:pPr>
      <w:ind w:firstLineChars="200" w:firstLine="420"/>
    </w:pPr>
    <w:rPr>
      <w:rFonts w:ascii="Arial" w:hAnsi="Arial"/>
      <w:sz w:val="24"/>
      <w:szCs w:val="24"/>
    </w:rPr>
  </w:style>
  <w:style w:type="paragraph" w:customStyle="1" w:styleId="14">
    <w:name w:val="列出段落1"/>
    <w:basedOn w:val="a"/>
    <w:rsid w:val="006A45FD"/>
    <w:pPr>
      <w:ind w:firstLineChars="200" w:firstLine="200"/>
    </w:pPr>
    <w:rPr>
      <w:rFonts w:ascii="Times New Roman" w:hAnsi="Times New Roman"/>
      <w:sz w:val="24"/>
      <w:szCs w:val="20"/>
    </w:rPr>
  </w:style>
  <w:style w:type="paragraph" w:customStyle="1" w:styleId="15">
    <w:name w:val="页眉1"/>
    <w:basedOn w:val="a"/>
    <w:rsid w:val="006A45FD"/>
    <w:pPr>
      <w:pBdr>
        <w:bottom w:val="single" w:sz="6" w:space="1" w:color="auto"/>
      </w:pBdr>
      <w:tabs>
        <w:tab w:val="center" w:pos="4153"/>
        <w:tab w:val="right" w:pos="8306"/>
      </w:tabs>
      <w:snapToGrid w:val="0"/>
      <w:jc w:val="center"/>
    </w:pPr>
    <w:rPr>
      <w:sz w:val="18"/>
      <w:szCs w:val="18"/>
    </w:rPr>
  </w:style>
  <w:style w:type="character" w:customStyle="1" w:styleId="16">
    <w:name w:val="页码1"/>
    <w:basedOn w:val="a0"/>
    <w:rsid w:val="006A45FD"/>
    <w:rPr>
      <w:rFonts w:ascii="MS Mincho" w:eastAsia="MS Mincho"/>
    </w:rPr>
  </w:style>
  <w:style w:type="paragraph" w:customStyle="1" w:styleId="31">
    <w:name w:val="标题 31"/>
    <w:basedOn w:val="a"/>
    <w:next w:val="a"/>
    <w:link w:val="3Char"/>
    <w:rsid w:val="006A45FD"/>
    <w:pPr>
      <w:keepNext/>
      <w:keepLines/>
      <w:numPr>
        <w:ilvl w:val="2"/>
        <w:numId w:val="1"/>
      </w:numPr>
      <w:spacing w:before="100" w:beforeAutospacing="1" w:after="100" w:afterAutospacing="1"/>
      <w:jc w:val="left"/>
      <w:outlineLvl w:val="2"/>
    </w:pPr>
    <w:rPr>
      <w:rFonts w:ascii="Times New Roman"/>
      <w:b/>
      <w:sz w:val="32"/>
    </w:rPr>
  </w:style>
  <w:style w:type="paragraph" w:customStyle="1" w:styleId="41">
    <w:name w:val="标题 41"/>
    <w:basedOn w:val="a"/>
    <w:next w:val="a"/>
    <w:link w:val="4Char"/>
    <w:rsid w:val="006A45FD"/>
    <w:pPr>
      <w:keepNext/>
      <w:numPr>
        <w:ilvl w:val="3"/>
        <w:numId w:val="1"/>
      </w:numPr>
      <w:spacing w:beforeLines="50" w:afterLines="50" w:line="360" w:lineRule="auto"/>
      <w:jc w:val="center"/>
      <w:outlineLvl w:val="3"/>
    </w:pPr>
    <w:rPr>
      <w:rFonts w:ascii="Times New Roman"/>
      <w:i/>
      <w:sz w:val="24"/>
    </w:rPr>
  </w:style>
  <w:style w:type="paragraph" w:customStyle="1" w:styleId="51">
    <w:name w:val="标题 51"/>
    <w:basedOn w:val="a"/>
    <w:next w:val="a"/>
    <w:link w:val="5Char"/>
    <w:rsid w:val="006A45FD"/>
    <w:pPr>
      <w:keepNext/>
      <w:numPr>
        <w:ilvl w:val="4"/>
        <w:numId w:val="1"/>
      </w:numPr>
      <w:spacing w:line="360" w:lineRule="auto"/>
      <w:outlineLvl w:val="4"/>
    </w:pPr>
    <w:rPr>
      <w:rFonts w:ascii="Times New Roman"/>
      <w:i/>
      <w:sz w:val="24"/>
    </w:rPr>
  </w:style>
  <w:style w:type="character" w:customStyle="1" w:styleId="3Char">
    <w:name w:val="标题 3 Char"/>
    <w:aliases w:val="1.1.1 Char,标题03 Char,h3 Char,H3 Char,sect1.2.3 Char,HeadC Char,Heading 3 - old Char,Map Char,H31 Char,Level 3 Topic Heading Char,Org Heading 1 Char,Level 1 - 1 Char,3rd level Char,Heading 3. Char,Level 3 Head Char,level_3 Char,PIM 3 Char"/>
    <w:basedOn w:val="a0"/>
    <w:link w:val="31"/>
    <w:semiHidden/>
    <w:rsid w:val="006A45FD"/>
    <w:rPr>
      <w:rFonts w:ascii="Times New Roman" w:hint="default"/>
      <w:b/>
      <w:kern w:val="2"/>
      <w:sz w:val="32"/>
    </w:rPr>
  </w:style>
  <w:style w:type="character" w:customStyle="1" w:styleId="4Char">
    <w:name w:val="标题 4 Char"/>
    <w:aliases w:val="h4 Char,H4 Char,H41 Char,H42 Char,H43 Char,H44 Char,H45 Char,H46 Char,H47 Char,H48 Char,H49 Char,H410 Char,H411 Char,H421 Char,H431 Char,H441 Char,H451 Char,H461 Char,H471 Char,H481 Char,H491 Char,H4101 Char,H412 Char,H422 Char,H432 Char"/>
    <w:basedOn w:val="a0"/>
    <w:link w:val="41"/>
    <w:semiHidden/>
    <w:rsid w:val="006A45FD"/>
    <w:rPr>
      <w:rFonts w:ascii="Times New Roman" w:hint="default"/>
      <w:i/>
      <w:kern w:val="2"/>
      <w:sz w:val="24"/>
    </w:rPr>
  </w:style>
  <w:style w:type="character" w:customStyle="1" w:styleId="5Char">
    <w:name w:val="标题 5 Char"/>
    <w:aliases w:val="H5 Char,ITT t5 Char,PA Pico Section Char,5 Char,H5-Heading 5 Char,h5 Char,l5 Char,heading5 Char,heading 5 Char,dash Char,ds Char,dd Char,条 3 Char,小段 Char,小段1 Char,小段2 Char,小段3 Char,小段4 Char,小段5 Char,小段6 Char,小段7 Char,小段8 Cha"/>
    <w:basedOn w:val="a0"/>
    <w:link w:val="51"/>
    <w:semiHidden/>
    <w:rsid w:val="006A45FD"/>
    <w:rPr>
      <w:rFonts w:ascii="Times New Roman" w:hint="default"/>
      <w:i/>
      <w:kern w:val="2"/>
      <w:sz w:val="24"/>
    </w:rPr>
  </w:style>
  <w:style w:type="character" w:customStyle="1" w:styleId="Char1">
    <w:name w:val="页眉 Char1"/>
    <w:basedOn w:val="a0"/>
    <w:semiHidden/>
    <w:rsid w:val="006A45FD"/>
    <w:rPr>
      <w:rFonts w:ascii="Times New Roman" w:hint="default"/>
      <w:kern w:val="2"/>
      <w:sz w:val="18"/>
    </w:rPr>
  </w:style>
  <w:style w:type="character" w:customStyle="1" w:styleId="Char10">
    <w:name w:val="批注文字 Char1"/>
    <w:basedOn w:val="a0"/>
    <w:semiHidden/>
    <w:rsid w:val="006A45FD"/>
    <w:rPr>
      <w:rFonts w:ascii="Times New Roman" w:hint="default"/>
      <w:kern w:val="2"/>
      <w:sz w:val="24"/>
    </w:rPr>
  </w:style>
  <w:style w:type="paragraph" w:styleId="ae">
    <w:name w:val="Document Map"/>
    <w:basedOn w:val="a"/>
    <w:link w:val="af"/>
    <w:uiPriority w:val="99"/>
    <w:semiHidden/>
    <w:unhideWhenUsed/>
    <w:rsid w:val="00992B1D"/>
    <w:rPr>
      <w:rFonts w:ascii="宋体"/>
      <w:sz w:val="18"/>
      <w:szCs w:val="18"/>
    </w:rPr>
  </w:style>
  <w:style w:type="character" w:customStyle="1" w:styleId="af">
    <w:name w:val="文档结构图 字符"/>
    <w:basedOn w:val="a0"/>
    <w:link w:val="ae"/>
    <w:uiPriority w:val="99"/>
    <w:semiHidden/>
    <w:rsid w:val="00992B1D"/>
    <w:rPr>
      <w:rFonts w:ascii="宋体" w:hAnsi="Calibri"/>
      <w:kern w:val="2"/>
      <w:sz w:val="18"/>
      <w:szCs w:val="18"/>
    </w:rPr>
  </w:style>
  <w:style w:type="paragraph" w:styleId="af0">
    <w:name w:val="List Paragraph"/>
    <w:basedOn w:val="a"/>
    <w:uiPriority w:val="34"/>
    <w:qFormat/>
    <w:rsid w:val="00375B65"/>
    <w:pPr>
      <w:ind w:firstLineChars="200" w:firstLine="420"/>
    </w:pPr>
  </w:style>
  <w:style w:type="paragraph" w:styleId="TOC">
    <w:name w:val="TOC Heading"/>
    <w:basedOn w:val="1"/>
    <w:next w:val="a"/>
    <w:uiPriority w:val="39"/>
    <w:unhideWhenUsed/>
    <w:qFormat/>
    <w:rsid w:val="008741FE"/>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81264">
      <w:bodyDiv w:val="1"/>
      <w:marLeft w:val="0"/>
      <w:marRight w:val="0"/>
      <w:marTop w:val="0"/>
      <w:marBottom w:val="0"/>
      <w:divBdr>
        <w:top w:val="none" w:sz="0" w:space="0" w:color="auto"/>
        <w:left w:val="none" w:sz="0" w:space="0" w:color="auto"/>
        <w:bottom w:val="none" w:sz="0" w:space="0" w:color="auto"/>
        <w:right w:val="none" w:sz="0" w:space="0" w:color="auto"/>
      </w:divBdr>
    </w:div>
    <w:div w:id="253132556">
      <w:bodyDiv w:val="1"/>
      <w:marLeft w:val="0"/>
      <w:marRight w:val="0"/>
      <w:marTop w:val="0"/>
      <w:marBottom w:val="0"/>
      <w:divBdr>
        <w:top w:val="none" w:sz="0" w:space="0" w:color="auto"/>
        <w:left w:val="none" w:sz="0" w:space="0" w:color="auto"/>
        <w:bottom w:val="none" w:sz="0" w:space="0" w:color="auto"/>
        <w:right w:val="none" w:sz="0" w:space="0" w:color="auto"/>
      </w:divBdr>
    </w:div>
    <w:div w:id="600651465">
      <w:bodyDiv w:val="1"/>
      <w:marLeft w:val="0"/>
      <w:marRight w:val="0"/>
      <w:marTop w:val="0"/>
      <w:marBottom w:val="0"/>
      <w:divBdr>
        <w:top w:val="none" w:sz="0" w:space="0" w:color="auto"/>
        <w:left w:val="none" w:sz="0" w:space="0" w:color="auto"/>
        <w:bottom w:val="none" w:sz="0" w:space="0" w:color="auto"/>
        <w:right w:val="none" w:sz="0" w:space="0" w:color="auto"/>
      </w:divBdr>
    </w:div>
    <w:div w:id="642657491">
      <w:bodyDiv w:val="1"/>
      <w:marLeft w:val="0"/>
      <w:marRight w:val="0"/>
      <w:marTop w:val="0"/>
      <w:marBottom w:val="0"/>
      <w:divBdr>
        <w:top w:val="none" w:sz="0" w:space="0" w:color="auto"/>
        <w:left w:val="none" w:sz="0" w:space="0" w:color="auto"/>
        <w:bottom w:val="none" w:sz="0" w:space="0" w:color="auto"/>
        <w:right w:val="none" w:sz="0" w:space="0" w:color="auto"/>
      </w:divBdr>
    </w:div>
    <w:div w:id="809401814">
      <w:bodyDiv w:val="1"/>
      <w:marLeft w:val="0"/>
      <w:marRight w:val="0"/>
      <w:marTop w:val="0"/>
      <w:marBottom w:val="0"/>
      <w:divBdr>
        <w:top w:val="none" w:sz="0" w:space="0" w:color="auto"/>
        <w:left w:val="none" w:sz="0" w:space="0" w:color="auto"/>
        <w:bottom w:val="none" w:sz="0" w:space="0" w:color="auto"/>
        <w:right w:val="none" w:sz="0" w:space="0" w:color="auto"/>
      </w:divBdr>
    </w:div>
    <w:div w:id="901452770">
      <w:bodyDiv w:val="1"/>
      <w:marLeft w:val="0"/>
      <w:marRight w:val="0"/>
      <w:marTop w:val="0"/>
      <w:marBottom w:val="0"/>
      <w:divBdr>
        <w:top w:val="none" w:sz="0" w:space="0" w:color="auto"/>
        <w:left w:val="none" w:sz="0" w:space="0" w:color="auto"/>
        <w:bottom w:val="none" w:sz="0" w:space="0" w:color="auto"/>
        <w:right w:val="none" w:sz="0" w:space="0" w:color="auto"/>
      </w:divBdr>
    </w:div>
    <w:div w:id="1125932549">
      <w:bodyDiv w:val="1"/>
      <w:marLeft w:val="0"/>
      <w:marRight w:val="0"/>
      <w:marTop w:val="0"/>
      <w:marBottom w:val="0"/>
      <w:divBdr>
        <w:top w:val="none" w:sz="0" w:space="0" w:color="auto"/>
        <w:left w:val="none" w:sz="0" w:space="0" w:color="auto"/>
        <w:bottom w:val="none" w:sz="0" w:space="0" w:color="auto"/>
        <w:right w:val="none" w:sz="0" w:space="0" w:color="auto"/>
      </w:divBdr>
    </w:div>
    <w:div w:id="1569029781">
      <w:bodyDiv w:val="1"/>
      <w:marLeft w:val="0"/>
      <w:marRight w:val="0"/>
      <w:marTop w:val="0"/>
      <w:marBottom w:val="0"/>
      <w:divBdr>
        <w:top w:val="none" w:sz="0" w:space="0" w:color="auto"/>
        <w:left w:val="none" w:sz="0" w:space="0" w:color="auto"/>
        <w:bottom w:val="none" w:sz="0" w:space="0" w:color="auto"/>
        <w:right w:val="none" w:sz="0" w:space="0" w:color="auto"/>
      </w:divBdr>
    </w:div>
    <w:div w:id="1591158588">
      <w:bodyDiv w:val="1"/>
      <w:marLeft w:val="0"/>
      <w:marRight w:val="0"/>
      <w:marTop w:val="0"/>
      <w:marBottom w:val="0"/>
      <w:divBdr>
        <w:top w:val="none" w:sz="0" w:space="0" w:color="auto"/>
        <w:left w:val="none" w:sz="0" w:space="0" w:color="auto"/>
        <w:bottom w:val="none" w:sz="0" w:space="0" w:color="auto"/>
        <w:right w:val="none" w:sz="0" w:space="0" w:color="auto"/>
      </w:divBdr>
    </w:div>
    <w:div w:id="1856380706">
      <w:bodyDiv w:val="1"/>
      <w:marLeft w:val="0"/>
      <w:marRight w:val="0"/>
      <w:marTop w:val="0"/>
      <w:marBottom w:val="0"/>
      <w:divBdr>
        <w:top w:val="none" w:sz="0" w:space="0" w:color="auto"/>
        <w:left w:val="none" w:sz="0" w:space="0" w:color="auto"/>
        <w:bottom w:val="none" w:sz="0" w:space="0" w:color="auto"/>
        <w:right w:val="none" w:sz="0" w:space="0" w:color="auto"/>
      </w:divBdr>
    </w:div>
    <w:div w:id="21441575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44B1D7-EE8A-428B-9C63-E4EB9E517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14</Pages>
  <Words>4328</Words>
  <Characters>5237</Characters>
  <Application>Microsoft Office Word</Application>
  <DocSecurity>0</DocSecurity>
  <Lines>654</Lines>
  <Paragraphs>869</Paragraphs>
  <ScaleCrop>false</ScaleCrop>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文档状态</dc:title>
  <dc:creator>A</dc:creator>
  <cp:lastModifiedBy>佳林 王</cp:lastModifiedBy>
  <cp:revision>70</cp:revision>
  <dcterms:created xsi:type="dcterms:W3CDTF">2012-12-13T10:41:00Z</dcterms:created>
  <dcterms:modified xsi:type="dcterms:W3CDTF">2026-03-30T09:40:00Z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