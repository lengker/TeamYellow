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4217" w:type="dxa"/>
        <w:tblInd w:w="5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2"/>
        <w:gridCol w:w="992"/>
        <w:gridCol w:w="2233"/>
      </w:tblGrid>
      <w:tr w:rsidR="00DF0197" w14:paraId="63C981DE" w14:textId="77777777">
        <w:tc>
          <w:tcPr>
            <w:tcW w:w="992" w:type="dxa"/>
          </w:tcPr>
          <w:p w14:paraId="4948AA25" w14:textId="77777777" w:rsidR="00DF0197" w:rsidRDefault="00C93071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文档状态</w:t>
            </w:r>
          </w:p>
        </w:tc>
        <w:tc>
          <w:tcPr>
            <w:tcW w:w="992" w:type="dxa"/>
          </w:tcPr>
          <w:p w14:paraId="03B43AD7" w14:textId="77777777" w:rsidR="00DF0197" w:rsidRDefault="00C93071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保密级别</w:t>
            </w:r>
          </w:p>
        </w:tc>
        <w:tc>
          <w:tcPr>
            <w:tcW w:w="2233" w:type="dxa"/>
          </w:tcPr>
          <w:p w14:paraId="34420513" w14:textId="77777777" w:rsidR="00DF0197" w:rsidRDefault="00DF0197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DF0197" w14:paraId="7A3A81F0" w14:textId="77777777">
        <w:tc>
          <w:tcPr>
            <w:tcW w:w="992" w:type="dxa"/>
            <w:vMerge w:val="restart"/>
          </w:tcPr>
          <w:p w14:paraId="448804EE" w14:textId="77777777" w:rsidR="00DF0197" w:rsidRDefault="00C93071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[√]</w:t>
            </w:r>
            <w:r>
              <w:rPr>
                <w:rFonts w:ascii="Times New Roman" w:hAnsi="Times New Roman"/>
                <w:sz w:val="18"/>
                <w:szCs w:val="18"/>
              </w:rPr>
              <w:t>草稿</w:t>
            </w:r>
          </w:p>
          <w:p w14:paraId="3131EBCA" w14:textId="77777777" w:rsidR="00DF0197" w:rsidRDefault="00C93071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[  ]</w:t>
            </w:r>
            <w:r>
              <w:rPr>
                <w:rFonts w:ascii="Times New Roman" w:hAnsi="Times New Roman"/>
                <w:sz w:val="18"/>
                <w:szCs w:val="18"/>
              </w:rPr>
              <w:t>修订</w:t>
            </w:r>
          </w:p>
          <w:p w14:paraId="632F693D" w14:textId="77777777" w:rsidR="00DF0197" w:rsidRDefault="00C93071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[  ]</w:t>
            </w:r>
            <w:r>
              <w:rPr>
                <w:rFonts w:ascii="Times New Roman" w:hAnsi="Times New Roman"/>
                <w:sz w:val="18"/>
                <w:szCs w:val="18"/>
              </w:rPr>
              <w:t>发布</w:t>
            </w:r>
          </w:p>
        </w:tc>
        <w:tc>
          <w:tcPr>
            <w:tcW w:w="992" w:type="dxa"/>
          </w:tcPr>
          <w:p w14:paraId="2CE54697" w14:textId="77777777" w:rsidR="00DF0197" w:rsidRDefault="00C93071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文档编号</w:t>
            </w:r>
          </w:p>
        </w:tc>
        <w:tc>
          <w:tcPr>
            <w:tcW w:w="2233" w:type="dxa"/>
          </w:tcPr>
          <w:p w14:paraId="72D1EB3D" w14:textId="77777777" w:rsidR="00DF0197" w:rsidRDefault="00DF0197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DF0197" w14:paraId="376A6681" w14:textId="77777777">
        <w:tc>
          <w:tcPr>
            <w:tcW w:w="992" w:type="dxa"/>
            <w:vMerge/>
          </w:tcPr>
          <w:p w14:paraId="3197BAEA" w14:textId="77777777" w:rsidR="00DF0197" w:rsidRDefault="00DF0197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92" w:type="dxa"/>
          </w:tcPr>
          <w:p w14:paraId="24EA7E0C" w14:textId="77777777" w:rsidR="00DF0197" w:rsidRDefault="00C93071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管理部门</w:t>
            </w:r>
          </w:p>
        </w:tc>
        <w:tc>
          <w:tcPr>
            <w:tcW w:w="2233" w:type="dxa"/>
          </w:tcPr>
          <w:p w14:paraId="52F2606F" w14:textId="77777777" w:rsidR="00DF0197" w:rsidRDefault="00DF0197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DF0197" w14:paraId="46328BE9" w14:textId="77777777">
        <w:tc>
          <w:tcPr>
            <w:tcW w:w="992" w:type="dxa"/>
            <w:vMerge/>
          </w:tcPr>
          <w:p w14:paraId="07EB3716" w14:textId="77777777" w:rsidR="00DF0197" w:rsidRDefault="00DF0197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92" w:type="dxa"/>
          </w:tcPr>
          <w:p w14:paraId="65AD00C3" w14:textId="77777777" w:rsidR="00DF0197" w:rsidRDefault="00C93071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修订年月</w:t>
            </w:r>
          </w:p>
        </w:tc>
        <w:tc>
          <w:tcPr>
            <w:tcW w:w="2233" w:type="dxa"/>
          </w:tcPr>
          <w:p w14:paraId="39031467" w14:textId="77777777" w:rsidR="00DF0197" w:rsidRDefault="00DF0197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DF0197" w14:paraId="48600AF0" w14:textId="77777777">
        <w:tc>
          <w:tcPr>
            <w:tcW w:w="992" w:type="dxa"/>
            <w:vMerge/>
          </w:tcPr>
          <w:p w14:paraId="1C2E30FB" w14:textId="77777777" w:rsidR="00DF0197" w:rsidRDefault="00DF0197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92" w:type="dxa"/>
          </w:tcPr>
          <w:p w14:paraId="3319BDAA" w14:textId="77777777" w:rsidR="00DF0197" w:rsidRDefault="00C93071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版本号</w:t>
            </w:r>
          </w:p>
        </w:tc>
        <w:tc>
          <w:tcPr>
            <w:tcW w:w="2233" w:type="dxa"/>
          </w:tcPr>
          <w:p w14:paraId="7D8DEA3C" w14:textId="77777777" w:rsidR="00DF0197" w:rsidRDefault="00DF0197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</w:tbl>
    <w:p w14:paraId="4E3624DA" w14:textId="77777777" w:rsidR="007A7FD4" w:rsidRPr="00776566" w:rsidRDefault="007A7FD4" w:rsidP="007A7FD4">
      <w:pPr>
        <w:pStyle w:val="ad"/>
        <w:spacing w:beforeLines="1100" w:before="3432" w:afterLines="0" w:after="240"/>
        <w:ind w:leftChars="100" w:left="210" w:rightChars="567" w:right="1191"/>
        <w:rPr>
          <w:rFonts w:ascii="Times New Roman" w:hAnsi="Times New Roman"/>
          <w:b/>
          <w:sz w:val="44"/>
          <w:szCs w:val="16"/>
        </w:rPr>
      </w:pPr>
      <w:r w:rsidRPr="00776566">
        <w:rPr>
          <w:rFonts w:ascii="Times New Roman" w:hAnsi="Times New Roman" w:hint="eastAsia"/>
          <w:b/>
          <w:sz w:val="44"/>
          <w:szCs w:val="16"/>
        </w:rPr>
        <w:t>可视化</w:t>
      </w:r>
      <w:r w:rsidRPr="00776566">
        <w:rPr>
          <w:rFonts w:ascii="Times New Roman" w:hAnsi="Times New Roman" w:hint="eastAsia"/>
          <w:b/>
          <w:sz w:val="44"/>
          <w:szCs w:val="16"/>
        </w:rPr>
        <w:t>ATC</w:t>
      </w:r>
      <w:r w:rsidRPr="00776566">
        <w:rPr>
          <w:rFonts w:ascii="Times New Roman" w:hAnsi="Times New Roman" w:hint="eastAsia"/>
          <w:b/>
          <w:sz w:val="44"/>
          <w:szCs w:val="16"/>
        </w:rPr>
        <w:t>地空通话语音标注系统</w:t>
      </w:r>
      <w:r w:rsidRPr="00776566">
        <w:rPr>
          <w:rFonts w:ascii="Times New Roman" w:hAnsi="Times New Roman"/>
          <w:b/>
          <w:sz w:val="44"/>
          <w:szCs w:val="16"/>
        </w:rPr>
        <w:br/>
      </w:r>
      <w:r>
        <w:rPr>
          <w:rFonts w:ascii="Times New Roman" w:hAnsi="Times New Roman" w:hint="eastAsia"/>
          <w:b/>
          <w:sz w:val="44"/>
          <w:szCs w:val="16"/>
        </w:rPr>
        <w:t xml:space="preserve"> </w:t>
      </w:r>
      <w:r>
        <w:rPr>
          <w:rFonts w:ascii="Times New Roman" w:hAnsi="Times New Roman"/>
          <w:b/>
          <w:sz w:val="44"/>
          <w:szCs w:val="16"/>
        </w:rPr>
        <w:t xml:space="preserve">        </w:t>
      </w:r>
      <w:r w:rsidRPr="00776566">
        <w:rPr>
          <w:rFonts w:ascii="Times New Roman" w:hAnsi="Times New Roman" w:hint="eastAsia"/>
          <w:b/>
          <w:sz w:val="44"/>
          <w:szCs w:val="16"/>
        </w:rPr>
        <w:t>——数据库接口与</w:t>
      </w:r>
      <w:proofErr w:type="spellStart"/>
      <w:r w:rsidRPr="00776566">
        <w:rPr>
          <w:rFonts w:ascii="Times New Roman" w:hAnsi="Times New Roman" w:hint="eastAsia"/>
          <w:b/>
          <w:sz w:val="44"/>
          <w:szCs w:val="16"/>
        </w:rPr>
        <w:t>vsp</w:t>
      </w:r>
      <w:proofErr w:type="spellEnd"/>
      <w:r w:rsidRPr="00776566">
        <w:rPr>
          <w:rFonts w:ascii="Times New Roman" w:hAnsi="Times New Roman" w:hint="eastAsia"/>
          <w:b/>
          <w:sz w:val="44"/>
          <w:szCs w:val="16"/>
        </w:rPr>
        <w:t>数据项目</w:t>
      </w:r>
    </w:p>
    <w:p w14:paraId="6D5FD0C7" w14:textId="77777777" w:rsidR="00DF0197" w:rsidRDefault="00C93071" w:rsidP="001437AB">
      <w:pPr>
        <w:pStyle w:val="ad"/>
        <w:spacing w:beforeLines="100" w:before="312" w:afterLines="1400" w:after="4368"/>
        <w:rPr>
          <w:rFonts w:ascii="Times New Roman" w:hAnsi="Times New Roman"/>
          <w:b/>
          <w:sz w:val="44"/>
          <w:szCs w:val="44"/>
        </w:rPr>
      </w:pPr>
      <w:r>
        <w:rPr>
          <w:rFonts w:ascii="Times New Roman" w:hAnsi="Times New Roman" w:hint="eastAsia"/>
          <w:b/>
          <w:sz w:val="44"/>
          <w:szCs w:val="44"/>
        </w:rPr>
        <w:t>需求规格说明书</w:t>
      </w:r>
    </w:p>
    <w:tbl>
      <w:tblPr>
        <w:tblW w:w="98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84"/>
        <w:gridCol w:w="3285"/>
        <w:gridCol w:w="3285"/>
      </w:tblGrid>
      <w:tr w:rsidR="00DF0197" w14:paraId="25B54B98" w14:textId="77777777">
        <w:tc>
          <w:tcPr>
            <w:tcW w:w="3284" w:type="dxa"/>
            <w:shd w:val="clear" w:color="auto" w:fill="BFBFBF"/>
          </w:tcPr>
          <w:p w14:paraId="0FD96319" w14:textId="77777777" w:rsidR="00DF0197" w:rsidRDefault="00C93071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修订人签字</w:t>
            </w:r>
          </w:p>
        </w:tc>
        <w:tc>
          <w:tcPr>
            <w:tcW w:w="3285" w:type="dxa"/>
            <w:shd w:val="clear" w:color="auto" w:fill="BFBFBF"/>
          </w:tcPr>
          <w:p w14:paraId="21BB72DA" w14:textId="77777777" w:rsidR="00DF0197" w:rsidRDefault="00C93071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审核人签字</w:t>
            </w:r>
          </w:p>
        </w:tc>
        <w:tc>
          <w:tcPr>
            <w:tcW w:w="3285" w:type="dxa"/>
            <w:shd w:val="clear" w:color="auto" w:fill="BFBFBF"/>
          </w:tcPr>
          <w:p w14:paraId="2F31D496" w14:textId="77777777" w:rsidR="00DF0197" w:rsidRDefault="00C93071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批准人签字</w:t>
            </w:r>
          </w:p>
        </w:tc>
      </w:tr>
      <w:tr w:rsidR="00DF0197" w14:paraId="2DBD0A8B" w14:textId="77777777">
        <w:tc>
          <w:tcPr>
            <w:tcW w:w="3284" w:type="dxa"/>
          </w:tcPr>
          <w:p w14:paraId="2DD0A0C6" w14:textId="77777777" w:rsidR="007A7FD4" w:rsidRPr="00E87970" w:rsidRDefault="007A7FD4" w:rsidP="007A7FD4">
            <w:pPr>
              <w:rPr>
                <w:rFonts w:ascii="Times New Roman" w:hAnsi="Times New Roman"/>
                <w:b/>
                <w:bCs/>
              </w:rPr>
            </w:pPr>
            <w:r w:rsidRPr="00E87970">
              <w:rPr>
                <w:rFonts w:ascii="Times New Roman" w:hAnsi="Times New Roman" w:hint="eastAsia"/>
                <w:b/>
                <w:bCs/>
              </w:rPr>
              <w:t>第</w:t>
            </w:r>
            <w:r w:rsidRPr="00E87970">
              <w:rPr>
                <w:rFonts w:ascii="Times New Roman" w:hAnsi="Times New Roman" w:hint="eastAsia"/>
                <w:b/>
                <w:bCs/>
              </w:rPr>
              <w:t>1</w:t>
            </w:r>
            <w:r w:rsidRPr="00E87970">
              <w:rPr>
                <w:rFonts w:ascii="Times New Roman" w:hAnsi="Times New Roman"/>
                <w:b/>
                <w:bCs/>
              </w:rPr>
              <w:t>6</w:t>
            </w:r>
            <w:r w:rsidRPr="00E87970">
              <w:rPr>
                <w:rFonts w:ascii="Times New Roman" w:hAnsi="Times New Roman" w:hint="eastAsia"/>
                <w:b/>
                <w:bCs/>
              </w:rPr>
              <w:t>组：</w:t>
            </w:r>
          </w:p>
          <w:p w14:paraId="37B48D45" w14:textId="77777777" w:rsidR="007A7FD4" w:rsidRDefault="007A7FD4" w:rsidP="007A7FD4">
            <w:pPr>
              <w:ind w:firstLineChars="200" w:firstLine="420"/>
              <w:rPr>
                <w:rFonts w:ascii="Times New Roman" w:hAnsi="Times New Roman"/>
              </w:rPr>
            </w:pPr>
            <w:r w:rsidRPr="00E87970">
              <w:rPr>
                <w:rFonts w:ascii="Times New Roman" w:hAnsi="Times New Roman" w:hint="eastAsia"/>
              </w:rPr>
              <w:t>李彬彬</w:t>
            </w:r>
          </w:p>
          <w:p w14:paraId="249C5288" w14:textId="77777777" w:rsidR="007A7FD4" w:rsidRDefault="007A7FD4" w:rsidP="007A7FD4">
            <w:pPr>
              <w:ind w:firstLineChars="200" w:firstLine="420"/>
              <w:rPr>
                <w:rFonts w:ascii="Times New Roman" w:hAnsi="Times New Roman"/>
              </w:rPr>
            </w:pPr>
            <w:r w:rsidRPr="00E87970">
              <w:rPr>
                <w:rFonts w:ascii="Times New Roman" w:hAnsi="Times New Roman" w:hint="eastAsia"/>
              </w:rPr>
              <w:t>王佳林</w:t>
            </w:r>
          </w:p>
          <w:p w14:paraId="1C16E34E" w14:textId="77777777" w:rsidR="007A7FD4" w:rsidRPr="00E87970" w:rsidRDefault="007A7FD4" w:rsidP="007A7FD4">
            <w:pPr>
              <w:ind w:firstLineChars="200" w:firstLine="420"/>
              <w:rPr>
                <w:rFonts w:ascii="Times New Roman" w:hAnsi="Times New Roman"/>
              </w:rPr>
            </w:pPr>
            <w:r w:rsidRPr="00E87970">
              <w:rPr>
                <w:rFonts w:ascii="Times New Roman" w:hAnsi="Times New Roman" w:hint="eastAsia"/>
              </w:rPr>
              <w:t>江涛</w:t>
            </w:r>
          </w:p>
          <w:p w14:paraId="7DFAB999" w14:textId="2CE9A36C" w:rsidR="00DF0197" w:rsidRDefault="007A7FD4" w:rsidP="007A7FD4">
            <w:pPr>
              <w:rPr>
                <w:rFonts w:ascii="Times New Roman" w:hAnsi="Times New Roman"/>
              </w:rPr>
            </w:pPr>
            <w:r w:rsidRPr="007674FE">
              <w:rPr>
                <w:rFonts w:ascii="Times New Roman" w:hAnsi="Times New Roman"/>
              </w:rPr>
              <w:t>日期：</w:t>
            </w:r>
            <w:r>
              <w:rPr>
                <w:rFonts w:ascii="Times New Roman" w:hAnsi="Times New Roman" w:hint="eastAsia"/>
              </w:rPr>
              <w:t>2</w:t>
            </w:r>
            <w:r>
              <w:rPr>
                <w:rFonts w:ascii="Times New Roman" w:hAnsi="Times New Roman"/>
              </w:rPr>
              <w:t>026.03.22</w:t>
            </w:r>
          </w:p>
        </w:tc>
        <w:tc>
          <w:tcPr>
            <w:tcW w:w="3285" w:type="dxa"/>
          </w:tcPr>
          <w:p w14:paraId="16AF1E4B" w14:textId="77777777" w:rsidR="00DF0197" w:rsidRDefault="00DF0197">
            <w:pPr>
              <w:rPr>
                <w:rFonts w:ascii="Times New Roman" w:hAnsi="Times New Roman"/>
              </w:rPr>
            </w:pPr>
          </w:p>
          <w:p w14:paraId="5729D286" w14:textId="77777777" w:rsidR="00DF0197" w:rsidRDefault="00DF0197">
            <w:pPr>
              <w:rPr>
                <w:rFonts w:ascii="Times New Roman" w:hAnsi="Times New Roman"/>
              </w:rPr>
            </w:pPr>
          </w:p>
          <w:p w14:paraId="7A7E501E" w14:textId="77777777" w:rsidR="00DF0197" w:rsidRDefault="00DF0197">
            <w:pPr>
              <w:rPr>
                <w:rFonts w:ascii="Times New Roman" w:hAnsi="Times New Roman"/>
              </w:rPr>
            </w:pPr>
          </w:p>
          <w:p w14:paraId="5AD48F40" w14:textId="77777777" w:rsidR="00DF0197" w:rsidRDefault="00DF0197">
            <w:pPr>
              <w:rPr>
                <w:rFonts w:ascii="Times New Roman" w:hAnsi="Times New Roman"/>
              </w:rPr>
            </w:pPr>
          </w:p>
          <w:p w14:paraId="278869EF" w14:textId="77777777" w:rsidR="00DF0197" w:rsidRDefault="00C93071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日期：</w:t>
            </w:r>
          </w:p>
        </w:tc>
        <w:tc>
          <w:tcPr>
            <w:tcW w:w="3285" w:type="dxa"/>
          </w:tcPr>
          <w:p w14:paraId="3754CDF1" w14:textId="77777777" w:rsidR="00DF0197" w:rsidRDefault="00DF0197">
            <w:pPr>
              <w:rPr>
                <w:rFonts w:ascii="Times New Roman" w:hAnsi="Times New Roman"/>
              </w:rPr>
            </w:pPr>
          </w:p>
          <w:p w14:paraId="4B6D6167" w14:textId="77777777" w:rsidR="00DF0197" w:rsidRDefault="00DF0197">
            <w:pPr>
              <w:rPr>
                <w:rFonts w:ascii="Times New Roman" w:hAnsi="Times New Roman"/>
              </w:rPr>
            </w:pPr>
          </w:p>
          <w:p w14:paraId="3E3E97DE" w14:textId="77777777" w:rsidR="00DF0197" w:rsidRDefault="00DF0197">
            <w:pPr>
              <w:rPr>
                <w:rFonts w:ascii="Times New Roman" w:hAnsi="Times New Roman"/>
              </w:rPr>
            </w:pPr>
          </w:p>
          <w:p w14:paraId="0254E543" w14:textId="77777777" w:rsidR="00DF0197" w:rsidRDefault="00DF0197">
            <w:pPr>
              <w:rPr>
                <w:rFonts w:ascii="Times New Roman" w:hAnsi="Times New Roman"/>
              </w:rPr>
            </w:pPr>
          </w:p>
          <w:p w14:paraId="0DEBE501" w14:textId="77777777" w:rsidR="00DF0197" w:rsidRDefault="00C93071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日期：</w:t>
            </w:r>
          </w:p>
        </w:tc>
      </w:tr>
    </w:tbl>
    <w:p w14:paraId="484A434C" w14:textId="77777777" w:rsidR="00DF0197" w:rsidRDefault="00DF0197">
      <w:pPr>
        <w:rPr>
          <w:rFonts w:ascii="Times New Roman" w:hAnsi="Times New Roman"/>
        </w:rPr>
      </w:pPr>
    </w:p>
    <w:p w14:paraId="64049B6A" w14:textId="77777777" w:rsidR="00DF0197" w:rsidRDefault="00C93071">
      <w:pPr>
        <w:widowControl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1FCB256D" w14:textId="77777777" w:rsidR="00DF0197" w:rsidRDefault="00C93071">
      <w:pPr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变更履历</w:t>
      </w:r>
    </w:p>
    <w:tbl>
      <w:tblPr>
        <w:tblW w:w="98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1276"/>
        <w:gridCol w:w="709"/>
        <w:gridCol w:w="1701"/>
        <w:gridCol w:w="1880"/>
        <w:gridCol w:w="1249"/>
        <w:gridCol w:w="1182"/>
        <w:gridCol w:w="1182"/>
      </w:tblGrid>
      <w:tr w:rsidR="00DF0197" w14:paraId="525CAC93" w14:textId="77777777" w:rsidTr="00490A15">
        <w:tc>
          <w:tcPr>
            <w:tcW w:w="675" w:type="dxa"/>
            <w:shd w:val="clear" w:color="auto" w:fill="D9D9D9"/>
          </w:tcPr>
          <w:p w14:paraId="4F6779FF" w14:textId="77777777" w:rsidR="00DF0197" w:rsidRDefault="00C93071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序号</w:t>
            </w:r>
          </w:p>
        </w:tc>
        <w:tc>
          <w:tcPr>
            <w:tcW w:w="1276" w:type="dxa"/>
            <w:shd w:val="clear" w:color="auto" w:fill="D9D9D9"/>
          </w:tcPr>
          <w:p w14:paraId="4FC01CB4" w14:textId="77777777" w:rsidR="00DF0197" w:rsidRDefault="00C93071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变更日期</w:t>
            </w:r>
          </w:p>
        </w:tc>
        <w:tc>
          <w:tcPr>
            <w:tcW w:w="709" w:type="dxa"/>
            <w:shd w:val="clear" w:color="auto" w:fill="D9D9D9"/>
          </w:tcPr>
          <w:p w14:paraId="181A02E7" w14:textId="77777777" w:rsidR="00DF0197" w:rsidRDefault="00C93071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版本</w:t>
            </w:r>
          </w:p>
        </w:tc>
        <w:tc>
          <w:tcPr>
            <w:tcW w:w="1701" w:type="dxa"/>
            <w:shd w:val="clear" w:color="auto" w:fill="D9D9D9"/>
          </w:tcPr>
          <w:p w14:paraId="38EE25C5" w14:textId="77777777" w:rsidR="00DF0197" w:rsidRDefault="00C93071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变更位置</w:t>
            </w:r>
          </w:p>
        </w:tc>
        <w:tc>
          <w:tcPr>
            <w:tcW w:w="1880" w:type="dxa"/>
            <w:shd w:val="clear" w:color="auto" w:fill="D9D9D9"/>
          </w:tcPr>
          <w:p w14:paraId="232BC5D8" w14:textId="77777777" w:rsidR="00DF0197" w:rsidRDefault="00C93071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变更原因</w:t>
            </w:r>
          </w:p>
        </w:tc>
        <w:tc>
          <w:tcPr>
            <w:tcW w:w="1249" w:type="dxa"/>
            <w:shd w:val="clear" w:color="auto" w:fill="D9D9D9"/>
          </w:tcPr>
          <w:p w14:paraId="6151A9B0" w14:textId="77777777" w:rsidR="00DF0197" w:rsidRDefault="00C93071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修订人</w:t>
            </w:r>
          </w:p>
        </w:tc>
        <w:tc>
          <w:tcPr>
            <w:tcW w:w="1182" w:type="dxa"/>
            <w:shd w:val="clear" w:color="auto" w:fill="D9D9D9"/>
          </w:tcPr>
          <w:p w14:paraId="14E7A3F3" w14:textId="77777777" w:rsidR="00DF0197" w:rsidRDefault="00C93071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审核人</w:t>
            </w:r>
          </w:p>
        </w:tc>
        <w:tc>
          <w:tcPr>
            <w:tcW w:w="1182" w:type="dxa"/>
            <w:shd w:val="clear" w:color="auto" w:fill="D9D9D9"/>
          </w:tcPr>
          <w:p w14:paraId="1589610B" w14:textId="77777777" w:rsidR="00DF0197" w:rsidRDefault="00C93071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批准人</w:t>
            </w:r>
          </w:p>
        </w:tc>
      </w:tr>
      <w:tr w:rsidR="00DF0197" w14:paraId="73E74600" w14:textId="77777777" w:rsidTr="00490A15">
        <w:tc>
          <w:tcPr>
            <w:tcW w:w="675" w:type="dxa"/>
          </w:tcPr>
          <w:p w14:paraId="48556B7A" w14:textId="77777777" w:rsidR="00DF0197" w:rsidRDefault="00C93071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276" w:type="dxa"/>
          </w:tcPr>
          <w:p w14:paraId="10090CA0" w14:textId="54291835" w:rsidR="00DF0197" w:rsidRDefault="00490A1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2</w:t>
            </w:r>
            <w:r>
              <w:rPr>
                <w:rFonts w:ascii="Times New Roman" w:hAnsi="Times New Roman"/>
              </w:rPr>
              <w:t>026.03.22</w:t>
            </w:r>
          </w:p>
        </w:tc>
        <w:tc>
          <w:tcPr>
            <w:tcW w:w="709" w:type="dxa"/>
          </w:tcPr>
          <w:p w14:paraId="46361FC8" w14:textId="14A5382E" w:rsidR="00DF0197" w:rsidRDefault="00490A1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V</w:t>
            </w:r>
            <w:r>
              <w:rPr>
                <w:rFonts w:ascii="Times New Roman" w:hAnsi="Times New Roman"/>
              </w:rPr>
              <w:t>1.0</w:t>
            </w:r>
          </w:p>
        </w:tc>
        <w:tc>
          <w:tcPr>
            <w:tcW w:w="1701" w:type="dxa"/>
          </w:tcPr>
          <w:p w14:paraId="256E0457" w14:textId="4471274F" w:rsidR="00DF0197" w:rsidRDefault="0091246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说明书全</w:t>
            </w:r>
            <w:r w:rsidR="00B435DF">
              <w:rPr>
                <w:rFonts w:ascii="Times New Roman" w:hAnsi="Times New Roman" w:hint="eastAsia"/>
              </w:rPr>
              <w:t>文</w:t>
            </w:r>
          </w:p>
        </w:tc>
        <w:tc>
          <w:tcPr>
            <w:tcW w:w="1880" w:type="dxa"/>
          </w:tcPr>
          <w:p w14:paraId="08A9386E" w14:textId="270BCD5A" w:rsidR="00DF0197" w:rsidRPr="00912465" w:rsidRDefault="00912465" w:rsidP="00912465">
            <w:pPr>
              <w:pStyle w:val="12"/>
              <w:ind w:firstLineChars="0"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建立初稿</w:t>
            </w:r>
          </w:p>
        </w:tc>
        <w:tc>
          <w:tcPr>
            <w:tcW w:w="1249" w:type="dxa"/>
          </w:tcPr>
          <w:p w14:paraId="5EE677A0" w14:textId="1D6B7CF7" w:rsidR="00DF0197" w:rsidRDefault="0091246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第</w:t>
            </w:r>
            <w:r>
              <w:rPr>
                <w:rFonts w:ascii="Times New Roman" w:hAnsi="Times New Roman" w:hint="eastAsia"/>
              </w:rPr>
              <w:t>1</w:t>
            </w:r>
            <w:r>
              <w:rPr>
                <w:rFonts w:ascii="Times New Roman" w:hAnsi="Times New Roman"/>
              </w:rPr>
              <w:t>6</w:t>
            </w:r>
            <w:r>
              <w:rPr>
                <w:rFonts w:ascii="Times New Roman" w:hAnsi="Times New Roman" w:hint="eastAsia"/>
              </w:rPr>
              <w:t>组</w:t>
            </w:r>
          </w:p>
        </w:tc>
        <w:tc>
          <w:tcPr>
            <w:tcW w:w="1182" w:type="dxa"/>
          </w:tcPr>
          <w:p w14:paraId="4A8820A6" w14:textId="77777777" w:rsidR="00DF0197" w:rsidRDefault="00DF0197">
            <w:pPr>
              <w:rPr>
                <w:rFonts w:ascii="Times New Roman" w:hAnsi="Times New Roman"/>
              </w:rPr>
            </w:pPr>
          </w:p>
        </w:tc>
        <w:tc>
          <w:tcPr>
            <w:tcW w:w="1182" w:type="dxa"/>
          </w:tcPr>
          <w:p w14:paraId="63594CE1" w14:textId="77777777" w:rsidR="00DF0197" w:rsidRDefault="00DF0197">
            <w:pPr>
              <w:rPr>
                <w:rFonts w:ascii="Times New Roman" w:hAnsi="Times New Roman"/>
              </w:rPr>
            </w:pPr>
          </w:p>
        </w:tc>
      </w:tr>
      <w:tr w:rsidR="00DF0197" w14:paraId="4B51D8ED" w14:textId="77777777" w:rsidTr="00490A15">
        <w:tc>
          <w:tcPr>
            <w:tcW w:w="675" w:type="dxa"/>
            <w:vAlign w:val="center"/>
          </w:tcPr>
          <w:p w14:paraId="0A756E48" w14:textId="77777777" w:rsidR="00DF0197" w:rsidRDefault="00DF019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76" w:type="dxa"/>
            <w:vAlign w:val="center"/>
          </w:tcPr>
          <w:p w14:paraId="5614726F" w14:textId="77777777" w:rsidR="00DF0197" w:rsidRDefault="00DF0197">
            <w:pPr>
              <w:rPr>
                <w:rFonts w:ascii="Times New Roman" w:hAnsi="Times New Roman"/>
              </w:rPr>
            </w:pPr>
          </w:p>
        </w:tc>
        <w:tc>
          <w:tcPr>
            <w:tcW w:w="709" w:type="dxa"/>
            <w:vAlign w:val="center"/>
          </w:tcPr>
          <w:p w14:paraId="6976E197" w14:textId="77777777" w:rsidR="00DF0197" w:rsidRDefault="00DF0197">
            <w:pPr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14:paraId="10B952D2" w14:textId="77777777" w:rsidR="00DF0197" w:rsidRDefault="00DF0197">
            <w:pPr>
              <w:rPr>
                <w:rFonts w:ascii="Times New Roman" w:hAnsi="Times New Roman"/>
              </w:rPr>
            </w:pPr>
          </w:p>
        </w:tc>
        <w:tc>
          <w:tcPr>
            <w:tcW w:w="1880" w:type="dxa"/>
            <w:vAlign w:val="center"/>
          </w:tcPr>
          <w:p w14:paraId="30AB0A85" w14:textId="77777777" w:rsidR="00DF0197" w:rsidRDefault="00DF0197">
            <w:pPr>
              <w:rPr>
                <w:rFonts w:ascii="Times New Roman" w:hAnsi="Times New Roman"/>
              </w:rPr>
            </w:pPr>
          </w:p>
        </w:tc>
        <w:tc>
          <w:tcPr>
            <w:tcW w:w="1249" w:type="dxa"/>
            <w:vAlign w:val="center"/>
          </w:tcPr>
          <w:p w14:paraId="2CBF6E0E" w14:textId="77777777" w:rsidR="00DF0197" w:rsidRDefault="00DF0197">
            <w:pPr>
              <w:rPr>
                <w:rFonts w:ascii="Times New Roman" w:hAnsi="Times New Roman"/>
              </w:rPr>
            </w:pPr>
          </w:p>
        </w:tc>
        <w:tc>
          <w:tcPr>
            <w:tcW w:w="1182" w:type="dxa"/>
            <w:vAlign w:val="center"/>
          </w:tcPr>
          <w:p w14:paraId="46EDCB7A" w14:textId="77777777" w:rsidR="00DF0197" w:rsidRDefault="00DF0197">
            <w:pPr>
              <w:rPr>
                <w:rFonts w:ascii="Times New Roman" w:hAnsi="Times New Roman"/>
              </w:rPr>
            </w:pPr>
          </w:p>
        </w:tc>
        <w:tc>
          <w:tcPr>
            <w:tcW w:w="1182" w:type="dxa"/>
            <w:vAlign w:val="center"/>
          </w:tcPr>
          <w:p w14:paraId="2BA3F099" w14:textId="77777777" w:rsidR="00DF0197" w:rsidRDefault="00DF0197">
            <w:pPr>
              <w:rPr>
                <w:rFonts w:ascii="Times New Roman" w:hAnsi="Times New Roman"/>
              </w:rPr>
            </w:pPr>
          </w:p>
        </w:tc>
      </w:tr>
      <w:tr w:rsidR="00DF0197" w14:paraId="5C3E2EEB" w14:textId="77777777" w:rsidTr="00490A15">
        <w:tc>
          <w:tcPr>
            <w:tcW w:w="675" w:type="dxa"/>
          </w:tcPr>
          <w:p w14:paraId="1DFBD08B" w14:textId="77777777" w:rsidR="00DF0197" w:rsidRDefault="00DF019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76" w:type="dxa"/>
          </w:tcPr>
          <w:p w14:paraId="607C332B" w14:textId="77777777" w:rsidR="00DF0197" w:rsidRDefault="00DF0197">
            <w:pPr>
              <w:rPr>
                <w:rFonts w:ascii="Times New Roman" w:hAnsi="Times New Roman"/>
              </w:rPr>
            </w:pPr>
          </w:p>
        </w:tc>
        <w:tc>
          <w:tcPr>
            <w:tcW w:w="709" w:type="dxa"/>
          </w:tcPr>
          <w:p w14:paraId="17C3EE30" w14:textId="77777777" w:rsidR="00DF0197" w:rsidRDefault="00DF0197">
            <w:pPr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14:paraId="52955AB0" w14:textId="77777777" w:rsidR="00DF0197" w:rsidRDefault="00DF0197">
            <w:pPr>
              <w:rPr>
                <w:rFonts w:ascii="Times New Roman" w:hAnsi="Times New Roman"/>
              </w:rPr>
            </w:pPr>
          </w:p>
        </w:tc>
        <w:tc>
          <w:tcPr>
            <w:tcW w:w="1880" w:type="dxa"/>
          </w:tcPr>
          <w:p w14:paraId="46C4F511" w14:textId="77777777" w:rsidR="00DF0197" w:rsidRDefault="00DF0197">
            <w:pPr>
              <w:rPr>
                <w:rFonts w:ascii="Times New Roman" w:hAnsi="Times New Roman"/>
              </w:rPr>
            </w:pPr>
          </w:p>
        </w:tc>
        <w:tc>
          <w:tcPr>
            <w:tcW w:w="1249" w:type="dxa"/>
          </w:tcPr>
          <w:p w14:paraId="0CFA72EF" w14:textId="77777777" w:rsidR="00DF0197" w:rsidRDefault="00DF0197">
            <w:pPr>
              <w:rPr>
                <w:rFonts w:ascii="Times New Roman" w:hAnsi="Times New Roman"/>
              </w:rPr>
            </w:pPr>
          </w:p>
        </w:tc>
        <w:tc>
          <w:tcPr>
            <w:tcW w:w="1182" w:type="dxa"/>
          </w:tcPr>
          <w:p w14:paraId="7F17E18F" w14:textId="77777777" w:rsidR="00DF0197" w:rsidRDefault="00DF0197">
            <w:pPr>
              <w:rPr>
                <w:rFonts w:ascii="Times New Roman" w:hAnsi="Times New Roman"/>
              </w:rPr>
            </w:pPr>
          </w:p>
        </w:tc>
        <w:tc>
          <w:tcPr>
            <w:tcW w:w="1182" w:type="dxa"/>
          </w:tcPr>
          <w:p w14:paraId="523527A1" w14:textId="77777777" w:rsidR="00DF0197" w:rsidRDefault="00DF0197">
            <w:pPr>
              <w:rPr>
                <w:rFonts w:ascii="Times New Roman" w:hAnsi="Times New Roman"/>
              </w:rPr>
            </w:pPr>
          </w:p>
        </w:tc>
      </w:tr>
      <w:tr w:rsidR="00DF0197" w14:paraId="60BB4BF3" w14:textId="77777777" w:rsidTr="00490A15">
        <w:tc>
          <w:tcPr>
            <w:tcW w:w="675" w:type="dxa"/>
          </w:tcPr>
          <w:p w14:paraId="589AC8A2" w14:textId="77777777" w:rsidR="00DF0197" w:rsidRDefault="00DF019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76" w:type="dxa"/>
          </w:tcPr>
          <w:p w14:paraId="450FD1D5" w14:textId="77777777" w:rsidR="00DF0197" w:rsidRDefault="00DF0197">
            <w:pPr>
              <w:rPr>
                <w:rFonts w:ascii="Times New Roman" w:hAnsi="Times New Roman"/>
              </w:rPr>
            </w:pPr>
          </w:p>
        </w:tc>
        <w:tc>
          <w:tcPr>
            <w:tcW w:w="709" w:type="dxa"/>
          </w:tcPr>
          <w:p w14:paraId="0AF1B033" w14:textId="77777777" w:rsidR="00DF0197" w:rsidRDefault="00DF0197">
            <w:pPr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14:paraId="75014381" w14:textId="77777777" w:rsidR="00DF0197" w:rsidRDefault="00DF0197">
            <w:pPr>
              <w:rPr>
                <w:rFonts w:ascii="Times New Roman" w:hAnsi="Times New Roman"/>
              </w:rPr>
            </w:pPr>
          </w:p>
        </w:tc>
        <w:tc>
          <w:tcPr>
            <w:tcW w:w="1880" w:type="dxa"/>
          </w:tcPr>
          <w:p w14:paraId="4C87A7CB" w14:textId="77777777" w:rsidR="00DF0197" w:rsidRDefault="00DF0197">
            <w:pPr>
              <w:rPr>
                <w:rFonts w:ascii="Times New Roman" w:hAnsi="Times New Roman"/>
              </w:rPr>
            </w:pPr>
          </w:p>
        </w:tc>
        <w:tc>
          <w:tcPr>
            <w:tcW w:w="1249" w:type="dxa"/>
          </w:tcPr>
          <w:p w14:paraId="0B3D015F" w14:textId="77777777" w:rsidR="00DF0197" w:rsidRDefault="00DF0197">
            <w:pPr>
              <w:rPr>
                <w:rFonts w:ascii="Times New Roman" w:hAnsi="Times New Roman"/>
              </w:rPr>
            </w:pPr>
          </w:p>
        </w:tc>
        <w:tc>
          <w:tcPr>
            <w:tcW w:w="1182" w:type="dxa"/>
          </w:tcPr>
          <w:p w14:paraId="3E6A5F32" w14:textId="77777777" w:rsidR="00DF0197" w:rsidRDefault="00DF0197">
            <w:pPr>
              <w:rPr>
                <w:rFonts w:ascii="Times New Roman" w:hAnsi="Times New Roman"/>
              </w:rPr>
            </w:pPr>
          </w:p>
        </w:tc>
        <w:tc>
          <w:tcPr>
            <w:tcW w:w="1182" w:type="dxa"/>
          </w:tcPr>
          <w:p w14:paraId="11D2D829" w14:textId="77777777" w:rsidR="00DF0197" w:rsidRDefault="00DF0197">
            <w:pPr>
              <w:rPr>
                <w:rFonts w:ascii="Times New Roman" w:hAnsi="Times New Roman"/>
              </w:rPr>
            </w:pPr>
          </w:p>
        </w:tc>
      </w:tr>
    </w:tbl>
    <w:p w14:paraId="0C5D85D1" w14:textId="77777777" w:rsidR="00DF0197" w:rsidRDefault="00C93071">
      <w:pPr>
        <w:rPr>
          <w:rFonts w:ascii="Times New Roman" w:hAnsi="Times New Roman"/>
        </w:rPr>
      </w:pPr>
      <w:r>
        <w:rPr>
          <w:rFonts w:ascii="Times New Roman" w:hAnsi="Times New Roman"/>
        </w:rPr>
        <w:t>说明：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变更原因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>主要是分为：</w:t>
      </w:r>
    </w:p>
    <w:p w14:paraId="7AE362E9" w14:textId="77777777" w:rsidR="00DF0197" w:rsidRDefault="00C93071">
      <w:pPr>
        <w:pStyle w:val="12"/>
        <w:numPr>
          <w:ilvl w:val="0"/>
          <w:numId w:val="2"/>
        </w:numPr>
        <w:ind w:firstLineChars="0"/>
        <w:rPr>
          <w:rFonts w:ascii="Times New Roman" w:hAnsi="Times New Roman"/>
        </w:rPr>
      </w:pPr>
      <w:r>
        <w:rPr>
          <w:rFonts w:ascii="Times New Roman" w:hAnsi="Times New Roman"/>
        </w:rPr>
        <w:t>建立初稿</w:t>
      </w:r>
    </w:p>
    <w:p w14:paraId="0056897F" w14:textId="77777777" w:rsidR="00DF0197" w:rsidRDefault="00C93071">
      <w:pPr>
        <w:pStyle w:val="12"/>
        <w:numPr>
          <w:ilvl w:val="0"/>
          <w:numId w:val="2"/>
        </w:numPr>
        <w:ind w:firstLineChars="0"/>
        <w:rPr>
          <w:rFonts w:ascii="Times New Roman" w:hAnsi="Times New Roman"/>
        </w:rPr>
      </w:pPr>
      <w:r>
        <w:rPr>
          <w:rFonts w:ascii="Times New Roman" w:hAnsi="Times New Roman"/>
        </w:rPr>
        <w:t>内容修订</w:t>
      </w:r>
    </w:p>
    <w:p w14:paraId="12E58290" w14:textId="77777777" w:rsidR="00DF0197" w:rsidRDefault="00C93071">
      <w:pPr>
        <w:pStyle w:val="12"/>
        <w:numPr>
          <w:ilvl w:val="0"/>
          <w:numId w:val="2"/>
        </w:numPr>
        <w:ind w:firstLineChars="0"/>
        <w:rPr>
          <w:rFonts w:ascii="Times New Roman" w:hAnsi="Times New Roman"/>
        </w:rPr>
      </w:pPr>
      <w:r>
        <w:rPr>
          <w:rFonts w:ascii="Times New Roman" w:hAnsi="Times New Roman"/>
        </w:rPr>
        <w:t>正式发布</w:t>
      </w:r>
    </w:p>
    <w:p w14:paraId="09CE955A" w14:textId="77777777" w:rsidR="00DF0197" w:rsidRDefault="00C93071">
      <w:pPr>
        <w:widowControl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554440AB" w14:textId="77777777" w:rsidR="00DF0197" w:rsidRDefault="00C93071">
      <w:pPr>
        <w:pStyle w:val="TOC10"/>
        <w:jc w:val="center"/>
        <w:rPr>
          <w:rFonts w:ascii="Times New Roman" w:hAnsi="Times New Roman"/>
        </w:rPr>
      </w:pPr>
      <w:r>
        <w:rPr>
          <w:rFonts w:ascii="Times New Roman" w:hAnsi="Times New Roman"/>
          <w:lang w:val="zh-CN"/>
        </w:rPr>
        <w:t>目录</w:t>
      </w:r>
    </w:p>
    <w:p w14:paraId="10ABAE47" w14:textId="5F656BE7" w:rsidR="00167AE7" w:rsidRPr="00D225B8" w:rsidRDefault="00167AE7">
      <w:pPr>
        <w:pStyle w:val="TOC1"/>
        <w:rPr>
          <w:noProof/>
        </w:rPr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TOC \o "1-3" \h \z \u </w:instrText>
      </w:r>
      <w:r>
        <w:rPr>
          <w:rFonts w:ascii="Times New Roman" w:hAnsi="Times New Roman"/>
        </w:rPr>
        <w:fldChar w:fldCharType="separate"/>
      </w:r>
      <w:hyperlink w:anchor="_Toc225238492" w:history="1">
        <w:r w:rsidRPr="00DE301A">
          <w:rPr>
            <w:rStyle w:val="ab"/>
            <w:rFonts w:ascii="Times New Roman" w:hAnsi="Times New Roman"/>
            <w:noProof/>
          </w:rPr>
          <w:t>1.</w:t>
        </w:r>
        <w:r w:rsidRPr="00D225B8">
          <w:rPr>
            <w:noProof/>
          </w:rPr>
          <w:tab/>
        </w:r>
        <w:r w:rsidRPr="00DE301A">
          <w:rPr>
            <w:rStyle w:val="ab"/>
            <w:rFonts w:ascii="Times New Roman" w:hAnsi="Times New Roman"/>
            <w:noProof/>
          </w:rPr>
          <w:t>文档介绍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_Toc225238492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549980F" w14:textId="3556ED05" w:rsidR="00167AE7" w:rsidRPr="00D225B8" w:rsidRDefault="00167AE7">
      <w:pPr>
        <w:pStyle w:val="TOC2"/>
        <w:tabs>
          <w:tab w:val="left" w:pos="1050"/>
          <w:tab w:val="right" w:leader="dot" w:pos="9628"/>
        </w:tabs>
        <w:rPr>
          <w:noProof/>
        </w:rPr>
      </w:pPr>
      <w:hyperlink w:anchor="_Toc225238493" w:history="1">
        <w:r w:rsidRPr="00DE301A">
          <w:rPr>
            <w:rStyle w:val="ab"/>
            <w:rFonts w:ascii="Times New Roman" w:hAnsi="Times New Roman"/>
            <w:noProof/>
          </w:rPr>
          <w:t>1.1.</w:t>
        </w:r>
        <w:r w:rsidRPr="00D225B8">
          <w:rPr>
            <w:noProof/>
          </w:rPr>
          <w:tab/>
        </w:r>
        <w:r w:rsidRPr="00DE301A">
          <w:rPr>
            <w:rStyle w:val="ab"/>
            <w:rFonts w:ascii="Times New Roman" w:hAnsi="Times New Roman"/>
            <w:noProof/>
          </w:rPr>
          <w:t>编写目的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_Toc225238493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35B4F1E" w14:textId="24A28D03" w:rsidR="00167AE7" w:rsidRPr="00D225B8" w:rsidRDefault="00167AE7">
      <w:pPr>
        <w:pStyle w:val="TOC2"/>
        <w:tabs>
          <w:tab w:val="left" w:pos="1050"/>
          <w:tab w:val="right" w:leader="dot" w:pos="9628"/>
        </w:tabs>
        <w:rPr>
          <w:noProof/>
        </w:rPr>
      </w:pPr>
      <w:hyperlink w:anchor="_Toc225238494" w:history="1">
        <w:r w:rsidRPr="00DE301A">
          <w:rPr>
            <w:rStyle w:val="ab"/>
            <w:rFonts w:ascii="Times New Roman" w:hAnsi="Times New Roman"/>
            <w:noProof/>
          </w:rPr>
          <w:t>1.2.</w:t>
        </w:r>
        <w:r w:rsidRPr="00D225B8">
          <w:rPr>
            <w:noProof/>
          </w:rPr>
          <w:tab/>
        </w:r>
        <w:r w:rsidRPr="00DE301A">
          <w:rPr>
            <w:rStyle w:val="ab"/>
            <w:rFonts w:ascii="Times New Roman" w:hAnsi="Times New Roman"/>
            <w:noProof/>
          </w:rPr>
          <w:t>文档范围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_Toc225238494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0F6F94E" w14:textId="1F895255" w:rsidR="00167AE7" w:rsidRPr="00D225B8" w:rsidRDefault="00167AE7">
      <w:pPr>
        <w:pStyle w:val="TOC2"/>
        <w:tabs>
          <w:tab w:val="left" w:pos="1050"/>
          <w:tab w:val="right" w:leader="dot" w:pos="9628"/>
        </w:tabs>
        <w:rPr>
          <w:noProof/>
        </w:rPr>
      </w:pPr>
      <w:hyperlink w:anchor="_Toc225238495" w:history="1">
        <w:r w:rsidRPr="00DE301A">
          <w:rPr>
            <w:rStyle w:val="ab"/>
            <w:rFonts w:ascii="Times New Roman" w:hAnsi="Times New Roman"/>
            <w:noProof/>
          </w:rPr>
          <w:t>1.3.</w:t>
        </w:r>
        <w:r w:rsidRPr="00D225B8">
          <w:rPr>
            <w:noProof/>
          </w:rPr>
          <w:tab/>
        </w:r>
        <w:r w:rsidRPr="00DE301A">
          <w:rPr>
            <w:rStyle w:val="ab"/>
            <w:rFonts w:ascii="Times New Roman" w:hAnsi="Times New Roman"/>
            <w:noProof/>
          </w:rPr>
          <w:t>读者对象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_Toc225238495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DC70326" w14:textId="49BB1749" w:rsidR="00167AE7" w:rsidRPr="00D225B8" w:rsidRDefault="00167AE7">
      <w:pPr>
        <w:pStyle w:val="TOC2"/>
        <w:tabs>
          <w:tab w:val="left" w:pos="1050"/>
          <w:tab w:val="right" w:leader="dot" w:pos="9628"/>
        </w:tabs>
        <w:rPr>
          <w:noProof/>
        </w:rPr>
      </w:pPr>
      <w:hyperlink w:anchor="_Toc225238496" w:history="1">
        <w:r w:rsidRPr="00DE301A">
          <w:rPr>
            <w:rStyle w:val="ab"/>
            <w:rFonts w:ascii="Times New Roman" w:hAnsi="Times New Roman"/>
            <w:noProof/>
          </w:rPr>
          <w:t>1.4.</w:t>
        </w:r>
        <w:r w:rsidRPr="00D225B8">
          <w:rPr>
            <w:noProof/>
          </w:rPr>
          <w:tab/>
        </w:r>
        <w:r w:rsidRPr="00DE301A">
          <w:rPr>
            <w:rStyle w:val="ab"/>
            <w:rFonts w:ascii="Times New Roman" w:hAnsi="Times New Roman"/>
            <w:noProof/>
          </w:rPr>
          <w:t>术语与缩写解释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_Toc225238496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6D08C2B" w14:textId="73FC3882" w:rsidR="00167AE7" w:rsidRPr="00D225B8" w:rsidRDefault="00167AE7">
      <w:pPr>
        <w:pStyle w:val="TOC2"/>
        <w:tabs>
          <w:tab w:val="left" w:pos="1050"/>
          <w:tab w:val="right" w:leader="dot" w:pos="9628"/>
        </w:tabs>
        <w:rPr>
          <w:noProof/>
        </w:rPr>
      </w:pPr>
      <w:hyperlink w:anchor="_Toc225238497" w:history="1">
        <w:r w:rsidRPr="00DE301A">
          <w:rPr>
            <w:rStyle w:val="ab"/>
            <w:rFonts w:ascii="Times New Roman" w:hAnsi="Times New Roman"/>
            <w:noProof/>
          </w:rPr>
          <w:t>1.5.</w:t>
        </w:r>
        <w:r w:rsidRPr="00D225B8">
          <w:rPr>
            <w:noProof/>
          </w:rPr>
          <w:tab/>
        </w:r>
        <w:r w:rsidRPr="00DE301A">
          <w:rPr>
            <w:rStyle w:val="ab"/>
            <w:rFonts w:ascii="Times New Roman" w:hAnsi="Times New Roman"/>
            <w:noProof/>
          </w:rPr>
          <w:t>参考资料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_Toc225238497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99E0C6A" w14:textId="043C3370" w:rsidR="00167AE7" w:rsidRPr="00D225B8" w:rsidRDefault="00167AE7">
      <w:pPr>
        <w:pStyle w:val="TOC1"/>
        <w:rPr>
          <w:noProof/>
        </w:rPr>
      </w:pPr>
      <w:hyperlink w:anchor="_Toc225238498" w:history="1">
        <w:r w:rsidRPr="00DE301A">
          <w:rPr>
            <w:rStyle w:val="ab"/>
            <w:rFonts w:ascii="Times New Roman" w:hAnsi="Times New Roman"/>
            <w:noProof/>
          </w:rPr>
          <w:t>2.</w:t>
        </w:r>
        <w:r w:rsidRPr="00D225B8">
          <w:rPr>
            <w:noProof/>
          </w:rPr>
          <w:tab/>
        </w:r>
        <w:r w:rsidRPr="00DE301A">
          <w:rPr>
            <w:rStyle w:val="ab"/>
            <w:rFonts w:ascii="Times New Roman" w:hAnsi="Times New Roman"/>
            <w:noProof/>
          </w:rPr>
          <w:t>项目介绍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_Toc225238498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F4EFA3A" w14:textId="112FBE45" w:rsidR="00167AE7" w:rsidRPr="00D225B8" w:rsidRDefault="00167AE7">
      <w:pPr>
        <w:pStyle w:val="TOC2"/>
        <w:tabs>
          <w:tab w:val="left" w:pos="1050"/>
          <w:tab w:val="right" w:leader="dot" w:pos="9628"/>
        </w:tabs>
        <w:rPr>
          <w:noProof/>
        </w:rPr>
      </w:pPr>
      <w:hyperlink w:anchor="_Toc225238499" w:history="1">
        <w:r w:rsidRPr="00DE301A">
          <w:rPr>
            <w:rStyle w:val="ab"/>
            <w:noProof/>
          </w:rPr>
          <w:t>2.1.</w:t>
        </w:r>
        <w:r w:rsidRPr="00D225B8">
          <w:rPr>
            <w:noProof/>
          </w:rPr>
          <w:tab/>
        </w:r>
        <w:r w:rsidRPr="00DE301A">
          <w:rPr>
            <w:rStyle w:val="ab"/>
            <w:rFonts w:ascii="Times New Roman" w:hAnsi="Times New Roman"/>
            <w:noProof/>
          </w:rPr>
          <w:t>项目说明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_Toc225238499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3E253FF" w14:textId="22F31320" w:rsidR="00167AE7" w:rsidRPr="00D225B8" w:rsidRDefault="00167AE7">
      <w:pPr>
        <w:pStyle w:val="TOC2"/>
        <w:tabs>
          <w:tab w:val="left" w:pos="1050"/>
          <w:tab w:val="right" w:leader="dot" w:pos="9628"/>
        </w:tabs>
        <w:rPr>
          <w:noProof/>
        </w:rPr>
      </w:pPr>
      <w:hyperlink w:anchor="_Toc225238500" w:history="1">
        <w:r w:rsidRPr="00DE301A">
          <w:rPr>
            <w:rStyle w:val="ab"/>
            <w:rFonts w:ascii="Times New Roman" w:hAnsi="Times New Roman"/>
            <w:noProof/>
          </w:rPr>
          <w:t>2.2.</w:t>
        </w:r>
        <w:r w:rsidRPr="00D225B8">
          <w:rPr>
            <w:noProof/>
          </w:rPr>
          <w:tab/>
        </w:r>
        <w:r w:rsidRPr="00DE301A">
          <w:rPr>
            <w:rStyle w:val="ab"/>
            <w:rFonts w:ascii="Times New Roman" w:hAnsi="Times New Roman"/>
            <w:noProof/>
          </w:rPr>
          <w:t>项目背景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_Toc225238500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CBD17B5" w14:textId="2D697EA3" w:rsidR="00167AE7" w:rsidRPr="00D225B8" w:rsidRDefault="00167AE7">
      <w:pPr>
        <w:pStyle w:val="TOC2"/>
        <w:tabs>
          <w:tab w:val="left" w:pos="1050"/>
          <w:tab w:val="right" w:leader="dot" w:pos="9628"/>
        </w:tabs>
        <w:rPr>
          <w:noProof/>
        </w:rPr>
      </w:pPr>
      <w:hyperlink w:anchor="_Toc225238501" w:history="1">
        <w:r w:rsidRPr="00DE301A">
          <w:rPr>
            <w:rStyle w:val="ab"/>
            <w:rFonts w:ascii="Times New Roman" w:hAnsi="Times New Roman"/>
            <w:noProof/>
          </w:rPr>
          <w:t>2.3.</w:t>
        </w:r>
        <w:r w:rsidRPr="00D225B8">
          <w:rPr>
            <w:noProof/>
          </w:rPr>
          <w:tab/>
        </w:r>
        <w:r w:rsidRPr="00DE301A">
          <w:rPr>
            <w:rStyle w:val="ab"/>
            <w:rFonts w:ascii="Times New Roman" w:hAnsi="Times New Roman"/>
            <w:noProof/>
          </w:rPr>
          <w:t>项目目标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_Toc225238501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D434BD4" w14:textId="5CFFF1DF" w:rsidR="00167AE7" w:rsidRPr="00D225B8" w:rsidRDefault="00167AE7">
      <w:pPr>
        <w:pStyle w:val="TOC2"/>
        <w:tabs>
          <w:tab w:val="left" w:pos="1050"/>
          <w:tab w:val="right" w:leader="dot" w:pos="9628"/>
        </w:tabs>
        <w:rPr>
          <w:noProof/>
        </w:rPr>
      </w:pPr>
      <w:hyperlink w:anchor="_Toc225238502" w:history="1">
        <w:r w:rsidRPr="00DE301A">
          <w:rPr>
            <w:rStyle w:val="ab"/>
            <w:rFonts w:ascii="Times New Roman" w:hAnsi="Times New Roman"/>
            <w:noProof/>
          </w:rPr>
          <w:t>2.4.</w:t>
        </w:r>
        <w:r w:rsidRPr="00D225B8">
          <w:rPr>
            <w:noProof/>
          </w:rPr>
          <w:tab/>
        </w:r>
        <w:r w:rsidRPr="00DE301A">
          <w:rPr>
            <w:rStyle w:val="ab"/>
            <w:rFonts w:ascii="Times New Roman" w:hAnsi="Times New Roman"/>
            <w:noProof/>
          </w:rPr>
          <w:t>项目用户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_Toc225238502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9C0CC06" w14:textId="59F46D98" w:rsidR="00167AE7" w:rsidRPr="00D225B8" w:rsidRDefault="00167AE7">
      <w:pPr>
        <w:pStyle w:val="TOC1"/>
        <w:rPr>
          <w:noProof/>
        </w:rPr>
      </w:pPr>
      <w:hyperlink w:anchor="_Toc225238503" w:history="1">
        <w:r w:rsidRPr="00DE301A">
          <w:rPr>
            <w:rStyle w:val="ab"/>
            <w:rFonts w:ascii="Times New Roman" w:hAnsi="Times New Roman"/>
            <w:noProof/>
          </w:rPr>
          <w:t>3.</w:t>
        </w:r>
        <w:r w:rsidRPr="00D225B8">
          <w:rPr>
            <w:noProof/>
          </w:rPr>
          <w:tab/>
        </w:r>
        <w:r w:rsidRPr="00DE301A">
          <w:rPr>
            <w:rStyle w:val="ab"/>
            <w:rFonts w:ascii="Times New Roman" w:hAnsi="Times New Roman"/>
            <w:noProof/>
          </w:rPr>
          <w:t>需求说明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_Toc225238503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45FCB03" w14:textId="085BEA91" w:rsidR="00167AE7" w:rsidRPr="00D225B8" w:rsidRDefault="00167AE7">
      <w:pPr>
        <w:pStyle w:val="TOC2"/>
        <w:tabs>
          <w:tab w:val="left" w:pos="1050"/>
          <w:tab w:val="right" w:leader="dot" w:pos="9628"/>
        </w:tabs>
        <w:rPr>
          <w:noProof/>
        </w:rPr>
      </w:pPr>
      <w:hyperlink w:anchor="_Toc225238504" w:history="1">
        <w:r w:rsidRPr="00DE301A">
          <w:rPr>
            <w:rStyle w:val="ab"/>
            <w:rFonts w:ascii="Times New Roman" w:hAnsi="Times New Roman"/>
            <w:noProof/>
          </w:rPr>
          <w:t>3.1.</w:t>
        </w:r>
        <w:r w:rsidRPr="00D225B8">
          <w:rPr>
            <w:noProof/>
          </w:rPr>
          <w:tab/>
        </w:r>
        <w:r w:rsidRPr="00DE301A">
          <w:rPr>
            <w:rStyle w:val="ab"/>
            <w:rFonts w:ascii="Times New Roman" w:hAnsi="Times New Roman"/>
            <w:noProof/>
          </w:rPr>
          <w:t>整体需求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_Toc225238504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9FBFAD8" w14:textId="77959C7D" w:rsidR="00167AE7" w:rsidRPr="00D225B8" w:rsidRDefault="00167AE7">
      <w:pPr>
        <w:pStyle w:val="TOC2"/>
        <w:tabs>
          <w:tab w:val="left" w:pos="1050"/>
          <w:tab w:val="right" w:leader="dot" w:pos="9628"/>
        </w:tabs>
        <w:rPr>
          <w:noProof/>
        </w:rPr>
      </w:pPr>
      <w:hyperlink w:anchor="_Toc225238505" w:history="1">
        <w:r w:rsidRPr="00DE301A">
          <w:rPr>
            <w:rStyle w:val="ab"/>
            <w:rFonts w:ascii="Times New Roman" w:hAnsi="Times New Roman"/>
            <w:noProof/>
          </w:rPr>
          <w:t>3.2.</w:t>
        </w:r>
        <w:r w:rsidRPr="00D225B8">
          <w:rPr>
            <w:noProof/>
          </w:rPr>
          <w:tab/>
        </w:r>
        <w:r w:rsidRPr="00DE301A">
          <w:rPr>
            <w:rStyle w:val="ab"/>
            <w:rFonts w:ascii="Times New Roman" w:hAnsi="Times New Roman"/>
            <w:noProof/>
          </w:rPr>
          <w:t>功能需求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_Toc225238505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2D3189F" w14:textId="650DFF5D" w:rsidR="00167AE7" w:rsidRPr="00D225B8" w:rsidRDefault="00167AE7">
      <w:pPr>
        <w:pStyle w:val="TOC3"/>
        <w:tabs>
          <w:tab w:val="left" w:pos="1680"/>
          <w:tab w:val="right" w:leader="dot" w:pos="9628"/>
        </w:tabs>
        <w:rPr>
          <w:noProof/>
        </w:rPr>
      </w:pPr>
      <w:hyperlink w:anchor="_Toc225238506" w:history="1">
        <w:r w:rsidRPr="00DE301A">
          <w:rPr>
            <w:rStyle w:val="ab"/>
            <w:noProof/>
          </w:rPr>
          <w:t>3.2.1.</w:t>
        </w:r>
        <w:r w:rsidRPr="00D225B8">
          <w:rPr>
            <w:noProof/>
          </w:rPr>
          <w:tab/>
        </w:r>
        <w:r w:rsidRPr="00DE301A">
          <w:rPr>
            <w:rStyle w:val="ab"/>
            <w:noProof/>
          </w:rPr>
          <w:t>需求编号规则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_Toc225238506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76451AB" w14:textId="0D18B351" w:rsidR="00167AE7" w:rsidRPr="00D225B8" w:rsidRDefault="00167AE7">
      <w:pPr>
        <w:pStyle w:val="TOC3"/>
        <w:tabs>
          <w:tab w:val="left" w:pos="1680"/>
          <w:tab w:val="right" w:leader="dot" w:pos="9628"/>
        </w:tabs>
        <w:rPr>
          <w:noProof/>
        </w:rPr>
      </w:pPr>
      <w:hyperlink w:anchor="_Toc225238507" w:history="1">
        <w:r w:rsidRPr="00DE301A">
          <w:rPr>
            <w:rStyle w:val="ab"/>
            <w:noProof/>
          </w:rPr>
          <w:t>3.2.2.</w:t>
        </w:r>
        <w:r w:rsidRPr="00D225B8">
          <w:rPr>
            <w:noProof/>
          </w:rPr>
          <w:tab/>
        </w:r>
        <w:r w:rsidRPr="00DE301A">
          <w:rPr>
            <w:rStyle w:val="ab"/>
            <w:noProof/>
          </w:rPr>
          <w:t>总体模块划分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_Toc225238507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E9DF905" w14:textId="7FD28EAB" w:rsidR="00167AE7" w:rsidRPr="00D225B8" w:rsidRDefault="00167AE7">
      <w:pPr>
        <w:pStyle w:val="TOC1"/>
        <w:rPr>
          <w:noProof/>
        </w:rPr>
      </w:pPr>
      <w:hyperlink w:anchor="_Toc225238508" w:history="1">
        <w:r w:rsidRPr="00DE301A">
          <w:rPr>
            <w:rStyle w:val="ab"/>
            <w:rFonts w:ascii="Times New Roman" w:hAnsi="Times New Roman"/>
            <w:noProof/>
          </w:rPr>
          <w:t>4.</w:t>
        </w:r>
        <w:r w:rsidRPr="00D225B8">
          <w:rPr>
            <w:noProof/>
          </w:rPr>
          <w:tab/>
        </w:r>
        <w:r w:rsidRPr="00DE301A">
          <w:rPr>
            <w:rStyle w:val="ab"/>
            <w:rFonts w:ascii="Times New Roman" w:hAnsi="Times New Roman"/>
            <w:noProof/>
          </w:rPr>
          <w:t>功能性需求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_Toc225238508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D66FDDF" w14:textId="1C167D16" w:rsidR="00167AE7" w:rsidRPr="00D225B8" w:rsidRDefault="00167AE7">
      <w:pPr>
        <w:pStyle w:val="TOC2"/>
        <w:tabs>
          <w:tab w:val="left" w:pos="1050"/>
          <w:tab w:val="right" w:leader="dot" w:pos="9628"/>
        </w:tabs>
        <w:rPr>
          <w:noProof/>
        </w:rPr>
      </w:pPr>
      <w:hyperlink w:anchor="_Toc225238509" w:history="1">
        <w:r w:rsidRPr="00DE301A">
          <w:rPr>
            <w:rStyle w:val="ab"/>
            <w:rFonts w:ascii="Times New Roman" w:hAnsi="Times New Roman"/>
            <w:noProof/>
          </w:rPr>
          <w:t>4.1.</w:t>
        </w:r>
        <w:r w:rsidRPr="00D225B8">
          <w:rPr>
            <w:noProof/>
          </w:rPr>
          <w:tab/>
        </w:r>
        <w:r w:rsidRPr="00DE301A">
          <w:rPr>
            <w:rStyle w:val="ab"/>
            <w:rFonts w:ascii="Times New Roman" w:hAnsi="Times New Roman"/>
            <w:noProof/>
          </w:rPr>
          <w:t>业务功能需求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_Toc225238509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32631AC" w14:textId="3DCFFCD6" w:rsidR="00167AE7" w:rsidRPr="00D225B8" w:rsidRDefault="00167AE7">
      <w:pPr>
        <w:pStyle w:val="TOC2"/>
        <w:tabs>
          <w:tab w:val="left" w:pos="1050"/>
          <w:tab w:val="right" w:leader="dot" w:pos="9628"/>
        </w:tabs>
        <w:rPr>
          <w:noProof/>
        </w:rPr>
      </w:pPr>
      <w:hyperlink w:anchor="_Toc225238510" w:history="1">
        <w:r w:rsidRPr="00DE301A">
          <w:rPr>
            <w:rStyle w:val="ab"/>
            <w:rFonts w:ascii="Times New Roman" w:hAnsi="Times New Roman"/>
            <w:noProof/>
          </w:rPr>
          <w:t>4.2.</w:t>
        </w:r>
        <w:r w:rsidRPr="00D225B8">
          <w:rPr>
            <w:noProof/>
          </w:rPr>
          <w:tab/>
        </w:r>
        <w:r w:rsidRPr="00DE301A">
          <w:rPr>
            <w:rStyle w:val="ab"/>
            <w:rFonts w:ascii="Times New Roman" w:hAnsi="Times New Roman"/>
            <w:noProof/>
          </w:rPr>
          <w:t>接口需求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_Toc225238510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B4C6F45" w14:textId="66D217E1" w:rsidR="00167AE7" w:rsidRPr="00D225B8" w:rsidRDefault="00167AE7">
      <w:pPr>
        <w:pStyle w:val="TOC3"/>
        <w:tabs>
          <w:tab w:val="left" w:pos="1680"/>
          <w:tab w:val="right" w:leader="dot" w:pos="9628"/>
        </w:tabs>
        <w:rPr>
          <w:noProof/>
        </w:rPr>
      </w:pPr>
      <w:hyperlink w:anchor="_Toc225238511" w:history="1">
        <w:r w:rsidRPr="00DE301A">
          <w:rPr>
            <w:rStyle w:val="ab"/>
            <w:noProof/>
          </w:rPr>
          <w:t>4.2.1.</w:t>
        </w:r>
        <w:r w:rsidRPr="00D225B8">
          <w:rPr>
            <w:noProof/>
          </w:rPr>
          <w:tab/>
        </w:r>
        <w:r w:rsidRPr="00DE301A">
          <w:rPr>
            <w:rStyle w:val="ab"/>
            <w:noProof/>
          </w:rPr>
          <w:t>内部</w:t>
        </w:r>
        <w:r w:rsidRPr="00DE301A">
          <w:rPr>
            <w:rStyle w:val="ab"/>
            <w:noProof/>
          </w:rPr>
          <w:t>接</w:t>
        </w:r>
        <w:r w:rsidRPr="00DE301A">
          <w:rPr>
            <w:rStyle w:val="ab"/>
            <w:noProof/>
          </w:rPr>
          <w:t>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_Toc225238511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E559776" w14:textId="3F8A82E1" w:rsidR="00167AE7" w:rsidRPr="00D225B8" w:rsidRDefault="00167AE7">
      <w:pPr>
        <w:pStyle w:val="TOC3"/>
        <w:tabs>
          <w:tab w:val="left" w:pos="1680"/>
          <w:tab w:val="right" w:leader="dot" w:pos="9628"/>
        </w:tabs>
        <w:rPr>
          <w:noProof/>
        </w:rPr>
      </w:pPr>
      <w:hyperlink w:anchor="_Toc225238512" w:history="1">
        <w:r w:rsidRPr="00DE301A">
          <w:rPr>
            <w:rStyle w:val="ab"/>
            <w:noProof/>
          </w:rPr>
          <w:t>4.2.2.</w:t>
        </w:r>
        <w:r w:rsidRPr="00D225B8">
          <w:rPr>
            <w:noProof/>
          </w:rPr>
          <w:tab/>
        </w:r>
        <w:r w:rsidRPr="00DE301A">
          <w:rPr>
            <w:rStyle w:val="ab"/>
            <w:noProof/>
          </w:rPr>
          <w:t>外部接口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_Toc225238512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D0B9601" w14:textId="74A06B32" w:rsidR="00DF0197" w:rsidRPr="00EA6A91" w:rsidRDefault="00167AE7" w:rsidP="00EA6A91">
      <w:pPr>
        <w:rPr>
          <w:rFonts w:ascii="Times New Roman" w:hAnsi="Times New Roman"/>
        </w:rPr>
        <w:sectPr w:rsidR="00DF0197" w:rsidRPr="00EA6A91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134" w:right="1134" w:bottom="1134" w:left="1134" w:header="397" w:footer="567" w:gutter="0"/>
          <w:cols w:space="425"/>
          <w:docGrid w:type="lines" w:linePitch="312"/>
        </w:sectPr>
      </w:pPr>
      <w:r>
        <w:rPr>
          <w:rFonts w:ascii="Times New Roman" w:hAnsi="Times New Roman"/>
        </w:rPr>
        <w:fldChar w:fldCharType="end"/>
      </w:r>
    </w:p>
    <w:p w14:paraId="30867FDA" w14:textId="77777777" w:rsidR="00DF0197" w:rsidRDefault="00C93071">
      <w:pPr>
        <w:pStyle w:val="1"/>
        <w:numPr>
          <w:ilvl w:val="0"/>
          <w:numId w:val="3"/>
        </w:numPr>
        <w:rPr>
          <w:rFonts w:ascii="Times New Roman" w:hAnsi="Times New Roman"/>
        </w:rPr>
      </w:pPr>
      <w:bookmarkStart w:id="0" w:name="_Toc225238492"/>
      <w:r>
        <w:rPr>
          <w:rFonts w:ascii="Times New Roman" w:hAnsi="Times New Roman" w:hint="eastAsia"/>
        </w:rPr>
        <w:lastRenderedPageBreak/>
        <w:t>文档介绍</w:t>
      </w:r>
      <w:bookmarkEnd w:id="0"/>
    </w:p>
    <w:p w14:paraId="32E39FB8" w14:textId="77777777" w:rsidR="00DF0197" w:rsidRDefault="00C93071">
      <w:pPr>
        <w:pStyle w:val="2"/>
        <w:numPr>
          <w:ilvl w:val="1"/>
          <w:numId w:val="3"/>
        </w:numPr>
        <w:rPr>
          <w:rFonts w:ascii="Times New Roman" w:hAnsi="Times New Roman"/>
        </w:rPr>
      </w:pPr>
      <w:bookmarkStart w:id="1" w:name="_Toc225238493"/>
      <w:r>
        <w:rPr>
          <w:rFonts w:ascii="Times New Roman" w:hAnsi="Times New Roman" w:hint="eastAsia"/>
        </w:rPr>
        <w:t>编写目的</w:t>
      </w:r>
      <w:bookmarkEnd w:id="1"/>
    </w:p>
    <w:p w14:paraId="4C3C9AD1" w14:textId="63A5BADF" w:rsidR="00C4772A" w:rsidRPr="00A55CBC" w:rsidRDefault="00C4772A" w:rsidP="00C4772A">
      <w:pPr>
        <w:ind w:firstLineChars="200" w:firstLine="420"/>
      </w:pPr>
      <w:r w:rsidRPr="00A55CBC">
        <w:rPr>
          <w:rFonts w:hint="eastAsia"/>
        </w:rPr>
        <w:t>本文档用于对“可视化</w:t>
      </w:r>
      <w:r w:rsidRPr="00A55CBC">
        <w:rPr>
          <w:rFonts w:hint="eastAsia"/>
        </w:rPr>
        <w:t>ATC</w:t>
      </w:r>
      <w:r w:rsidRPr="00A55CBC">
        <w:rPr>
          <w:rFonts w:hint="eastAsia"/>
        </w:rPr>
        <w:t>地空通话语音标注系统（</w:t>
      </w:r>
      <w:r w:rsidRPr="00A55CBC">
        <w:rPr>
          <w:rFonts w:hint="eastAsia"/>
        </w:rPr>
        <w:t>Alpha</w:t>
      </w:r>
      <w:r w:rsidR="00A76F6C" w:rsidRPr="00A55CBC">
        <w:rPr>
          <w:rFonts w:hint="eastAsia"/>
        </w:rPr>
        <w:t>）</w:t>
      </w:r>
      <w:r w:rsidRPr="00A55CBC">
        <w:rPr>
          <w:rFonts w:hint="eastAsia"/>
        </w:rPr>
        <w:t>”中</w:t>
      </w:r>
      <w:r w:rsidRPr="00A55CBC">
        <w:rPr>
          <w:rFonts w:hint="eastAsia"/>
        </w:rPr>
        <w:t>A-5</w:t>
      </w:r>
      <w:r w:rsidRPr="00A55CBC">
        <w:rPr>
          <w:rFonts w:hint="eastAsia"/>
        </w:rPr>
        <w:t>模块（数据库接口与</w:t>
      </w:r>
      <w:r w:rsidRPr="00A55CBC">
        <w:rPr>
          <w:rFonts w:hint="eastAsia"/>
        </w:rPr>
        <w:t>VSP</w:t>
      </w:r>
      <w:r w:rsidRPr="00A55CBC">
        <w:rPr>
          <w:rFonts w:hint="eastAsia"/>
        </w:rPr>
        <w:t>数据模块）的功能需求进行详细说明。通过对该模块的业务需求、功能结构、接口设计以及数据管理方式进行系统化描述，为后续系统设计、开发实现与测试验证提供依据。</w:t>
      </w:r>
    </w:p>
    <w:p w14:paraId="066BEA90" w14:textId="030B7198" w:rsidR="00C4772A" w:rsidRPr="00A55CBC" w:rsidRDefault="00C4772A" w:rsidP="00C4772A">
      <w:pPr>
        <w:ind w:firstLineChars="200" w:firstLine="420"/>
      </w:pPr>
      <w:r w:rsidRPr="00A55CBC">
        <w:rPr>
          <w:rFonts w:hint="eastAsia"/>
        </w:rPr>
        <w:t>A-5</w:t>
      </w:r>
      <w:r w:rsidRPr="00A55CBC">
        <w:rPr>
          <w:rFonts w:hint="eastAsia"/>
        </w:rPr>
        <w:t>模块作为系统的数据核心，承担着数据存储、接口提供以及系统支撑的重要职责。因此，本说明书重点明确数据结构、接口规范以及模块间交互关系，以保证系统整体运行的稳定性与可扩展性。</w:t>
      </w:r>
    </w:p>
    <w:p w14:paraId="42AEBB16" w14:textId="4F22BF23" w:rsidR="00DF0197" w:rsidRPr="00A55CBC" w:rsidRDefault="00C4772A" w:rsidP="00C4772A">
      <w:pPr>
        <w:ind w:firstLineChars="200" w:firstLine="420"/>
      </w:pPr>
      <w:r w:rsidRPr="00A55CBC">
        <w:rPr>
          <w:rFonts w:hint="eastAsia"/>
        </w:rPr>
        <w:t>本文档主要面向项目开发人员、系统设计人员及测试人员，作为项目开发阶段的重要参考文档。</w:t>
      </w:r>
    </w:p>
    <w:p w14:paraId="444C1EB9" w14:textId="77777777" w:rsidR="00DF0197" w:rsidRDefault="00C93071">
      <w:pPr>
        <w:pStyle w:val="2"/>
        <w:numPr>
          <w:ilvl w:val="1"/>
          <w:numId w:val="3"/>
        </w:numPr>
        <w:rPr>
          <w:rFonts w:ascii="Times New Roman" w:hAnsi="Times New Roman"/>
        </w:rPr>
      </w:pPr>
      <w:bookmarkStart w:id="2" w:name="_Toc225238494"/>
      <w:r>
        <w:rPr>
          <w:rFonts w:ascii="Times New Roman" w:hAnsi="Times New Roman" w:hint="eastAsia"/>
        </w:rPr>
        <w:t>文档范围</w:t>
      </w:r>
      <w:bookmarkEnd w:id="2"/>
    </w:p>
    <w:p w14:paraId="57D9AD29" w14:textId="36E52ECE" w:rsidR="00C4772A" w:rsidRDefault="00C4772A" w:rsidP="00C4772A">
      <w:pPr>
        <w:ind w:firstLineChars="200" w:firstLine="420"/>
      </w:pPr>
      <w:r>
        <w:rPr>
          <w:rFonts w:hint="eastAsia"/>
        </w:rPr>
        <w:t>本文档主要描述</w:t>
      </w:r>
      <w:r>
        <w:rPr>
          <w:rFonts w:hint="eastAsia"/>
        </w:rPr>
        <w:t>A-5</w:t>
      </w:r>
      <w:r>
        <w:rPr>
          <w:rFonts w:hint="eastAsia"/>
        </w:rPr>
        <w:t>模块的需求内容，包括数据库管理、接口服务、用户管理以及</w:t>
      </w:r>
      <w:r>
        <w:rPr>
          <w:rFonts w:hint="eastAsia"/>
        </w:rPr>
        <w:t>VSP</w:t>
      </w:r>
      <w:r>
        <w:rPr>
          <w:rFonts w:hint="eastAsia"/>
        </w:rPr>
        <w:t>辅助数据管理等方面的功能需求。</w:t>
      </w:r>
    </w:p>
    <w:p w14:paraId="37436FFB" w14:textId="12F75E31" w:rsidR="00DF0197" w:rsidRDefault="00C4772A" w:rsidP="00C4772A">
      <w:pPr>
        <w:ind w:firstLineChars="200" w:firstLine="420"/>
      </w:pPr>
      <w:r>
        <w:rPr>
          <w:rFonts w:hint="eastAsia"/>
        </w:rPr>
        <w:t>本文档不涉及系统前端界面设计、具体算法实现（如语音识别模型）以及部署运维细节，这些内容将在后续设计说明书和实现文档中进一步说明。</w:t>
      </w:r>
    </w:p>
    <w:p w14:paraId="312BC2AE" w14:textId="77777777" w:rsidR="00DF0197" w:rsidRDefault="00C93071">
      <w:pPr>
        <w:pStyle w:val="2"/>
        <w:numPr>
          <w:ilvl w:val="1"/>
          <w:numId w:val="3"/>
        </w:numPr>
        <w:rPr>
          <w:rFonts w:ascii="Times New Roman" w:hAnsi="Times New Roman"/>
        </w:rPr>
      </w:pPr>
      <w:bookmarkStart w:id="3" w:name="_Toc225238495"/>
      <w:r>
        <w:rPr>
          <w:rFonts w:ascii="Times New Roman" w:hAnsi="Times New Roman" w:hint="eastAsia"/>
        </w:rPr>
        <w:t>读者对象</w:t>
      </w:r>
      <w:bookmarkEnd w:id="3"/>
    </w:p>
    <w:p w14:paraId="5221B2D4" w14:textId="41222EDA" w:rsidR="00C4772A" w:rsidRDefault="00C4772A" w:rsidP="00C4772A">
      <w:pPr>
        <w:ind w:firstLineChars="200" w:firstLine="420"/>
      </w:pPr>
      <w:r>
        <w:rPr>
          <w:rFonts w:hint="eastAsia"/>
        </w:rPr>
        <w:t>本文档的主要读者包括：</w:t>
      </w:r>
    </w:p>
    <w:p w14:paraId="76D86686" w14:textId="6CD79B87" w:rsidR="00DF0197" w:rsidRDefault="00C4772A" w:rsidP="00C4772A">
      <w:pPr>
        <w:ind w:firstLineChars="200" w:firstLine="420"/>
      </w:pPr>
      <w:r>
        <w:rPr>
          <w:rFonts w:hint="eastAsia"/>
        </w:rPr>
        <w:t>后端开发人员、前端开发人员、系统设计人员、系统测试人员、项目管理人员。</w:t>
      </w:r>
    </w:p>
    <w:p w14:paraId="66E2104C" w14:textId="77777777" w:rsidR="00DF0197" w:rsidRDefault="00C93071">
      <w:pPr>
        <w:pStyle w:val="2"/>
        <w:numPr>
          <w:ilvl w:val="1"/>
          <w:numId w:val="3"/>
        </w:numPr>
        <w:rPr>
          <w:rFonts w:ascii="Times New Roman" w:hAnsi="Times New Roman"/>
        </w:rPr>
      </w:pPr>
      <w:bookmarkStart w:id="4" w:name="_Toc225238496"/>
      <w:r>
        <w:rPr>
          <w:rFonts w:ascii="Times New Roman" w:hAnsi="Times New Roman" w:hint="eastAsia"/>
        </w:rPr>
        <w:t>术语与缩写解释</w:t>
      </w:r>
      <w:bookmarkEnd w:id="4"/>
    </w:p>
    <w:tbl>
      <w:tblPr>
        <w:tblW w:w="89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1"/>
        <w:gridCol w:w="6591"/>
      </w:tblGrid>
      <w:tr w:rsidR="00DF0197" w14:paraId="1877319F" w14:textId="77777777" w:rsidTr="00C4772A">
        <w:trPr>
          <w:jc w:val="center"/>
        </w:trPr>
        <w:tc>
          <w:tcPr>
            <w:tcW w:w="2341" w:type="dxa"/>
            <w:shd w:val="clear" w:color="auto" w:fill="BFBFBF"/>
          </w:tcPr>
          <w:p w14:paraId="099829ED" w14:textId="77777777" w:rsidR="00DF0197" w:rsidRDefault="00C93071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缩写、术语及符号</w:t>
            </w:r>
          </w:p>
        </w:tc>
        <w:tc>
          <w:tcPr>
            <w:tcW w:w="6591" w:type="dxa"/>
            <w:shd w:val="clear" w:color="auto" w:fill="BFBFBF"/>
          </w:tcPr>
          <w:p w14:paraId="2D8D154F" w14:textId="77777777" w:rsidR="00DF0197" w:rsidRDefault="00C93071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解释</w:t>
            </w:r>
          </w:p>
        </w:tc>
      </w:tr>
      <w:tr w:rsidR="00C4772A" w14:paraId="05E45CED" w14:textId="77777777" w:rsidTr="00C4772A">
        <w:trPr>
          <w:jc w:val="center"/>
        </w:trPr>
        <w:tc>
          <w:tcPr>
            <w:tcW w:w="2341" w:type="dxa"/>
            <w:vAlign w:val="center"/>
          </w:tcPr>
          <w:p w14:paraId="7A26032B" w14:textId="234C1C12" w:rsidR="00C4772A" w:rsidRDefault="00C4772A" w:rsidP="00C4772A">
            <w:pPr>
              <w:jc w:val="center"/>
              <w:rPr>
                <w:rFonts w:ascii="宋体" w:hAnsi="宋体"/>
                <w:szCs w:val="21"/>
              </w:rPr>
            </w:pPr>
            <w:r>
              <w:t>ADS-B</w:t>
            </w:r>
          </w:p>
        </w:tc>
        <w:tc>
          <w:tcPr>
            <w:tcW w:w="6591" w:type="dxa"/>
          </w:tcPr>
          <w:p w14:paraId="1F54739F" w14:textId="05BB83AB" w:rsidR="00C4772A" w:rsidRDefault="00C4772A" w:rsidP="00C4772A">
            <w:pPr>
              <w:rPr>
                <w:rFonts w:ascii="宋体" w:hAnsi="宋体"/>
                <w:szCs w:val="21"/>
              </w:rPr>
            </w:pPr>
            <w:r>
              <w:t>Automatic Dependent Surveillance-Broadcast</w:t>
            </w:r>
            <w:r>
              <w:t>，广播式自动相关监视</w:t>
            </w:r>
          </w:p>
        </w:tc>
      </w:tr>
      <w:tr w:rsidR="00C4772A" w14:paraId="2F76D289" w14:textId="77777777" w:rsidTr="00C4772A">
        <w:trPr>
          <w:jc w:val="center"/>
        </w:trPr>
        <w:tc>
          <w:tcPr>
            <w:tcW w:w="2341" w:type="dxa"/>
            <w:vAlign w:val="center"/>
          </w:tcPr>
          <w:p w14:paraId="24CDB27C" w14:textId="581E810D" w:rsidR="00C4772A" w:rsidRDefault="00C4772A" w:rsidP="00C4772A">
            <w:pPr>
              <w:jc w:val="center"/>
              <w:rPr>
                <w:rFonts w:ascii="宋体" w:hAnsi="宋体"/>
                <w:szCs w:val="21"/>
              </w:rPr>
            </w:pPr>
            <w:r>
              <w:t>ATC</w:t>
            </w:r>
          </w:p>
        </w:tc>
        <w:tc>
          <w:tcPr>
            <w:tcW w:w="6591" w:type="dxa"/>
          </w:tcPr>
          <w:p w14:paraId="02451658" w14:textId="175C5B14" w:rsidR="00C4772A" w:rsidRDefault="00C4772A" w:rsidP="00C4772A">
            <w:pPr>
              <w:rPr>
                <w:rFonts w:ascii="宋体" w:hAnsi="宋体"/>
                <w:szCs w:val="21"/>
              </w:rPr>
            </w:pPr>
            <w:r>
              <w:t>Air Traffic Control</w:t>
            </w:r>
            <w:r>
              <w:t>，空中交通管制</w:t>
            </w:r>
          </w:p>
        </w:tc>
      </w:tr>
      <w:tr w:rsidR="00C4772A" w14:paraId="3FB6D2D9" w14:textId="77777777" w:rsidTr="00C4772A">
        <w:trPr>
          <w:jc w:val="center"/>
        </w:trPr>
        <w:tc>
          <w:tcPr>
            <w:tcW w:w="2341" w:type="dxa"/>
            <w:vAlign w:val="center"/>
          </w:tcPr>
          <w:p w14:paraId="7C779DD2" w14:textId="3470945B" w:rsidR="00C4772A" w:rsidRDefault="00C4772A" w:rsidP="00C4772A">
            <w:pPr>
              <w:jc w:val="center"/>
              <w:rPr>
                <w:rFonts w:ascii="宋体" w:hAnsi="宋体"/>
                <w:szCs w:val="21"/>
              </w:rPr>
            </w:pPr>
            <w:r>
              <w:t>ASR</w:t>
            </w:r>
          </w:p>
        </w:tc>
        <w:tc>
          <w:tcPr>
            <w:tcW w:w="6591" w:type="dxa"/>
          </w:tcPr>
          <w:p w14:paraId="13EE8025" w14:textId="1415D4D0" w:rsidR="00C4772A" w:rsidRDefault="00C4772A" w:rsidP="00C4772A">
            <w:pPr>
              <w:rPr>
                <w:rFonts w:ascii="宋体" w:hAnsi="宋体"/>
                <w:szCs w:val="21"/>
              </w:rPr>
            </w:pPr>
            <w:r>
              <w:t>Automatic Speech Recognition</w:t>
            </w:r>
            <w:r>
              <w:t>，自动语音识别</w:t>
            </w:r>
          </w:p>
        </w:tc>
      </w:tr>
      <w:tr w:rsidR="00C4772A" w14:paraId="26E2E421" w14:textId="77777777" w:rsidTr="00C4772A">
        <w:trPr>
          <w:jc w:val="center"/>
        </w:trPr>
        <w:tc>
          <w:tcPr>
            <w:tcW w:w="2341" w:type="dxa"/>
            <w:vAlign w:val="center"/>
          </w:tcPr>
          <w:p w14:paraId="63C3ACA4" w14:textId="0CD69BC3" w:rsidR="00C4772A" w:rsidRDefault="00C4772A" w:rsidP="00C4772A">
            <w:pPr>
              <w:jc w:val="center"/>
              <w:rPr>
                <w:rFonts w:ascii="宋体" w:hAnsi="宋体"/>
                <w:szCs w:val="21"/>
              </w:rPr>
            </w:pPr>
            <w:r>
              <w:t>API</w:t>
            </w:r>
          </w:p>
        </w:tc>
        <w:tc>
          <w:tcPr>
            <w:tcW w:w="6591" w:type="dxa"/>
          </w:tcPr>
          <w:p w14:paraId="64C2F94D" w14:textId="5F8EDE76" w:rsidR="00C4772A" w:rsidRDefault="00C4772A" w:rsidP="00C4772A">
            <w:pPr>
              <w:rPr>
                <w:rFonts w:ascii="宋体" w:hAnsi="宋体"/>
                <w:szCs w:val="21"/>
              </w:rPr>
            </w:pPr>
            <w:r>
              <w:t>Application Programming Interface</w:t>
            </w:r>
            <w:r>
              <w:t>，应用程序接口</w:t>
            </w:r>
          </w:p>
        </w:tc>
      </w:tr>
      <w:tr w:rsidR="00C4772A" w14:paraId="37714648" w14:textId="77777777" w:rsidTr="00C4772A">
        <w:trPr>
          <w:jc w:val="center"/>
        </w:trPr>
        <w:tc>
          <w:tcPr>
            <w:tcW w:w="2341" w:type="dxa"/>
            <w:vAlign w:val="center"/>
          </w:tcPr>
          <w:p w14:paraId="695681B4" w14:textId="5FC83EEC" w:rsidR="00C4772A" w:rsidRDefault="00C4772A" w:rsidP="00C4772A">
            <w:pPr>
              <w:jc w:val="center"/>
              <w:rPr>
                <w:rFonts w:ascii="宋体" w:hAnsi="宋体"/>
                <w:szCs w:val="21"/>
              </w:rPr>
            </w:pPr>
            <w:r>
              <w:t>AIP</w:t>
            </w:r>
          </w:p>
        </w:tc>
        <w:tc>
          <w:tcPr>
            <w:tcW w:w="6591" w:type="dxa"/>
          </w:tcPr>
          <w:p w14:paraId="36BACDAD" w14:textId="10042342" w:rsidR="00C4772A" w:rsidRDefault="00C4772A" w:rsidP="00C4772A">
            <w:pPr>
              <w:rPr>
                <w:rFonts w:ascii="宋体" w:hAnsi="宋体"/>
                <w:szCs w:val="21"/>
              </w:rPr>
            </w:pPr>
            <w:r>
              <w:t>Aeronautical Information Publication</w:t>
            </w:r>
            <w:r>
              <w:t>，航空情报资料</w:t>
            </w:r>
          </w:p>
        </w:tc>
      </w:tr>
      <w:tr w:rsidR="00C4772A" w14:paraId="45708BE2" w14:textId="77777777" w:rsidTr="00C4772A">
        <w:trPr>
          <w:jc w:val="center"/>
        </w:trPr>
        <w:tc>
          <w:tcPr>
            <w:tcW w:w="2341" w:type="dxa"/>
            <w:vAlign w:val="center"/>
          </w:tcPr>
          <w:p w14:paraId="0FA2093B" w14:textId="2022DBC6" w:rsidR="00C4772A" w:rsidRDefault="00C4772A" w:rsidP="00C4772A">
            <w:pPr>
              <w:jc w:val="center"/>
              <w:rPr>
                <w:rFonts w:ascii="宋体" w:hAnsi="宋体"/>
                <w:szCs w:val="21"/>
              </w:rPr>
            </w:pPr>
            <w:r>
              <w:t>VSP</w:t>
            </w:r>
          </w:p>
        </w:tc>
        <w:tc>
          <w:tcPr>
            <w:tcW w:w="6591" w:type="dxa"/>
          </w:tcPr>
          <w:p w14:paraId="5648E470" w14:textId="09C966E2" w:rsidR="00C4772A" w:rsidRDefault="00C4772A" w:rsidP="00C4772A">
            <w:pPr>
              <w:rPr>
                <w:rFonts w:ascii="宋体" w:hAnsi="宋体"/>
                <w:szCs w:val="21"/>
              </w:rPr>
            </w:pPr>
            <w:r>
              <w:t>Visual Support Data</w:t>
            </w:r>
            <w:r>
              <w:t>，可视化辅助数据</w:t>
            </w:r>
          </w:p>
        </w:tc>
      </w:tr>
      <w:tr w:rsidR="00C4772A" w14:paraId="62B76BF3" w14:textId="77777777" w:rsidTr="00C4772A">
        <w:trPr>
          <w:jc w:val="center"/>
        </w:trPr>
        <w:tc>
          <w:tcPr>
            <w:tcW w:w="2341" w:type="dxa"/>
            <w:vAlign w:val="center"/>
          </w:tcPr>
          <w:p w14:paraId="7D5E0FDD" w14:textId="4A398560" w:rsidR="00C4772A" w:rsidRDefault="00C4772A" w:rsidP="00C4772A">
            <w:pPr>
              <w:jc w:val="center"/>
            </w:pPr>
            <w:r>
              <w:t>VAD</w:t>
            </w:r>
          </w:p>
        </w:tc>
        <w:tc>
          <w:tcPr>
            <w:tcW w:w="6591" w:type="dxa"/>
          </w:tcPr>
          <w:p w14:paraId="1C93873A" w14:textId="2C03C84C" w:rsidR="00C4772A" w:rsidRDefault="00C4772A" w:rsidP="00C4772A">
            <w:r>
              <w:t>Voice Activity Detection</w:t>
            </w:r>
            <w:r>
              <w:rPr>
                <w:rFonts w:hint="eastAsia"/>
              </w:rPr>
              <w:t>，</w:t>
            </w:r>
            <w:r>
              <w:t>语音活动检测</w:t>
            </w:r>
          </w:p>
        </w:tc>
      </w:tr>
    </w:tbl>
    <w:p w14:paraId="09B325DC" w14:textId="77777777" w:rsidR="00DF0197" w:rsidRDefault="00C93071">
      <w:pPr>
        <w:pStyle w:val="2"/>
        <w:numPr>
          <w:ilvl w:val="1"/>
          <w:numId w:val="3"/>
        </w:numPr>
        <w:rPr>
          <w:rFonts w:ascii="Times New Roman" w:hAnsi="Times New Roman"/>
        </w:rPr>
      </w:pPr>
      <w:bookmarkStart w:id="5" w:name="_Toc225238497"/>
      <w:r>
        <w:rPr>
          <w:rFonts w:ascii="Times New Roman" w:hAnsi="Times New Roman" w:hint="eastAsia"/>
        </w:rPr>
        <w:t>参考资料</w:t>
      </w:r>
      <w:bookmarkEnd w:id="5"/>
    </w:p>
    <w:tbl>
      <w:tblPr>
        <w:tblW w:w="9634" w:type="dxa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1972"/>
        <w:gridCol w:w="4311"/>
        <w:gridCol w:w="2647"/>
      </w:tblGrid>
      <w:tr w:rsidR="00A55CBC" w:rsidRPr="00F329FF" w14:paraId="1341313F" w14:textId="77777777" w:rsidTr="00A55CBC">
        <w:trPr>
          <w:tblHeader/>
        </w:trPr>
        <w:tc>
          <w:tcPr>
            <w:tcW w:w="704" w:type="dxa"/>
            <w:shd w:val="clear" w:color="auto" w:fill="BFBFBF"/>
          </w:tcPr>
          <w:p w14:paraId="4CF37754" w14:textId="77777777" w:rsidR="00CF79D8" w:rsidRPr="00A55CBC" w:rsidRDefault="00CF79D8" w:rsidP="00A55CBC">
            <w:pPr>
              <w:jc w:val="center"/>
              <w:rPr>
                <w:b/>
              </w:rPr>
            </w:pPr>
            <w:r w:rsidRPr="00A55CBC">
              <w:rPr>
                <w:rFonts w:hint="eastAsia"/>
                <w:b/>
              </w:rPr>
              <w:t>序号</w:t>
            </w:r>
          </w:p>
        </w:tc>
        <w:tc>
          <w:tcPr>
            <w:tcW w:w="1972" w:type="dxa"/>
            <w:shd w:val="clear" w:color="auto" w:fill="BFBFBF"/>
          </w:tcPr>
          <w:p w14:paraId="3335AD27" w14:textId="77777777" w:rsidR="00CF79D8" w:rsidRPr="00A55CBC" w:rsidRDefault="00CF79D8" w:rsidP="00A55CBC">
            <w:pPr>
              <w:jc w:val="center"/>
              <w:rPr>
                <w:b/>
              </w:rPr>
            </w:pPr>
            <w:r w:rsidRPr="00A55CBC">
              <w:rPr>
                <w:rFonts w:hint="eastAsia"/>
                <w:b/>
              </w:rPr>
              <w:t>文档名称</w:t>
            </w:r>
          </w:p>
        </w:tc>
        <w:tc>
          <w:tcPr>
            <w:tcW w:w="4311" w:type="dxa"/>
            <w:shd w:val="clear" w:color="auto" w:fill="BFBFBF"/>
          </w:tcPr>
          <w:p w14:paraId="2D4090A1" w14:textId="77777777" w:rsidR="00CF79D8" w:rsidRPr="00A55CBC" w:rsidRDefault="00CF79D8" w:rsidP="00A55CBC">
            <w:pPr>
              <w:jc w:val="center"/>
              <w:rPr>
                <w:b/>
              </w:rPr>
            </w:pPr>
            <w:r w:rsidRPr="00A55CBC">
              <w:rPr>
                <w:rFonts w:hint="eastAsia"/>
                <w:b/>
              </w:rPr>
              <w:t>文档编号（网址）</w:t>
            </w:r>
          </w:p>
        </w:tc>
        <w:tc>
          <w:tcPr>
            <w:tcW w:w="2647" w:type="dxa"/>
            <w:shd w:val="clear" w:color="auto" w:fill="BFBFBF"/>
          </w:tcPr>
          <w:p w14:paraId="20F933B4" w14:textId="77777777" w:rsidR="00CF79D8" w:rsidRPr="00A55CBC" w:rsidRDefault="00CF79D8" w:rsidP="00A55CBC">
            <w:pPr>
              <w:jc w:val="center"/>
              <w:rPr>
                <w:b/>
              </w:rPr>
            </w:pPr>
            <w:r w:rsidRPr="00A55CBC">
              <w:rPr>
                <w:rFonts w:hint="eastAsia"/>
                <w:b/>
              </w:rPr>
              <w:t>说明</w:t>
            </w:r>
          </w:p>
        </w:tc>
      </w:tr>
      <w:tr w:rsidR="00A55CBC" w14:paraId="4BB8DBCD" w14:textId="77777777" w:rsidTr="00A55CBC">
        <w:tc>
          <w:tcPr>
            <w:tcW w:w="704" w:type="dxa"/>
            <w:shd w:val="clear" w:color="auto" w:fill="auto"/>
            <w:vAlign w:val="center"/>
          </w:tcPr>
          <w:p w14:paraId="470B01D9" w14:textId="77777777" w:rsidR="00CF79D8" w:rsidRDefault="00CF79D8" w:rsidP="00A55CBC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0C52B202" w14:textId="77777777" w:rsidR="00CF79D8" w:rsidRDefault="00CF79D8" w:rsidP="00A55CBC">
            <w:pPr>
              <w:jc w:val="center"/>
            </w:pPr>
            <w:r>
              <w:rPr>
                <w:rStyle w:val="mm-editor-clipboard"/>
              </w:rPr>
              <w:t>ADSB</w:t>
            </w:r>
            <w:r>
              <w:rPr>
                <w:rStyle w:val="mm-editor-clipboard"/>
              </w:rPr>
              <w:t>航迹</w:t>
            </w:r>
            <w:r>
              <w:rPr>
                <w:rStyle w:val="mm-editor-clipboard"/>
                <w:rFonts w:hint="eastAsia"/>
              </w:rPr>
              <w:t>网站</w:t>
            </w:r>
          </w:p>
        </w:tc>
        <w:tc>
          <w:tcPr>
            <w:tcW w:w="4311" w:type="dxa"/>
            <w:shd w:val="clear" w:color="auto" w:fill="auto"/>
            <w:vAlign w:val="center"/>
          </w:tcPr>
          <w:p w14:paraId="5B83B7D7" w14:textId="77777777" w:rsidR="00CF79D8" w:rsidRDefault="00CF79D8" w:rsidP="00A55CBC">
            <w:pPr>
              <w:jc w:val="center"/>
            </w:pPr>
            <w:r>
              <w:rPr>
                <w:rStyle w:val="mm-editor-clipboard"/>
              </w:rPr>
              <w:t>https://globe.adsbexchange.com/?airport=vhhh</w:t>
            </w:r>
          </w:p>
        </w:tc>
        <w:tc>
          <w:tcPr>
            <w:tcW w:w="2647" w:type="dxa"/>
            <w:shd w:val="clear" w:color="auto" w:fill="auto"/>
            <w:vAlign w:val="center"/>
          </w:tcPr>
          <w:p w14:paraId="67308706" w14:textId="77777777" w:rsidR="00CF79D8" w:rsidRDefault="00CF79D8" w:rsidP="00A55CBC">
            <w:pPr>
              <w:jc w:val="center"/>
            </w:pPr>
            <w:r>
              <w:t>提供航班航迹数据</w:t>
            </w:r>
          </w:p>
        </w:tc>
      </w:tr>
      <w:tr w:rsidR="00A55CBC" w14:paraId="48681FAD" w14:textId="77777777" w:rsidTr="00A55CBC">
        <w:tc>
          <w:tcPr>
            <w:tcW w:w="704" w:type="dxa"/>
            <w:shd w:val="clear" w:color="auto" w:fill="auto"/>
            <w:vAlign w:val="center"/>
          </w:tcPr>
          <w:p w14:paraId="0DD53386" w14:textId="77777777" w:rsidR="00CF79D8" w:rsidRDefault="00CF79D8" w:rsidP="00A55CBC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47264C4F" w14:textId="77777777" w:rsidR="00CF79D8" w:rsidRDefault="00CF79D8" w:rsidP="00A55CBC">
            <w:pPr>
              <w:jc w:val="center"/>
            </w:pPr>
            <w:r>
              <w:rPr>
                <w:rStyle w:val="mm-editor-clipboard"/>
              </w:rPr>
              <w:t>ATC</w:t>
            </w:r>
            <w:r>
              <w:rPr>
                <w:rStyle w:val="mm-editor-clipboard"/>
              </w:rPr>
              <w:t>对话语音</w:t>
            </w:r>
          </w:p>
        </w:tc>
        <w:tc>
          <w:tcPr>
            <w:tcW w:w="4311" w:type="dxa"/>
            <w:shd w:val="clear" w:color="auto" w:fill="auto"/>
            <w:vAlign w:val="center"/>
          </w:tcPr>
          <w:p w14:paraId="234A481F" w14:textId="77777777" w:rsidR="00CF79D8" w:rsidRDefault="00CF79D8" w:rsidP="00A55CBC">
            <w:pPr>
              <w:jc w:val="center"/>
            </w:pPr>
            <w:r>
              <w:rPr>
                <w:rStyle w:val="mm-editor-clipboard"/>
              </w:rPr>
              <w:t>https://www.liveatc.net/search/?icao=vhhh</w:t>
            </w:r>
          </w:p>
        </w:tc>
        <w:tc>
          <w:tcPr>
            <w:tcW w:w="2647" w:type="dxa"/>
            <w:shd w:val="clear" w:color="auto" w:fill="auto"/>
            <w:vAlign w:val="center"/>
          </w:tcPr>
          <w:p w14:paraId="73BD836F" w14:textId="77777777" w:rsidR="00CF79D8" w:rsidRDefault="00CF79D8" w:rsidP="00A55CBC">
            <w:pPr>
              <w:jc w:val="center"/>
            </w:pPr>
            <w:r>
              <w:t>提供</w:t>
            </w:r>
            <w:r>
              <w:t>ATC</w:t>
            </w:r>
            <w:r>
              <w:t>语音数据</w:t>
            </w:r>
          </w:p>
        </w:tc>
      </w:tr>
      <w:tr w:rsidR="00A55CBC" w14:paraId="15B6E6F5" w14:textId="77777777" w:rsidTr="00A55CBC">
        <w:tc>
          <w:tcPr>
            <w:tcW w:w="704" w:type="dxa"/>
            <w:shd w:val="clear" w:color="auto" w:fill="auto"/>
            <w:vAlign w:val="center"/>
          </w:tcPr>
          <w:p w14:paraId="5D940E7B" w14:textId="77777777" w:rsidR="00CF79D8" w:rsidRDefault="00CF79D8" w:rsidP="00A55CBC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13FC6E56" w14:textId="77777777" w:rsidR="00CF79D8" w:rsidRDefault="00CF79D8" w:rsidP="00A55CBC">
            <w:pPr>
              <w:jc w:val="center"/>
              <w:rPr>
                <w:rStyle w:val="mm-editor-clipboard"/>
              </w:rPr>
            </w:pPr>
            <w:r>
              <w:t>AIP</w:t>
            </w:r>
            <w:r>
              <w:rPr>
                <w:rFonts w:hint="eastAsia"/>
              </w:rPr>
              <w:t>数据网站</w:t>
            </w:r>
          </w:p>
        </w:tc>
        <w:tc>
          <w:tcPr>
            <w:tcW w:w="4311" w:type="dxa"/>
            <w:shd w:val="clear" w:color="auto" w:fill="auto"/>
            <w:vAlign w:val="center"/>
          </w:tcPr>
          <w:p w14:paraId="60C6F903" w14:textId="6CC2C904" w:rsidR="00CF79D8" w:rsidRPr="00AA0186" w:rsidRDefault="00CF79D8" w:rsidP="00A55CBC">
            <w:pPr>
              <w:jc w:val="center"/>
              <w:rPr>
                <w:rStyle w:val="mm-editor-clipboard"/>
              </w:rPr>
            </w:pPr>
            <w:r w:rsidRPr="00AA0186">
              <w:rPr>
                <w:rStyle w:val="mm-editor-clipboard"/>
              </w:rPr>
              <w:t>https://yinlei.org/x-plane10/-aip-china.html</w:t>
            </w:r>
          </w:p>
        </w:tc>
        <w:tc>
          <w:tcPr>
            <w:tcW w:w="2647" w:type="dxa"/>
            <w:shd w:val="clear" w:color="auto" w:fill="auto"/>
            <w:vAlign w:val="center"/>
          </w:tcPr>
          <w:p w14:paraId="4C4BDF00" w14:textId="77777777" w:rsidR="00CF79D8" w:rsidRDefault="00CF79D8" w:rsidP="00A55CBC">
            <w:pPr>
              <w:jc w:val="center"/>
            </w:pPr>
            <w:r>
              <w:t>提供航空情报信息</w:t>
            </w:r>
          </w:p>
        </w:tc>
      </w:tr>
    </w:tbl>
    <w:p w14:paraId="254711C2" w14:textId="77777777" w:rsidR="00DF0197" w:rsidRDefault="00C93071">
      <w:pPr>
        <w:pStyle w:val="1"/>
        <w:numPr>
          <w:ilvl w:val="0"/>
          <w:numId w:val="3"/>
        </w:numPr>
        <w:rPr>
          <w:rFonts w:ascii="Times New Roman" w:hAnsi="Times New Roman"/>
        </w:rPr>
      </w:pPr>
      <w:bookmarkStart w:id="6" w:name="_Toc225238498"/>
      <w:r>
        <w:rPr>
          <w:rFonts w:ascii="Times New Roman" w:hAnsi="Times New Roman" w:hint="eastAsia"/>
        </w:rPr>
        <w:lastRenderedPageBreak/>
        <w:t>项目介绍</w:t>
      </w:r>
      <w:bookmarkEnd w:id="6"/>
    </w:p>
    <w:p w14:paraId="32810D2E" w14:textId="77777777" w:rsidR="00DF0197" w:rsidRDefault="00C93071">
      <w:pPr>
        <w:pStyle w:val="2"/>
        <w:numPr>
          <w:ilvl w:val="1"/>
          <w:numId w:val="3"/>
        </w:numPr>
      </w:pPr>
      <w:bookmarkStart w:id="7" w:name="_Toc225238499"/>
      <w:r>
        <w:rPr>
          <w:rFonts w:ascii="Times New Roman" w:hAnsi="Times New Roman" w:hint="eastAsia"/>
        </w:rPr>
        <w:t>项目说明</w:t>
      </w:r>
      <w:bookmarkEnd w:id="7"/>
    </w:p>
    <w:p w14:paraId="7F99D9E5" w14:textId="212ADB2C" w:rsidR="00A76F6C" w:rsidRPr="00A55CBC" w:rsidRDefault="00A76F6C" w:rsidP="00A76F6C">
      <w:pPr>
        <w:ind w:firstLineChars="200" w:firstLine="420"/>
      </w:pPr>
      <w:r w:rsidRPr="00A55CBC">
        <w:rPr>
          <w:rFonts w:hint="eastAsia"/>
        </w:rPr>
        <w:t>本项目名称为“可视化</w:t>
      </w:r>
      <w:r w:rsidRPr="00A55CBC">
        <w:rPr>
          <w:rFonts w:hint="eastAsia"/>
        </w:rPr>
        <w:t>ATC</w:t>
      </w:r>
      <w:r w:rsidRPr="00A55CBC">
        <w:rPr>
          <w:rFonts w:hint="eastAsia"/>
        </w:rPr>
        <w:t>地空通话语音标注系统（</w:t>
      </w:r>
      <w:r w:rsidRPr="00A55CBC">
        <w:rPr>
          <w:rFonts w:hint="eastAsia"/>
        </w:rPr>
        <w:t>Alpha</w:t>
      </w:r>
      <w:r w:rsidRPr="00A55CBC">
        <w:rPr>
          <w:rFonts w:hint="eastAsia"/>
        </w:rPr>
        <w:t>）”，旨在构建一个集航迹数据、语音数据与文本标注于一体的可视化标注平台。</w:t>
      </w:r>
    </w:p>
    <w:p w14:paraId="62D549E4" w14:textId="448799FA" w:rsidR="00DF0197" w:rsidRPr="00A55CBC" w:rsidRDefault="00A76F6C" w:rsidP="00A76F6C">
      <w:pPr>
        <w:ind w:firstLineChars="200" w:firstLine="420"/>
      </w:pPr>
      <w:r w:rsidRPr="00A55CBC">
        <w:rPr>
          <w:rFonts w:hint="eastAsia"/>
        </w:rPr>
        <w:t>A-5</w:t>
      </w:r>
      <w:r w:rsidRPr="00A55CBC">
        <w:rPr>
          <w:rFonts w:hint="eastAsia"/>
        </w:rPr>
        <w:t>模块在系统中主要负责数据</w:t>
      </w:r>
      <w:proofErr w:type="gramStart"/>
      <w:r w:rsidRPr="00A55CBC">
        <w:rPr>
          <w:rFonts w:hint="eastAsia"/>
        </w:rPr>
        <w:t>层相关</w:t>
      </w:r>
      <w:proofErr w:type="gramEnd"/>
      <w:r w:rsidRPr="00A55CBC">
        <w:rPr>
          <w:rFonts w:hint="eastAsia"/>
        </w:rPr>
        <w:t>功能，包括数据库设计与维护、数据接口提供、用户管理以及辅助数据管理等，是系统运行的基础支撑模块。</w:t>
      </w:r>
    </w:p>
    <w:p w14:paraId="2B808BEB" w14:textId="77777777" w:rsidR="00DF0197" w:rsidRDefault="00C93071">
      <w:pPr>
        <w:pStyle w:val="2"/>
        <w:numPr>
          <w:ilvl w:val="1"/>
          <w:numId w:val="3"/>
        </w:numPr>
        <w:rPr>
          <w:rFonts w:ascii="Times New Roman" w:hAnsi="Times New Roman"/>
        </w:rPr>
      </w:pPr>
      <w:bookmarkStart w:id="8" w:name="_Toc225238500"/>
      <w:r>
        <w:rPr>
          <w:rFonts w:ascii="Times New Roman" w:hAnsi="Times New Roman" w:hint="eastAsia"/>
        </w:rPr>
        <w:t>项目背景</w:t>
      </w:r>
      <w:bookmarkEnd w:id="8"/>
    </w:p>
    <w:p w14:paraId="7ACB8BFD" w14:textId="4A63BC91" w:rsidR="00A76F6C" w:rsidRPr="00A55CBC" w:rsidRDefault="00A76F6C" w:rsidP="00A76F6C">
      <w:pPr>
        <w:ind w:firstLineChars="200" w:firstLine="420"/>
      </w:pPr>
      <w:r w:rsidRPr="00A55CBC">
        <w:rPr>
          <w:rFonts w:hint="eastAsia"/>
        </w:rPr>
        <w:t>在航空语音标注任务中，标注人员需要结合语音内容、航迹信息以及航空资料进行综合判断。然而，这些数据来源分散、格式不统一，给标注工作带来了较大困难。</w:t>
      </w:r>
    </w:p>
    <w:p w14:paraId="6CB8F1F0" w14:textId="24851C75" w:rsidR="00A76F6C" w:rsidRPr="00A55CBC" w:rsidRDefault="00A76F6C" w:rsidP="00A76F6C">
      <w:pPr>
        <w:ind w:firstLineChars="200" w:firstLine="420"/>
      </w:pPr>
      <w:r w:rsidRPr="00A55CBC">
        <w:rPr>
          <w:rFonts w:hint="eastAsia"/>
        </w:rPr>
        <w:t>因此，有必要构建一个统一的数据管理模块，对多</w:t>
      </w:r>
      <w:proofErr w:type="gramStart"/>
      <w:r w:rsidRPr="00A55CBC">
        <w:rPr>
          <w:rFonts w:hint="eastAsia"/>
        </w:rPr>
        <w:t>源数据</w:t>
      </w:r>
      <w:proofErr w:type="gramEnd"/>
      <w:r w:rsidRPr="00A55CBC">
        <w:rPr>
          <w:rFonts w:hint="eastAsia"/>
        </w:rPr>
        <w:t>进行整合，并通过标准化接口提供给前端系统使用，从而提高标注效率和准确性。</w:t>
      </w:r>
    </w:p>
    <w:p w14:paraId="7A1FEA18" w14:textId="328146C7" w:rsidR="00DF0197" w:rsidRPr="00A55CBC" w:rsidRDefault="00A76F6C" w:rsidP="00A76F6C">
      <w:pPr>
        <w:ind w:firstLineChars="200" w:firstLine="420"/>
      </w:pPr>
      <w:r w:rsidRPr="00A55CBC">
        <w:rPr>
          <w:rFonts w:hint="eastAsia"/>
        </w:rPr>
        <w:t>A-5</w:t>
      </w:r>
      <w:r w:rsidRPr="00A55CBC">
        <w:rPr>
          <w:rFonts w:hint="eastAsia"/>
        </w:rPr>
        <w:t>模块正是在这一背景下设计，用于解决数据管理与接口统一的问题。</w:t>
      </w:r>
    </w:p>
    <w:p w14:paraId="35649D3F" w14:textId="77777777" w:rsidR="00DF0197" w:rsidRDefault="00C93071">
      <w:pPr>
        <w:pStyle w:val="2"/>
        <w:numPr>
          <w:ilvl w:val="1"/>
          <w:numId w:val="3"/>
        </w:numPr>
        <w:rPr>
          <w:rFonts w:ascii="Times New Roman" w:hAnsi="Times New Roman"/>
        </w:rPr>
      </w:pPr>
      <w:bookmarkStart w:id="9" w:name="_Toc225238501"/>
      <w:r>
        <w:rPr>
          <w:rFonts w:ascii="Times New Roman" w:hAnsi="Times New Roman" w:hint="eastAsia"/>
        </w:rPr>
        <w:t>项目目标</w:t>
      </w:r>
      <w:bookmarkEnd w:id="9"/>
    </w:p>
    <w:p w14:paraId="0EB1D61B" w14:textId="4D8BEBA7" w:rsidR="00A76F6C" w:rsidRPr="00A55CBC" w:rsidRDefault="00A76F6C" w:rsidP="00A76F6C">
      <w:pPr>
        <w:ind w:firstLineChars="200" w:firstLine="420"/>
      </w:pPr>
      <w:r w:rsidRPr="00A55CBC">
        <w:rPr>
          <w:rFonts w:hint="eastAsia"/>
        </w:rPr>
        <w:t>本模块的主要目标包括：</w:t>
      </w:r>
    </w:p>
    <w:p w14:paraId="576F87B3" w14:textId="77777777" w:rsidR="00A76F6C" w:rsidRPr="00A55CBC" w:rsidRDefault="00A76F6C" w:rsidP="00A76F6C">
      <w:pPr>
        <w:numPr>
          <w:ilvl w:val="0"/>
          <w:numId w:val="14"/>
        </w:numPr>
      </w:pPr>
      <w:r w:rsidRPr="00A55CBC">
        <w:rPr>
          <w:rFonts w:hint="eastAsia"/>
        </w:rPr>
        <w:t>建立统一的数据存储结构，实现航迹、语音及标注数据的集中管理</w:t>
      </w:r>
    </w:p>
    <w:p w14:paraId="6CB5B936" w14:textId="77777777" w:rsidR="00A76F6C" w:rsidRPr="00A55CBC" w:rsidRDefault="00A76F6C" w:rsidP="00A76F6C">
      <w:pPr>
        <w:numPr>
          <w:ilvl w:val="0"/>
          <w:numId w:val="14"/>
        </w:numPr>
      </w:pPr>
      <w:r w:rsidRPr="00A55CBC">
        <w:rPr>
          <w:rFonts w:hint="eastAsia"/>
        </w:rPr>
        <w:t>提供标准化</w:t>
      </w:r>
      <w:r w:rsidRPr="00A55CBC">
        <w:rPr>
          <w:rFonts w:hint="eastAsia"/>
        </w:rPr>
        <w:t>API</w:t>
      </w:r>
      <w:r w:rsidRPr="00A55CBC">
        <w:rPr>
          <w:rFonts w:hint="eastAsia"/>
        </w:rPr>
        <w:t>接口，支持系统各模块的数据交互</w:t>
      </w:r>
    </w:p>
    <w:p w14:paraId="128F4EFF" w14:textId="77777777" w:rsidR="00A76F6C" w:rsidRPr="00A55CBC" w:rsidRDefault="00A76F6C" w:rsidP="00A76F6C">
      <w:pPr>
        <w:numPr>
          <w:ilvl w:val="0"/>
          <w:numId w:val="14"/>
        </w:numPr>
      </w:pPr>
      <w:r w:rsidRPr="00A55CBC">
        <w:rPr>
          <w:rFonts w:hint="eastAsia"/>
        </w:rPr>
        <w:t>实现用户管理与权限控制功能</w:t>
      </w:r>
    </w:p>
    <w:p w14:paraId="1ED64236" w14:textId="77777777" w:rsidR="00A76F6C" w:rsidRPr="00A55CBC" w:rsidRDefault="00A76F6C" w:rsidP="00A76F6C">
      <w:pPr>
        <w:numPr>
          <w:ilvl w:val="0"/>
          <w:numId w:val="14"/>
        </w:numPr>
      </w:pPr>
      <w:r w:rsidRPr="00A55CBC">
        <w:rPr>
          <w:rFonts w:hint="eastAsia"/>
        </w:rPr>
        <w:t>支持</w:t>
      </w:r>
      <w:r w:rsidRPr="00A55CBC">
        <w:rPr>
          <w:rFonts w:hint="eastAsia"/>
        </w:rPr>
        <w:t>VSP</w:t>
      </w:r>
      <w:r w:rsidRPr="00A55CBC">
        <w:rPr>
          <w:rFonts w:hint="eastAsia"/>
        </w:rPr>
        <w:t>辅助数据（地图、</w:t>
      </w:r>
      <w:r w:rsidRPr="00A55CBC">
        <w:rPr>
          <w:rFonts w:hint="eastAsia"/>
        </w:rPr>
        <w:t>AIP</w:t>
      </w:r>
      <w:r w:rsidRPr="00A55CBC">
        <w:rPr>
          <w:rFonts w:hint="eastAsia"/>
        </w:rPr>
        <w:t>）的管理与调用</w:t>
      </w:r>
    </w:p>
    <w:p w14:paraId="6FF13D8B" w14:textId="1CB6E697" w:rsidR="00DF0197" w:rsidRPr="00A55CBC" w:rsidRDefault="00A76F6C" w:rsidP="00A76F6C">
      <w:pPr>
        <w:numPr>
          <w:ilvl w:val="0"/>
          <w:numId w:val="14"/>
        </w:numPr>
      </w:pPr>
      <w:r w:rsidRPr="00A55CBC">
        <w:rPr>
          <w:rFonts w:hint="eastAsia"/>
        </w:rPr>
        <w:t>保证系统数据访问的稳定性与扩展性</w:t>
      </w:r>
      <w:r w:rsidR="00D65824" w:rsidRPr="00A55CBC">
        <w:rPr>
          <w:rFonts w:hint="eastAsia"/>
        </w:rPr>
        <w:t>。</w:t>
      </w:r>
    </w:p>
    <w:p w14:paraId="14D2FE87" w14:textId="77777777" w:rsidR="00DF0197" w:rsidRDefault="00C93071">
      <w:pPr>
        <w:pStyle w:val="2"/>
        <w:numPr>
          <w:ilvl w:val="1"/>
          <w:numId w:val="3"/>
        </w:numPr>
        <w:rPr>
          <w:rFonts w:ascii="Times New Roman" w:hAnsi="Times New Roman"/>
        </w:rPr>
      </w:pPr>
      <w:bookmarkStart w:id="10" w:name="_Toc225238502"/>
      <w:r>
        <w:rPr>
          <w:rFonts w:ascii="Times New Roman" w:hAnsi="Times New Roman" w:hint="eastAsia"/>
        </w:rPr>
        <w:t>项目用户</w:t>
      </w:r>
      <w:bookmarkEnd w:id="10"/>
    </w:p>
    <w:p w14:paraId="58ABAA38" w14:textId="2C698B43" w:rsidR="00A76F6C" w:rsidRPr="00A55CBC" w:rsidRDefault="00A76F6C" w:rsidP="00A76F6C">
      <w:pPr>
        <w:ind w:firstLineChars="200" w:firstLine="420"/>
      </w:pPr>
      <w:r w:rsidRPr="00A55CBC">
        <w:rPr>
          <w:rFonts w:hint="eastAsia"/>
        </w:rPr>
        <w:t>本系统的用户主要包括：</w:t>
      </w:r>
    </w:p>
    <w:p w14:paraId="4CAE0A13" w14:textId="77777777" w:rsidR="00A76F6C" w:rsidRPr="00A55CBC" w:rsidRDefault="00A76F6C" w:rsidP="00A76F6C">
      <w:pPr>
        <w:numPr>
          <w:ilvl w:val="0"/>
          <w:numId w:val="15"/>
        </w:numPr>
      </w:pPr>
      <w:r w:rsidRPr="00A55CBC">
        <w:rPr>
          <w:rFonts w:hint="eastAsia"/>
        </w:rPr>
        <w:t>语音标注人员：进行语音内容标注与修正</w:t>
      </w:r>
    </w:p>
    <w:p w14:paraId="4BC54BAD" w14:textId="77777777" w:rsidR="00A76F6C" w:rsidRPr="00A55CBC" w:rsidRDefault="00A76F6C" w:rsidP="00A76F6C">
      <w:pPr>
        <w:numPr>
          <w:ilvl w:val="0"/>
          <w:numId w:val="15"/>
        </w:numPr>
      </w:pPr>
      <w:r w:rsidRPr="00A55CBC">
        <w:rPr>
          <w:rFonts w:hint="eastAsia"/>
        </w:rPr>
        <w:t>系统管理员：负责用户管理与系统维护</w:t>
      </w:r>
    </w:p>
    <w:p w14:paraId="7D7B2C6C" w14:textId="768E17D2" w:rsidR="00DF0197" w:rsidRPr="00A55CBC" w:rsidRDefault="00A76F6C" w:rsidP="00A76F6C">
      <w:pPr>
        <w:numPr>
          <w:ilvl w:val="0"/>
          <w:numId w:val="15"/>
        </w:numPr>
      </w:pPr>
      <w:r w:rsidRPr="00A55CBC">
        <w:rPr>
          <w:rFonts w:hint="eastAsia"/>
        </w:rPr>
        <w:t>开发与测试人员：用于系统开发与验证</w:t>
      </w:r>
    </w:p>
    <w:p w14:paraId="4434BAB1" w14:textId="659E19F2" w:rsidR="00A76F6C" w:rsidRPr="00A55CBC" w:rsidRDefault="00A76F6C" w:rsidP="00A76F6C"/>
    <w:p w14:paraId="7D56336D" w14:textId="1F47B324" w:rsidR="00A76F6C" w:rsidRPr="00A55CBC" w:rsidRDefault="00A76F6C" w:rsidP="00A76F6C"/>
    <w:p w14:paraId="1CB04159" w14:textId="77777777" w:rsidR="00A76F6C" w:rsidRPr="00A55CBC" w:rsidRDefault="00A76F6C" w:rsidP="00A76F6C"/>
    <w:p w14:paraId="796431F4" w14:textId="77777777" w:rsidR="00DF0197" w:rsidRDefault="00C93071">
      <w:pPr>
        <w:pStyle w:val="1"/>
        <w:numPr>
          <w:ilvl w:val="0"/>
          <w:numId w:val="3"/>
        </w:numPr>
        <w:rPr>
          <w:rFonts w:ascii="Times New Roman" w:hAnsi="Times New Roman"/>
        </w:rPr>
      </w:pPr>
      <w:bookmarkStart w:id="11" w:name="_Toc225238503"/>
      <w:r>
        <w:rPr>
          <w:rFonts w:ascii="Times New Roman" w:hAnsi="Times New Roman" w:hint="eastAsia"/>
        </w:rPr>
        <w:lastRenderedPageBreak/>
        <w:t>需求说明</w:t>
      </w:r>
      <w:bookmarkEnd w:id="11"/>
    </w:p>
    <w:p w14:paraId="13DD4E43" w14:textId="77777777" w:rsidR="00DF0197" w:rsidRDefault="00C93071">
      <w:pPr>
        <w:pStyle w:val="2"/>
        <w:numPr>
          <w:ilvl w:val="1"/>
          <w:numId w:val="3"/>
        </w:numPr>
        <w:rPr>
          <w:rFonts w:ascii="Times New Roman" w:hAnsi="Times New Roman"/>
        </w:rPr>
      </w:pPr>
      <w:bookmarkStart w:id="12" w:name="_Toc225238504"/>
      <w:r>
        <w:rPr>
          <w:rFonts w:ascii="Times New Roman" w:hAnsi="Times New Roman" w:hint="eastAsia"/>
        </w:rPr>
        <w:t>整体需求</w:t>
      </w:r>
      <w:bookmarkEnd w:id="12"/>
    </w:p>
    <w:p w14:paraId="488A4532" w14:textId="6839537D" w:rsidR="00A76F6C" w:rsidRPr="00A55CBC" w:rsidRDefault="00A76F6C" w:rsidP="00A76F6C">
      <w:pPr>
        <w:ind w:firstLineChars="200" w:firstLine="420"/>
      </w:pPr>
      <w:r w:rsidRPr="00A55CBC">
        <w:rPr>
          <w:rFonts w:hint="eastAsia"/>
        </w:rPr>
        <w:t>A-5</w:t>
      </w:r>
      <w:r w:rsidRPr="00A55CBC">
        <w:rPr>
          <w:rFonts w:hint="eastAsia"/>
        </w:rPr>
        <w:t>模块作为系统的数据核心，需要满足以下总体需求：</w:t>
      </w:r>
    </w:p>
    <w:p w14:paraId="7B8D77C3" w14:textId="77777777" w:rsidR="00A76F6C" w:rsidRPr="00A55CBC" w:rsidRDefault="00A76F6C" w:rsidP="00A76F6C">
      <w:pPr>
        <w:numPr>
          <w:ilvl w:val="0"/>
          <w:numId w:val="16"/>
        </w:numPr>
      </w:pPr>
      <w:r w:rsidRPr="00A55CBC">
        <w:rPr>
          <w:rFonts w:hint="eastAsia"/>
        </w:rPr>
        <w:t>能够对航迹数据、语音数据及标注数据进行统一管理</w:t>
      </w:r>
    </w:p>
    <w:p w14:paraId="7D38638E" w14:textId="77777777" w:rsidR="00A76F6C" w:rsidRPr="00A55CBC" w:rsidRDefault="00A76F6C" w:rsidP="00A76F6C">
      <w:pPr>
        <w:numPr>
          <w:ilvl w:val="0"/>
          <w:numId w:val="16"/>
        </w:numPr>
      </w:pPr>
      <w:r w:rsidRPr="00A55CBC">
        <w:rPr>
          <w:rFonts w:hint="eastAsia"/>
        </w:rPr>
        <w:t>提供高效、稳定的数据访问接口，支持前端实时调用</w:t>
      </w:r>
    </w:p>
    <w:p w14:paraId="77503831" w14:textId="77777777" w:rsidR="00A76F6C" w:rsidRPr="00A55CBC" w:rsidRDefault="00A76F6C" w:rsidP="00A76F6C">
      <w:pPr>
        <w:numPr>
          <w:ilvl w:val="0"/>
          <w:numId w:val="16"/>
        </w:numPr>
      </w:pPr>
      <w:r w:rsidRPr="00A55CBC">
        <w:rPr>
          <w:rFonts w:hint="eastAsia"/>
        </w:rPr>
        <w:t>支持多用户并发访问及数据修改</w:t>
      </w:r>
    </w:p>
    <w:p w14:paraId="5B88A882" w14:textId="77777777" w:rsidR="00A76F6C" w:rsidRPr="00A55CBC" w:rsidRDefault="00A76F6C" w:rsidP="00A76F6C">
      <w:pPr>
        <w:numPr>
          <w:ilvl w:val="0"/>
          <w:numId w:val="16"/>
        </w:numPr>
      </w:pPr>
      <w:r w:rsidRPr="00A55CBC">
        <w:rPr>
          <w:rFonts w:hint="eastAsia"/>
        </w:rPr>
        <w:t>实现用户身份认证与权限控制</w:t>
      </w:r>
    </w:p>
    <w:p w14:paraId="24B5750B" w14:textId="77777777" w:rsidR="00A76F6C" w:rsidRPr="00A55CBC" w:rsidRDefault="00A76F6C" w:rsidP="00A76F6C">
      <w:pPr>
        <w:numPr>
          <w:ilvl w:val="0"/>
          <w:numId w:val="16"/>
        </w:numPr>
      </w:pPr>
      <w:r w:rsidRPr="00A55CBC">
        <w:rPr>
          <w:rFonts w:hint="eastAsia"/>
        </w:rPr>
        <w:t>支持辅助数据（如地图、</w:t>
      </w:r>
      <w:r w:rsidRPr="00A55CBC">
        <w:rPr>
          <w:rFonts w:hint="eastAsia"/>
        </w:rPr>
        <w:t>AIP</w:t>
      </w:r>
      <w:r w:rsidRPr="00A55CBC">
        <w:rPr>
          <w:rFonts w:hint="eastAsia"/>
        </w:rPr>
        <w:t>信息）的统一管理</w:t>
      </w:r>
    </w:p>
    <w:p w14:paraId="2C10141E" w14:textId="6057FD76" w:rsidR="00DF0197" w:rsidRPr="00A55CBC" w:rsidRDefault="00A76F6C" w:rsidP="00A76F6C">
      <w:pPr>
        <w:numPr>
          <w:ilvl w:val="0"/>
          <w:numId w:val="16"/>
        </w:numPr>
      </w:pPr>
      <w:r w:rsidRPr="00A55CBC">
        <w:rPr>
          <w:rFonts w:hint="eastAsia"/>
        </w:rPr>
        <w:t>提供日志记录与系统维护功能</w:t>
      </w:r>
      <w:r w:rsidR="00C93071" w:rsidRPr="00A55CBC">
        <w:rPr>
          <w:rFonts w:hint="eastAsia"/>
        </w:rPr>
        <w:t>。</w:t>
      </w:r>
    </w:p>
    <w:p w14:paraId="7FE08A14" w14:textId="77777777" w:rsidR="00DF0197" w:rsidRDefault="00C93071">
      <w:pPr>
        <w:pStyle w:val="2"/>
        <w:numPr>
          <w:ilvl w:val="1"/>
          <w:numId w:val="3"/>
        </w:numPr>
        <w:rPr>
          <w:rFonts w:ascii="Times New Roman" w:hAnsi="Times New Roman"/>
        </w:rPr>
      </w:pPr>
      <w:bookmarkStart w:id="13" w:name="_Toc225238505"/>
      <w:r>
        <w:rPr>
          <w:rFonts w:ascii="Times New Roman" w:hAnsi="Times New Roman" w:hint="eastAsia"/>
        </w:rPr>
        <w:t>功能需求</w:t>
      </w:r>
      <w:bookmarkEnd w:id="13"/>
    </w:p>
    <w:p w14:paraId="641E1088" w14:textId="0A3DB004" w:rsidR="00DF0197" w:rsidRDefault="00C93071">
      <w:pPr>
        <w:pStyle w:val="3"/>
        <w:numPr>
          <w:ilvl w:val="2"/>
          <w:numId w:val="3"/>
        </w:numPr>
      </w:pPr>
      <w:bookmarkStart w:id="14" w:name="_Toc225238506"/>
      <w:r>
        <w:rPr>
          <w:rFonts w:hint="eastAsia"/>
        </w:rPr>
        <w:t>需求编号规则</w:t>
      </w:r>
      <w:bookmarkEnd w:id="14"/>
    </w:p>
    <w:p w14:paraId="3D969967" w14:textId="6073717B" w:rsidR="001E31FD" w:rsidRPr="00A55CBC" w:rsidRDefault="001E31FD" w:rsidP="001E31FD">
      <w:pPr>
        <w:spacing w:after="240"/>
        <w:ind w:firstLineChars="200" w:firstLine="420"/>
      </w:pPr>
      <w:r w:rsidRPr="00A55CBC">
        <w:t>本模块的需求编号采用统一规则，具体如下</w:t>
      </w:r>
      <w:r w:rsidRPr="00A55CBC">
        <w:rPr>
          <w:rFonts w:hint="eastAsia"/>
        </w:rPr>
        <w:t>：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369"/>
        <w:gridCol w:w="6095"/>
      </w:tblGrid>
      <w:tr w:rsidR="001E31FD" w14:paraId="56180579" w14:textId="77777777" w:rsidTr="001E31FD">
        <w:tc>
          <w:tcPr>
            <w:tcW w:w="3369" w:type="dxa"/>
            <w:shd w:val="clear" w:color="auto" w:fill="BFBFBF"/>
            <w:vAlign w:val="center"/>
          </w:tcPr>
          <w:p w14:paraId="72490432" w14:textId="65CFBC74" w:rsidR="001E31FD" w:rsidRDefault="001E31FD" w:rsidP="009155C6">
            <w:pPr>
              <w:jc w:val="center"/>
              <w:rPr>
                <w:b/>
              </w:rPr>
            </w:pPr>
            <w:r w:rsidRPr="001E31FD">
              <w:rPr>
                <w:rFonts w:hint="eastAsia"/>
                <w:b/>
              </w:rPr>
              <w:t>组成部分</w:t>
            </w:r>
          </w:p>
        </w:tc>
        <w:tc>
          <w:tcPr>
            <w:tcW w:w="6095" w:type="dxa"/>
            <w:shd w:val="clear" w:color="auto" w:fill="BFBFBF"/>
            <w:vAlign w:val="center"/>
          </w:tcPr>
          <w:p w14:paraId="7632F9DB" w14:textId="0670924B" w:rsidR="001E31FD" w:rsidRDefault="001E31FD" w:rsidP="009155C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含义</w:t>
            </w:r>
          </w:p>
        </w:tc>
      </w:tr>
      <w:tr w:rsidR="001E31FD" w14:paraId="197F34ED" w14:textId="77777777" w:rsidTr="001E31FD">
        <w:tc>
          <w:tcPr>
            <w:tcW w:w="3369" w:type="dxa"/>
            <w:vAlign w:val="center"/>
          </w:tcPr>
          <w:p w14:paraId="7296DA95" w14:textId="6A0A9160" w:rsidR="001E31FD" w:rsidRDefault="001E31FD" w:rsidP="009155C6">
            <w:pPr>
              <w:jc w:val="center"/>
            </w:pPr>
            <w:r>
              <w:t>A5</w:t>
            </w:r>
          </w:p>
        </w:tc>
        <w:tc>
          <w:tcPr>
            <w:tcW w:w="6095" w:type="dxa"/>
            <w:vAlign w:val="center"/>
          </w:tcPr>
          <w:p w14:paraId="204C67FD" w14:textId="46840A94" w:rsidR="001E31FD" w:rsidRDefault="001E31FD" w:rsidP="009155C6">
            <w:pPr>
              <w:jc w:val="center"/>
            </w:pPr>
            <w:r>
              <w:t>模块编号</w:t>
            </w:r>
          </w:p>
        </w:tc>
      </w:tr>
      <w:tr w:rsidR="001E31FD" w14:paraId="5937C59B" w14:textId="77777777" w:rsidTr="001E31FD">
        <w:tc>
          <w:tcPr>
            <w:tcW w:w="3369" w:type="dxa"/>
            <w:vAlign w:val="center"/>
          </w:tcPr>
          <w:p w14:paraId="401E150E" w14:textId="2F8C16CF" w:rsidR="001E31FD" w:rsidRDefault="001E31FD" w:rsidP="009155C6">
            <w:pPr>
              <w:jc w:val="center"/>
            </w:pPr>
            <w:r>
              <w:t>类型标识</w:t>
            </w:r>
          </w:p>
        </w:tc>
        <w:tc>
          <w:tcPr>
            <w:tcW w:w="6095" w:type="dxa"/>
            <w:vAlign w:val="center"/>
          </w:tcPr>
          <w:p w14:paraId="5D1A9353" w14:textId="3F2E9F22" w:rsidR="001E31FD" w:rsidRDefault="001E31FD" w:rsidP="009155C6">
            <w:pPr>
              <w:jc w:val="center"/>
            </w:pPr>
            <w:r w:rsidRPr="001E31FD">
              <w:rPr>
                <w:rFonts w:hint="eastAsia"/>
              </w:rPr>
              <w:t>DB</w:t>
            </w:r>
            <w:r w:rsidRPr="001E31FD">
              <w:rPr>
                <w:rFonts w:hint="eastAsia"/>
              </w:rPr>
              <w:t>（数据库）、</w:t>
            </w:r>
            <w:r w:rsidRPr="001E31FD">
              <w:rPr>
                <w:rFonts w:hint="eastAsia"/>
              </w:rPr>
              <w:t>API</w:t>
            </w:r>
            <w:r w:rsidRPr="001E31FD">
              <w:rPr>
                <w:rFonts w:hint="eastAsia"/>
              </w:rPr>
              <w:t>（接口）、</w:t>
            </w:r>
            <w:r w:rsidRPr="001E31FD">
              <w:rPr>
                <w:rFonts w:hint="eastAsia"/>
              </w:rPr>
              <w:t>USR</w:t>
            </w:r>
            <w:r w:rsidRPr="001E31FD">
              <w:rPr>
                <w:rFonts w:hint="eastAsia"/>
              </w:rPr>
              <w:t>（用户）、</w:t>
            </w:r>
            <w:r w:rsidRPr="001E31FD">
              <w:rPr>
                <w:rFonts w:hint="eastAsia"/>
              </w:rPr>
              <w:t>VSP</w:t>
            </w:r>
            <w:r w:rsidRPr="001E31FD">
              <w:rPr>
                <w:rFonts w:hint="eastAsia"/>
              </w:rPr>
              <w:t>（辅助数据）</w:t>
            </w:r>
          </w:p>
        </w:tc>
      </w:tr>
      <w:tr w:rsidR="001E31FD" w14:paraId="460F9618" w14:textId="77777777" w:rsidTr="001E31FD">
        <w:tc>
          <w:tcPr>
            <w:tcW w:w="3369" w:type="dxa"/>
            <w:vAlign w:val="center"/>
          </w:tcPr>
          <w:p w14:paraId="4BA4B33C" w14:textId="22CFE0D1" w:rsidR="001E31FD" w:rsidRDefault="001E31FD" w:rsidP="009155C6">
            <w:pPr>
              <w:jc w:val="center"/>
            </w:pPr>
            <w:r>
              <w:t>三位编号</w:t>
            </w:r>
          </w:p>
        </w:tc>
        <w:tc>
          <w:tcPr>
            <w:tcW w:w="6095" w:type="dxa"/>
            <w:vAlign w:val="center"/>
          </w:tcPr>
          <w:p w14:paraId="087CDC2B" w14:textId="294D939D" w:rsidR="001E31FD" w:rsidRDefault="001E31FD" w:rsidP="009155C6">
            <w:pPr>
              <w:jc w:val="center"/>
            </w:pPr>
            <w:r>
              <w:t>功能序号</w:t>
            </w:r>
          </w:p>
        </w:tc>
      </w:tr>
    </w:tbl>
    <w:p w14:paraId="3FCAA8E5" w14:textId="051F5931" w:rsidR="001E31FD" w:rsidRPr="00A55CBC" w:rsidRDefault="001E31FD" w:rsidP="001E31FD">
      <w:pPr>
        <w:spacing w:before="240"/>
        <w:ind w:firstLineChars="200" w:firstLine="420"/>
      </w:pPr>
      <w:r w:rsidRPr="00A55CBC">
        <w:t>示例：</w:t>
      </w:r>
      <w:r w:rsidRPr="00A55CBC">
        <w:rPr>
          <w:b/>
          <w:bCs/>
        </w:rPr>
        <w:t xml:space="preserve">A5DB001 </w:t>
      </w:r>
      <w:r w:rsidRPr="00A55CBC">
        <w:t>表示数据库相关第</w:t>
      </w:r>
      <w:r w:rsidRPr="00A55CBC">
        <w:t>1</w:t>
      </w:r>
      <w:r w:rsidRPr="00A55CBC">
        <w:t>个功能。</w:t>
      </w:r>
    </w:p>
    <w:p w14:paraId="2693D0AD" w14:textId="5501C40A" w:rsidR="00DF0197" w:rsidRDefault="00C93071">
      <w:pPr>
        <w:pStyle w:val="3"/>
        <w:numPr>
          <w:ilvl w:val="2"/>
          <w:numId w:val="3"/>
        </w:numPr>
      </w:pPr>
      <w:bookmarkStart w:id="15" w:name="_Toc225238507"/>
      <w:r>
        <w:rPr>
          <w:rFonts w:hint="eastAsia"/>
        </w:rPr>
        <w:t>总体模块划分</w:t>
      </w:r>
      <w:bookmarkEnd w:id="15"/>
    </w:p>
    <w:p w14:paraId="0FB93F03" w14:textId="55447175" w:rsidR="00DF0197" w:rsidRDefault="00C07FC4" w:rsidP="00C07FC4">
      <w:pPr>
        <w:spacing w:after="240"/>
        <w:ind w:firstLineChars="200" w:firstLine="420"/>
      </w:pPr>
      <w:r w:rsidRPr="00C07FC4">
        <w:rPr>
          <w:rFonts w:hint="eastAsia"/>
        </w:rPr>
        <w:t>根据功能划分，</w:t>
      </w:r>
      <w:r w:rsidRPr="00C07FC4">
        <w:rPr>
          <w:rFonts w:hint="eastAsia"/>
        </w:rPr>
        <w:t>A-5</w:t>
      </w:r>
      <w:r w:rsidRPr="00C07FC4">
        <w:rPr>
          <w:rFonts w:hint="eastAsia"/>
        </w:rPr>
        <w:t>模块可分为以下子模块：</w:t>
      </w: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8"/>
        <w:gridCol w:w="3543"/>
        <w:gridCol w:w="4111"/>
      </w:tblGrid>
      <w:tr w:rsidR="00C07FC4" w14:paraId="200C302C" w14:textId="1E3EA55E" w:rsidTr="00C07FC4">
        <w:tc>
          <w:tcPr>
            <w:tcW w:w="1668" w:type="dxa"/>
            <w:shd w:val="clear" w:color="auto" w:fill="BFBFBF"/>
            <w:vAlign w:val="center"/>
          </w:tcPr>
          <w:p w14:paraId="4F8F0C38" w14:textId="233D55BF" w:rsidR="00C07FC4" w:rsidRPr="00C07FC4" w:rsidRDefault="00C07FC4" w:rsidP="009155C6">
            <w:pPr>
              <w:jc w:val="center"/>
              <w:rPr>
                <w:b/>
                <w:bCs/>
              </w:rPr>
            </w:pPr>
            <w:r w:rsidRPr="00C07FC4">
              <w:rPr>
                <w:b/>
                <w:bCs/>
              </w:rPr>
              <w:t>序号</w:t>
            </w:r>
          </w:p>
        </w:tc>
        <w:tc>
          <w:tcPr>
            <w:tcW w:w="3543" w:type="dxa"/>
            <w:shd w:val="clear" w:color="auto" w:fill="BFBFBF"/>
            <w:vAlign w:val="center"/>
          </w:tcPr>
          <w:p w14:paraId="3DD4995C" w14:textId="2E792E5D" w:rsidR="00C07FC4" w:rsidRDefault="00C07FC4" w:rsidP="009155C6">
            <w:pPr>
              <w:jc w:val="center"/>
              <w:rPr>
                <w:b/>
              </w:rPr>
            </w:pPr>
            <w:r w:rsidRPr="00C07FC4">
              <w:rPr>
                <w:rFonts w:hint="eastAsia"/>
                <w:b/>
              </w:rPr>
              <w:t>模块名称</w:t>
            </w:r>
          </w:p>
        </w:tc>
        <w:tc>
          <w:tcPr>
            <w:tcW w:w="4111" w:type="dxa"/>
            <w:shd w:val="clear" w:color="auto" w:fill="BFBFBF"/>
          </w:tcPr>
          <w:p w14:paraId="645ABE85" w14:textId="5BCC58DA" w:rsidR="00C07FC4" w:rsidRDefault="00C07FC4" w:rsidP="009155C6">
            <w:pPr>
              <w:jc w:val="center"/>
              <w:rPr>
                <w:b/>
              </w:rPr>
            </w:pPr>
            <w:r w:rsidRPr="00C07FC4">
              <w:rPr>
                <w:rFonts w:hint="eastAsia"/>
                <w:b/>
              </w:rPr>
              <w:t>模块说明</w:t>
            </w:r>
          </w:p>
        </w:tc>
      </w:tr>
      <w:tr w:rsidR="00C07FC4" w14:paraId="2165D703" w14:textId="084BD713" w:rsidTr="00C07FC4">
        <w:tc>
          <w:tcPr>
            <w:tcW w:w="1668" w:type="dxa"/>
            <w:vAlign w:val="center"/>
          </w:tcPr>
          <w:p w14:paraId="0EA0C1FB" w14:textId="0CEE55B8" w:rsidR="00C07FC4" w:rsidRDefault="00C07FC4" w:rsidP="009155C6">
            <w:pPr>
              <w:jc w:val="center"/>
            </w:pPr>
            <w:r>
              <w:t>1</w:t>
            </w:r>
          </w:p>
        </w:tc>
        <w:tc>
          <w:tcPr>
            <w:tcW w:w="3543" w:type="dxa"/>
            <w:vAlign w:val="center"/>
          </w:tcPr>
          <w:p w14:paraId="483E844A" w14:textId="304768E2" w:rsidR="00C07FC4" w:rsidRDefault="00C07FC4" w:rsidP="009155C6">
            <w:pPr>
              <w:jc w:val="center"/>
            </w:pPr>
            <w:r>
              <w:t>数据库管理模块</w:t>
            </w:r>
          </w:p>
        </w:tc>
        <w:tc>
          <w:tcPr>
            <w:tcW w:w="4111" w:type="dxa"/>
          </w:tcPr>
          <w:p w14:paraId="6086B6D0" w14:textId="27D7A7E4" w:rsidR="00C07FC4" w:rsidRDefault="00C07FC4" w:rsidP="00C07FC4">
            <w:pPr>
              <w:jc w:val="center"/>
            </w:pPr>
            <w:r>
              <w:t>负责数据存储与管理</w:t>
            </w:r>
          </w:p>
        </w:tc>
      </w:tr>
      <w:tr w:rsidR="00C07FC4" w14:paraId="6CC8E61B" w14:textId="2B202B45" w:rsidTr="00C07FC4">
        <w:tc>
          <w:tcPr>
            <w:tcW w:w="1668" w:type="dxa"/>
            <w:vAlign w:val="center"/>
          </w:tcPr>
          <w:p w14:paraId="5AF6568B" w14:textId="7D645F67" w:rsidR="00C07FC4" w:rsidRDefault="00C07FC4" w:rsidP="009155C6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3543" w:type="dxa"/>
            <w:vAlign w:val="center"/>
          </w:tcPr>
          <w:p w14:paraId="37630523" w14:textId="77EF5C51" w:rsidR="00C07FC4" w:rsidRDefault="00C07FC4" w:rsidP="009155C6">
            <w:pPr>
              <w:jc w:val="center"/>
            </w:pPr>
            <w:r>
              <w:t>数据接口模块</w:t>
            </w:r>
          </w:p>
        </w:tc>
        <w:tc>
          <w:tcPr>
            <w:tcW w:w="4111" w:type="dxa"/>
          </w:tcPr>
          <w:p w14:paraId="0C28CA84" w14:textId="32B500B0" w:rsidR="00C07FC4" w:rsidRPr="001E31FD" w:rsidRDefault="00C07FC4" w:rsidP="00C07FC4">
            <w:pPr>
              <w:tabs>
                <w:tab w:val="left" w:pos="9582"/>
              </w:tabs>
              <w:jc w:val="center"/>
            </w:pPr>
            <w:r>
              <w:t>提供系统调用接口</w:t>
            </w:r>
          </w:p>
        </w:tc>
      </w:tr>
      <w:tr w:rsidR="00C07FC4" w14:paraId="7CE4521E" w14:textId="13EDD244" w:rsidTr="00C07FC4">
        <w:tc>
          <w:tcPr>
            <w:tcW w:w="1668" w:type="dxa"/>
            <w:vAlign w:val="center"/>
          </w:tcPr>
          <w:p w14:paraId="72308434" w14:textId="1949AD84" w:rsidR="00C07FC4" w:rsidRDefault="00C07FC4" w:rsidP="009155C6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3543" w:type="dxa"/>
            <w:vAlign w:val="center"/>
          </w:tcPr>
          <w:p w14:paraId="4A4CBC65" w14:textId="037A9BA9" w:rsidR="00C07FC4" w:rsidRDefault="00C07FC4" w:rsidP="009155C6">
            <w:pPr>
              <w:jc w:val="center"/>
            </w:pPr>
            <w:r>
              <w:t>用户管理模块</w:t>
            </w:r>
          </w:p>
        </w:tc>
        <w:tc>
          <w:tcPr>
            <w:tcW w:w="4111" w:type="dxa"/>
          </w:tcPr>
          <w:p w14:paraId="25A849E7" w14:textId="404B47FE" w:rsidR="00C07FC4" w:rsidRDefault="00C07FC4" w:rsidP="00C07FC4">
            <w:pPr>
              <w:jc w:val="center"/>
            </w:pPr>
            <w:r>
              <w:t>管理用户及权限</w:t>
            </w:r>
          </w:p>
        </w:tc>
      </w:tr>
      <w:tr w:rsidR="00C07FC4" w14:paraId="3ED7916B" w14:textId="77777777" w:rsidTr="00C07FC4">
        <w:tc>
          <w:tcPr>
            <w:tcW w:w="1668" w:type="dxa"/>
            <w:vAlign w:val="center"/>
          </w:tcPr>
          <w:p w14:paraId="7581E970" w14:textId="3A9257F3" w:rsidR="00C07FC4" w:rsidRDefault="00C07FC4" w:rsidP="009155C6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3543" w:type="dxa"/>
            <w:vAlign w:val="center"/>
          </w:tcPr>
          <w:p w14:paraId="13E55B89" w14:textId="770CCAE6" w:rsidR="00C07FC4" w:rsidRDefault="00C07FC4" w:rsidP="009155C6">
            <w:pPr>
              <w:jc w:val="center"/>
            </w:pPr>
            <w:r>
              <w:t>VSP</w:t>
            </w:r>
            <w:r>
              <w:t>数据管理模块</w:t>
            </w:r>
          </w:p>
        </w:tc>
        <w:tc>
          <w:tcPr>
            <w:tcW w:w="4111" w:type="dxa"/>
          </w:tcPr>
          <w:p w14:paraId="60F55555" w14:textId="35029DC5" w:rsidR="00C07FC4" w:rsidRDefault="00C07FC4" w:rsidP="00C07FC4">
            <w:pPr>
              <w:jc w:val="center"/>
            </w:pPr>
            <w:r>
              <w:t>管理地图与</w:t>
            </w:r>
            <w:r>
              <w:t>AIP</w:t>
            </w:r>
            <w:r>
              <w:t>数据</w:t>
            </w:r>
          </w:p>
        </w:tc>
      </w:tr>
      <w:tr w:rsidR="00C07FC4" w14:paraId="60E3A9B0" w14:textId="77777777" w:rsidTr="00C07FC4">
        <w:tc>
          <w:tcPr>
            <w:tcW w:w="1668" w:type="dxa"/>
            <w:vAlign w:val="center"/>
          </w:tcPr>
          <w:p w14:paraId="52A10B2B" w14:textId="1B44EB8F" w:rsidR="00C07FC4" w:rsidRDefault="00C07FC4" w:rsidP="009155C6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3543" w:type="dxa"/>
            <w:vAlign w:val="center"/>
          </w:tcPr>
          <w:p w14:paraId="0736437F" w14:textId="730DA797" w:rsidR="00C07FC4" w:rsidRDefault="00C07FC4" w:rsidP="009155C6">
            <w:pPr>
              <w:jc w:val="center"/>
            </w:pPr>
            <w:r>
              <w:t>系统维护模块</w:t>
            </w:r>
          </w:p>
        </w:tc>
        <w:tc>
          <w:tcPr>
            <w:tcW w:w="4111" w:type="dxa"/>
          </w:tcPr>
          <w:p w14:paraId="47C80E91" w14:textId="4272286B" w:rsidR="00C07FC4" w:rsidRDefault="00C07FC4" w:rsidP="00C07FC4">
            <w:pPr>
              <w:jc w:val="center"/>
            </w:pPr>
            <w:r>
              <w:t>日志与系统运行维护</w:t>
            </w:r>
          </w:p>
        </w:tc>
      </w:tr>
    </w:tbl>
    <w:p w14:paraId="56672F51" w14:textId="77777777" w:rsidR="00C07FC4" w:rsidRDefault="00C07FC4">
      <w:pPr>
        <w:ind w:firstLineChars="200" w:firstLine="420"/>
      </w:pPr>
    </w:p>
    <w:p w14:paraId="50B3187A" w14:textId="77777777" w:rsidR="00DF0197" w:rsidRPr="00BF095A" w:rsidRDefault="00C93071" w:rsidP="00BF095A">
      <w:pPr>
        <w:pStyle w:val="1"/>
        <w:numPr>
          <w:ilvl w:val="0"/>
          <w:numId w:val="3"/>
        </w:numPr>
        <w:rPr>
          <w:rFonts w:ascii="Times New Roman" w:hAnsi="Times New Roman"/>
        </w:rPr>
      </w:pPr>
      <w:bookmarkStart w:id="16" w:name="_Toc225238508"/>
      <w:r>
        <w:rPr>
          <w:rFonts w:ascii="Times New Roman" w:hAnsi="Times New Roman" w:hint="eastAsia"/>
        </w:rPr>
        <w:lastRenderedPageBreak/>
        <w:t>功能性需求</w:t>
      </w:r>
      <w:bookmarkEnd w:id="16"/>
    </w:p>
    <w:p w14:paraId="3CA6CA39" w14:textId="54F46164" w:rsidR="00C07FC4" w:rsidRPr="00C07FC4" w:rsidRDefault="00C07FC4" w:rsidP="00167AE7">
      <w:pPr>
        <w:pStyle w:val="2"/>
        <w:numPr>
          <w:ilvl w:val="1"/>
          <w:numId w:val="3"/>
        </w:numPr>
        <w:spacing w:line="415" w:lineRule="auto"/>
        <w:rPr>
          <w:rFonts w:ascii="Times New Roman" w:hAnsi="Times New Roman"/>
        </w:rPr>
      </w:pPr>
      <w:bookmarkStart w:id="17" w:name="_Toc337537382"/>
      <w:bookmarkStart w:id="18" w:name="_Toc225238509"/>
      <w:r w:rsidRPr="00C07FC4">
        <w:rPr>
          <w:rFonts w:ascii="Times New Roman" w:hAnsi="Times New Roman" w:hint="eastAsia"/>
        </w:rPr>
        <w:t>业务功能需求</w:t>
      </w:r>
      <w:bookmarkEnd w:id="17"/>
      <w:bookmarkEnd w:id="18"/>
    </w:p>
    <w:tbl>
      <w:tblPr>
        <w:tblW w:w="98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992"/>
        <w:gridCol w:w="1843"/>
        <w:gridCol w:w="1701"/>
        <w:gridCol w:w="2835"/>
        <w:gridCol w:w="1949"/>
      </w:tblGrid>
      <w:tr w:rsidR="0042764F" w14:paraId="44FFF683" w14:textId="77777777" w:rsidTr="00610D21">
        <w:tc>
          <w:tcPr>
            <w:tcW w:w="1526" w:type="dxa"/>
            <w:gridSpan w:val="2"/>
            <w:shd w:val="clear" w:color="auto" w:fill="BFBFBF"/>
          </w:tcPr>
          <w:p w14:paraId="11626CF7" w14:textId="77777777" w:rsidR="0042764F" w:rsidRDefault="0042764F" w:rsidP="00610D2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模块名称</w:t>
            </w:r>
          </w:p>
        </w:tc>
        <w:tc>
          <w:tcPr>
            <w:tcW w:w="8328" w:type="dxa"/>
            <w:gridSpan w:val="4"/>
          </w:tcPr>
          <w:p w14:paraId="07FB0BCA" w14:textId="606F53BA" w:rsidR="0042764F" w:rsidRDefault="00C07FC4" w:rsidP="00610D21">
            <w:r w:rsidRPr="00C07FC4">
              <w:rPr>
                <w:rFonts w:hint="eastAsia"/>
              </w:rPr>
              <w:t>数据库管理模块</w:t>
            </w:r>
          </w:p>
        </w:tc>
      </w:tr>
      <w:tr w:rsidR="0042764F" w14:paraId="07C74F40" w14:textId="77777777" w:rsidTr="00610D21">
        <w:tc>
          <w:tcPr>
            <w:tcW w:w="1526" w:type="dxa"/>
            <w:gridSpan w:val="2"/>
            <w:shd w:val="clear" w:color="auto" w:fill="BFBFBF"/>
          </w:tcPr>
          <w:p w14:paraId="2AA0C6EC" w14:textId="77777777" w:rsidR="0042764F" w:rsidRDefault="0042764F" w:rsidP="00610D2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模块简介</w:t>
            </w:r>
          </w:p>
        </w:tc>
        <w:tc>
          <w:tcPr>
            <w:tcW w:w="8328" w:type="dxa"/>
            <w:gridSpan w:val="4"/>
          </w:tcPr>
          <w:p w14:paraId="74FC2293" w14:textId="303E440D" w:rsidR="0042764F" w:rsidRDefault="00C07FC4" w:rsidP="00610D21">
            <w:r w:rsidRPr="00C07FC4">
              <w:rPr>
                <w:rFonts w:hint="eastAsia"/>
              </w:rPr>
              <w:t>主要负责系统核心数据的存储与维护，包括航迹数据、语音数据及标注数据。</w:t>
            </w:r>
          </w:p>
        </w:tc>
      </w:tr>
      <w:tr w:rsidR="0042764F" w14:paraId="74B70719" w14:textId="77777777" w:rsidTr="00610D21">
        <w:tc>
          <w:tcPr>
            <w:tcW w:w="9854" w:type="dxa"/>
            <w:gridSpan w:val="6"/>
            <w:shd w:val="clear" w:color="auto" w:fill="BFBFBF"/>
          </w:tcPr>
          <w:p w14:paraId="043808D2" w14:textId="77777777" w:rsidR="0042764F" w:rsidRDefault="0042764F" w:rsidP="00610D2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模块功能列表</w:t>
            </w:r>
          </w:p>
        </w:tc>
      </w:tr>
      <w:tr w:rsidR="0042764F" w14:paraId="5B578A3E" w14:textId="77777777" w:rsidTr="00610D21">
        <w:tc>
          <w:tcPr>
            <w:tcW w:w="534" w:type="dxa"/>
            <w:vMerge w:val="restart"/>
            <w:shd w:val="clear" w:color="auto" w:fill="BFBFBF"/>
            <w:vAlign w:val="center"/>
          </w:tcPr>
          <w:p w14:paraId="2C984DBC" w14:textId="77777777" w:rsidR="0042764F" w:rsidRDefault="0042764F" w:rsidP="00610D2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4536" w:type="dxa"/>
            <w:gridSpan w:val="3"/>
            <w:shd w:val="clear" w:color="auto" w:fill="BFBFBF"/>
            <w:vAlign w:val="center"/>
          </w:tcPr>
          <w:p w14:paraId="69EADE51" w14:textId="77777777" w:rsidR="0042764F" w:rsidRDefault="0042764F" w:rsidP="00610D2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一级功能</w:t>
            </w:r>
          </w:p>
        </w:tc>
        <w:tc>
          <w:tcPr>
            <w:tcW w:w="4784" w:type="dxa"/>
            <w:gridSpan w:val="2"/>
            <w:shd w:val="clear" w:color="auto" w:fill="BFBFBF"/>
            <w:vAlign w:val="center"/>
          </w:tcPr>
          <w:p w14:paraId="725FAC07" w14:textId="77777777" w:rsidR="0042764F" w:rsidRDefault="0042764F" w:rsidP="00610D2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二级功能</w:t>
            </w:r>
          </w:p>
        </w:tc>
      </w:tr>
      <w:tr w:rsidR="0042764F" w14:paraId="5BBAD8E4" w14:textId="77777777" w:rsidTr="00053786">
        <w:tc>
          <w:tcPr>
            <w:tcW w:w="534" w:type="dxa"/>
            <w:vMerge/>
            <w:shd w:val="clear" w:color="auto" w:fill="BFBFBF"/>
            <w:vAlign w:val="center"/>
          </w:tcPr>
          <w:p w14:paraId="485F568C" w14:textId="77777777" w:rsidR="0042764F" w:rsidRDefault="0042764F" w:rsidP="00610D21">
            <w:pPr>
              <w:jc w:val="center"/>
              <w:rPr>
                <w:b/>
              </w:rPr>
            </w:pPr>
          </w:p>
        </w:tc>
        <w:tc>
          <w:tcPr>
            <w:tcW w:w="2835" w:type="dxa"/>
            <w:gridSpan w:val="2"/>
            <w:shd w:val="clear" w:color="auto" w:fill="BFBFBF"/>
            <w:vAlign w:val="center"/>
          </w:tcPr>
          <w:p w14:paraId="0C881387" w14:textId="77777777" w:rsidR="0042764F" w:rsidRDefault="0042764F" w:rsidP="00610D2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功能名称</w:t>
            </w:r>
          </w:p>
        </w:tc>
        <w:tc>
          <w:tcPr>
            <w:tcW w:w="1701" w:type="dxa"/>
            <w:shd w:val="clear" w:color="auto" w:fill="BFBFBF"/>
            <w:vAlign w:val="center"/>
          </w:tcPr>
          <w:p w14:paraId="5B61CD46" w14:textId="77777777" w:rsidR="0042764F" w:rsidRDefault="0042764F" w:rsidP="00610D2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功能编号</w:t>
            </w:r>
          </w:p>
        </w:tc>
        <w:tc>
          <w:tcPr>
            <w:tcW w:w="2835" w:type="dxa"/>
            <w:shd w:val="clear" w:color="auto" w:fill="BFBFBF"/>
            <w:vAlign w:val="center"/>
          </w:tcPr>
          <w:p w14:paraId="520CEF37" w14:textId="77777777" w:rsidR="0042764F" w:rsidRDefault="0042764F" w:rsidP="00610D2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功能名称</w:t>
            </w:r>
          </w:p>
        </w:tc>
        <w:tc>
          <w:tcPr>
            <w:tcW w:w="1949" w:type="dxa"/>
            <w:shd w:val="clear" w:color="auto" w:fill="BFBFBF"/>
            <w:vAlign w:val="center"/>
          </w:tcPr>
          <w:p w14:paraId="5541E353" w14:textId="77777777" w:rsidR="0042764F" w:rsidRDefault="0042764F" w:rsidP="00610D2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功能编号</w:t>
            </w:r>
          </w:p>
        </w:tc>
      </w:tr>
      <w:tr w:rsidR="0042764F" w14:paraId="68AFB252" w14:textId="77777777" w:rsidTr="00053786">
        <w:tc>
          <w:tcPr>
            <w:tcW w:w="534" w:type="dxa"/>
            <w:vAlign w:val="center"/>
          </w:tcPr>
          <w:p w14:paraId="2A1F98B1" w14:textId="77777777" w:rsidR="0042764F" w:rsidRDefault="0042764F" w:rsidP="00610D2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835" w:type="dxa"/>
            <w:gridSpan w:val="2"/>
            <w:vAlign w:val="center"/>
          </w:tcPr>
          <w:p w14:paraId="19318D6E" w14:textId="6655AE55" w:rsidR="0042764F" w:rsidRDefault="00126415" w:rsidP="00610D21">
            <w:pPr>
              <w:jc w:val="center"/>
            </w:pPr>
            <w:r>
              <w:t>航迹数据管理</w:t>
            </w:r>
          </w:p>
        </w:tc>
        <w:tc>
          <w:tcPr>
            <w:tcW w:w="1701" w:type="dxa"/>
            <w:vAlign w:val="center"/>
          </w:tcPr>
          <w:p w14:paraId="1D0B613F" w14:textId="0D348F8F" w:rsidR="0042764F" w:rsidRDefault="00126415" w:rsidP="00610D21">
            <w:pPr>
              <w:jc w:val="center"/>
            </w:pPr>
            <w:r>
              <w:t>A5DB001</w:t>
            </w:r>
          </w:p>
        </w:tc>
        <w:tc>
          <w:tcPr>
            <w:tcW w:w="2835" w:type="dxa"/>
            <w:vAlign w:val="center"/>
          </w:tcPr>
          <w:p w14:paraId="589E6EC6" w14:textId="77777777" w:rsidR="0042764F" w:rsidRDefault="0042764F" w:rsidP="00610D21">
            <w:pPr>
              <w:jc w:val="center"/>
            </w:pPr>
          </w:p>
        </w:tc>
        <w:tc>
          <w:tcPr>
            <w:tcW w:w="1949" w:type="dxa"/>
            <w:vAlign w:val="center"/>
          </w:tcPr>
          <w:p w14:paraId="510C874F" w14:textId="77777777" w:rsidR="0042764F" w:rsidRDefault="0042764F" w:rsidP="00610D21">
            <w:pPr>
              <w:jc w:val="center"/>
            </w:pPr>
          </w:p>
        </w:tc>
      </w:tr>
      <w:tr w:rsidR="0042764F" w14:paraId="711625B9" w14:textId="77777777" w:rsidTr="00053786">
        <w:tc>
          <w:tcPr>
            <w:tcW w:w="534" w:type="dxa"/>
            <w:vAlign w:val="center"/>
          </w:tcPr>
          <w:p w14:paraId="3758DEB6" w14:textId="77777777" w:rsidR="0042764F" w:rsidRDefault="0042764F" w:rsidP="00610D21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835" w:type="dxa"/>
            <w:gridSpan w:val="2"/>
            <w:vAlign w:val="center"/>
          </w:tcPr>
          <w:p w14:paraId="6764CDAC" w14:textId="53E82B1F" w:rsidR="0042764F" w:rsidRDefault="00126415" w:rsidP="00610D21">
            <w:pPr>
              <w:jc w:val="center"/>
            </w:pPr>
            <w:r>
              <w:t>语音数据管理</w:t>
            </w:r>
          </w:p>
        </w:tc>
        <w:tc>
          <w:tcPr>
            <w:tcW w:w="1701" w:type="dxa"/>
            <w:vAlign w:val="center"/>
          </w:tcPr>
          <w:p w14:paraId="21332C5B" w14:textId="0D27C1BC" w:rsidR="0042764F" w:rsidRDefault="00126415" w:rsidP="00610D21">
            <w:pPr>
              <w:jc w:val="center"/>
            </w:pPr>
            <w:r>
              <w:t>A5DB002</w:t>
            </w:r>
          </w:p>
        </w:tc>
        <w:tc>
          <w:tcPr>
            <w:tcW w:w="2835" w:type="dxa"/>
            <w:vAlign w:val="center"/>
          </w:tcPr>
          <w:p w14:paraId="433975FA" w14:textId="77777777" w:rsidR="0042764F" w:rsidRDefault="0042764F" w:rsidP="00610D21">
            <w:pPr>
              <w:jc w:val="center"/>
            </w:pPr>
          </w:p>
        </w:tc>
        <w:tc>
          <w:tcPr>
            <w:tcW w:w="1949" w:type="dxa"/>
            <w:vAlign w:val="center"/>
          </w:tcPr>
          <w:p w14:paraId="0E6FC646" w14:textId="77777777" w:rsidR="0042764F" w:rsidRDefault="0042764F" w:rsidP="00610D21">
            <w:pPr>
              <w:jc w:val="center"/>
            </w:pPr>
          </w:p>
        </w:tc>
      </w:tr>
      <w:tr w:rsidR="0042764F" w14:paraId="68EE0287" w14:textId="77777777" w:rsidTr="00053786">
        <w:tc>
          <w:tcPr>
            <w:tcW w:w="534" w:type="dxa"/>
            <w:vAlign w:val="center"/>
          </w:tcPr>
          <w:p w14:paraId="79B2102E" w14:textId="77777777" w:rsidR="0042764F" w:rsidRDefault="0042764F" w:rsidP="00610D21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835" w:type="dxa"/>
            <w:gridSpan w:val="2"/>
            <w:vAlign w:val="center"/>
          </w:tcPr>
          <w:p w14:paraId="3F23BD28" w14:textId="3EA3E278" w:rsidR="0042764F" w:rsidRDefault="00126415" w:rsidP="00610D21">
            <w:pPr>
              <w:jc w:val="center"/>
            </w:pPr>
            <w:r>
              <w:t>标注数据管理</w:t>
            </w:r>
          </w:p>
        </w:tc>
        <w:tc>
          <w:tcPr>
            <w:tcW w:w="1701" w:type="dxa"/>
            <w:vAlign w:val="center"/>
          </w:tcPr>
          <w:p w14:paraId="591C7887" w14:textId="32E0A327" w:rsidR="0042764F" w:rsidRDefault="00126415" w:rsidP="00610D21">
            <w:pPr>
              <w:jc w:val="center"/>
            </w:pPr>
            <w:r>
              <w:t>A5DB003</w:t>
            </w:r>
          </w:p>
        </w:tc>
        <w:tc>
          <w:tcPr>
            <w:tcW w:w="2835" w:type="dxa"/>
            <w:vAlign w:val="center"/>
          </w:tcPr>
          <w:p w14:paraId="3448BA72" w14:textId="77777777" w:rsidR="0042764F" w:rsidRDefault="0042764F" w:rsidP="00610D21">
            <w:pPr>
              <w:jc w:val="center"/>
            </w:pPr>
          </w:p>
        </w:tc>
        <w:tc>
          <w:tcPr>
            <w:tcW w:w="1949" w:type="dxa"/>
            <w:vAlign w:val="center"/>
          </w:tcPr>
          <w:p w14:paraId="6525745D" w14:textId="77777777" w:rsidR="0042764F" w:rsidRDefault="0042764F" w:rsidP="00610D21">
            <w:pPr>
              <w:jc w:val="center"/>
            </w:pPr>
          </w:p>
        </w:tc>
      </w:tr>
      <w:tr w:rsidR="00126415" w14:paraId="04CE704C" w14:textId="77777777" w:rsidTr="00053786">
        <w:tc>
          <w:tcPr>
            <w:tcW w:w="534" w:type="dxa"/>
            <w:vAlign w:val="center"/>
          </w:tcPr>
          <w:p w14:paraId="3C7EEA58" w14:textId="7EB6BF24" w:rsidR="00126415" w:rsidRDefault="00126415" w:rsidP="00610D21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835" w:type="dxa"/>
            <w:gridSpan w:val="2"/>
            <w:vAlign w:val="center"/>
          </w:tcPr>
          <w:p w14:paraId="6BF10776" w14:textId="22E0B25D" w:rsidR="00126415" w:rsidRDefault="00126415" w:rsidP="00610D21">
            <w:pPr>
              <w:jc w:val="center"/>
            </w:pPr>
            <w:r>
              <w:t>数据备份与恢复</w:t>
            </w:r>
          </w:p>
        </w:tc>
        <w:tc>
          <w:tcPr>
            <w:tcW w:w="1701" w:type="dxa"/>
            <w:vAlign w:val="center"/>
          </w:tcPr>
          <w:p w14:paraId="18B81D60" w14:textId="0F6915CB" w:rsidR="00126415" w:rsidRDefault="00126415" w:rsidP="00610D21">
            <w:pPr>
              <w:jc w:val="center"/>
            </w:pPr>
            <w:r>
              <w:t>A5DB004</w:t>
            </w:r>
          </w:p>
        </w:tc>
        <w:tc>
          <w:tcPr>
            <w:tcW w:w="2835" w:type="dxa"/>
            <w:vAlign w:val="center"/>
          </w:tcPr>
          <w:p w14:paraId="6A4BA7BE" w14:textId="77777777" w:rsidR="00126415" w:rsidRDefault="00126415" w:rsidP="00610D21">
            <w:pPr>
              <w:jc w:val="center"/>
            </w:pPr>
          </w:p>
        </w:tc>
        <w:tc>
          <w:tcPr>
            <w:tcW w:w="1949" w:type="dxa"/>
            <w:vAlign w:val="center"/>
          </w:tcPr>
          <w:p w14:paraId="736F02E1" w14:textId="77777777" w:rsidR="00126415" w:rsidRDefault="00126415" w:rsidP="00610D21">
            <w:pPr>
              <w:jc w:val="center"/>
            </w:pPr>
          </w:p>
        </w:tc>
      </w:tr>
    </w:tbl>
    <w:p w14:paraId="7F5C163E" w14:textId="77777777" w:rsidR="00126415" w:rsidRDefault="00126415" w:rsidP="00126415">
      <w:pPr>
        <w:pStyle w:val="4"/>
        <w:spacing w:before="0" w:after="0"/>
        <w:rPr>
          <w:rFonts w:ascii="宋体" w:hAnsi="宋体"/>
          <w:kern w:val="0"/>
          <w:sz w:val="24"/>
          <w:szCs w:val="24"/>
        </w:rPr>
      </w:pPr>
      <w:bookmarkStart w:id="19" w:name="_Toc337537384"/>
      <w:r>
        <w:t>功能描述</w:t>
      </w:r>
    </w:p>
    <w:p w14:paraId="0ACE382C" w14:textId="77777777" w:rsidR="00126415" w:rsidRPr="00126415" w:rsidRDefault="00126415" w:rsidP="00126415">
      <w:pPr>
        <w:pStyle w:val="af1"/>
        <w:spacing w:before="0" w:beforeAutospacing="0" w:after="0" w:afterAutospacing="0"/>
        <w:rPr>
          <w:sz w:val="21"/>
          <w:szCs w:val="21"/>
        </w:rPr>
      </w:pPr>
      <w:r w:rsidRPr="00126415">
        <w:rPr>
          <w:rStyle w:val="af2"/>
          <w:sz w:val="21"/>
          <w:szCs w:val="21"/>
        </w:rPr>
        <w:t>航迹数据管理（A5DB001）</w:t>
      </w:r>
      <w:r w:rsidRPr="00126415">
        <w:rPr>
          <w:sz w:val="21"/>
          <w:szCs w:val="21"/>
        </w:rPr>
        <w:br/>
        <w:t>系统应能够接收来自A-1模块的ADS-B航迹数据，并按照时间</w:t>
      </w:r>
      <w:proofErr w:type="gramStart"/>
      <w:r w:rsidRPr="00126415">
        <w:rPr>
          <w:sz w:val="21"/>
          <w:szCs w:val="21"/>
        </w:rPr>
        <w:t>戳进行</w:t>
      </w:r>
      <w:proofErr w:type="gramEnd"/>
      <w:r w:rsidRPr="00126415">
        <w:rPr>
          <w:sz w:val="21"/>
          <w:szCs w:val="21"/>
        </w:rPr>
        <w:t>存储。支持按时间区间、航班编号等条件进行查询，并为前端提供轨迹回放所需数据。</w:t>
      </w:r>
    </w:p>
    <w:p w14:paraId="244D95FA" w14:textId="77777777" w:rsidR="00126415" w:rsidRPr="00126415" w:rsidRDefault="00126415" w:rsidP="00126415">
      <w:pPr>
        <w:pStyle w:val="af1"/>
        <w:spacing w:before="0" w:beforeAutospacing="0" w:after="0" w:afterAutospacing="0"/>
        <w:rPr>
          <w:sz w:val="21"/>
          <w:szCs w:val="21"/>
        </w:rPr>
      </w:pPr>
      <w:r w:rsidRPr="00126415">
        <w:rPr>
          <w:rStyle w:val="af2"/>
          <w:sz w:val="21"/>
          <w:szCs w:val="21"/>
        </w:rPr>
        <w:t>语音数据管理（A5DB002）</w:t>
      </w:r>
      <w:r w:rsidRPr="00126415">
        <w:rPr>
          <w:sz w:val="21"/>
          <w:szCs w:val="21"/>
        </w:rPr>
        <w:br/>
        <w:t>系统应存储语音文件路径及其对应的VAD时间戳和ASR识别结果，支持与标注界面进行关联展示。</w:t>
      </w:r>
    </w:p>
    <w:p w14:paraId="4F7F4ED1" w14:textId="77777777" w:rsidR="00126415" w:rsidRPr="00126415" w:rsidRDefault="00126415" w:rsidP="00126415">
      <w:pPr>
        <w:pStyle w:val="af1"/>
        <w:spacing w:before="0" w:beforeAutospacing="0" w:after="0" w:afterAutospacing="0"/>
        <w:rPr>
          <w:sz w:val="21"/>
          <w:szCs w:val="21"/>
        </w:rPr>
      </w:pPr>
      <w:r w:rsidRPr="00126415">
        <w:rPr>
          <w:rStyle w:val="af2"/>
          <w:sz w:val="21"/>
          <w:szCs w:val="21"/>
        </w:rPr>
        <w:t>标注数据管理（A5DB003）</w:t>
      </w:r>
      <w:r w:rsidRPr="00126415">
        <w:rPr>
          <w:sz w:val="21"/>
          <w:szCs w:val="21"/>
        </w:rPr>
        <w:br/>
        <w:t>系统应记录用户对语音文本的标注结果，包括修改内容、修改时间及用户信息，并支持历史版本管理。</w:t>
      </w:r>
    </w:p>
    <w:p w14:paraId="61FF8E33" w14:textId="3EFB70A3" w:rsidR="00126415" w:rsidRDefault="00126415" w:rsidP="00126415">
      <w:pPr>
        <w:pStyle w:val="af1"/>
        <w:spacing w:before="0" w:beforeAutospacing="0" w:after="240" w:afterAutospacing="0"/>
        <w:rPr>
          <w:sz w:val="21"/>
          <w:szCs w:val="21"/>
        </w:rPr>
      </w:pPr>
      <w:r w:rsidRPr="00126415">
        <w:rPr>
          <w:rStyle w:val="af2"/>
          <w:sz w:val="21"/>
          <w:szCs w:val="21"/>
        </w:rPr>
        <w:t>数据备份与恢复（A5DB004）</w:t>
      </w:r>
      <w:r w:rsidRPr="00126415">
        <w:rPr>
          <w:rStyle w:val="af2"/>
          <w:sz w:val="21"/>
          <w:szCs w:val="21"/>
        </w:rPr>
        <w:br/>
      </w:r>
      <w:r w:rsidRPr="00126415">
        <w:rPr>
          <w:sz w:val="21"/>
          <w:szCs w:val="21"/>
        </w:rPr>
        <w:t>系统应支持定期备份数据库数据，并在系统异常时提供数据恢复能力。</w:t>
      </w:r>
    </w:p>
    <w:p w14:paraId="4F1CEA9D" w14:textId="77777777" w:rsidR="00126415" w:rsidRPr="00126415" w:rsidRDefault="00126415" w:rsidP="00126415">
      <w:pPr>
        <w:pStyle w:val="af1"/>
        <w:spacing w:before="0" w:beforeAutospacing="0" w:after="240" w:afterAutospacing="0"/>
        <w:rPr>
          <w:sz w:val="21"/>
          <w:szCs w:val="21"/>
        </w:rPr>
      </w:pPr>
    </w:p>
    <w:tbl>
      <w:tblPr>
        <w:tblW w:w="98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992"/>
        <w:gridCol w:w="1843"/>
        <w:gridCol w:w="1701"/>
        <w:gridCol w:w="2835"/>
        <w:gridCol w:w="1949"/>
      </w:tblGrid>
      <w:tr w:rsidR="00126415" w14:paraId="798DDD25" w14:textId="77777777" w:rsidTr="009155C6">
        <w:tc>
          <w:tcPr>
            <w:tcW w:w="1526" w:type="dxa"/>
            <w:gridSpan w:val="2"/>
            <w:shd w:val="clear" w:color="auto" w:fill="BFBFBF"/>
          </w:tcPr>
          <w:p w14:paraId="60ECCBA7" w14:textId="77777777" w:rsidR="00126415" w:rsidRDefault="00126415" w:rsidP="009155C6">
            <w:pPr>
              <w:jc w:val="center"/>
              <w:rPr>
                <w:b/>
              </w:rPr>
            </w:pPr>
            <w:bookmarkStart w:id="20" w:name="_Toc337537386"/>
            <w:bookmarkEnd w:id="19"/>
            <w:r>
              <w:rPr>
                <w:rFonts w:hint="eastAsia"/>
                <w:b/>
              </w:rPr>
              <w:t>模块名称</w:t>
            </w:r>
          </w:p>
        </w:tc>
        <w:tc>
          <w:tcPr>
            <w:tcW w:w="8328" w:type="dxa"/>
            <w:gridSpan w:val="4"/>
          </w:tcPr>
          <w:p w14:paraId="774DAA5E" w14:textId="436C7890" w:rsidR="00126415" w:rsidRDefault="00126415" w:rsidP="009155C6">
            <w:r>
              <w:t>数据服务模块</w:t>
            </w:r>
          </w:p>
        </w:tc>
      </w:tr>
      <w:tr w:rsidR="00126415" w14:paraId="52841C18" w14:textId="77777777" w:rsidTr="009155C6">
        <w:tc>
          <w:tcPr>
            <w:tcW w:w="1526" w:type="dxa"/>
            <w:gridSpan w:val="2"/>
            <w:shd w:val="clear" w:color="auto" w:fill="BFBFBF"/>
          </w:tcPr>
          <w:p w14:paraId="5269BE2A" w14:textId="77777777" w:rsidR="00126415" w:rsidRDefault="00126415" w:rsidP="009155C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模块简介</w:t>
            </w:r>
          </w:p>
        </w:tc>
        <w:tc>
          <w:tcPr>
            <w:tcW w:w="8328" w:type="dxa"/>
            <w:gridSpan w:val="4"/>
          </w:tcPr>
          <w:p w14:paraId="3DB1367D" w14:textId="6D55C0A9" w:rsidR="00126415" w:rsidRDefault="00126415" w:rsidP="009155C6">
            <w:r>
              <w:t>用于对数据库中的数据进行统一封装，对外提供标准化的数据访问服务。</w:t>
            </w:r>
          </w:p>
        </w:tc>
      </w:tr>
      <w:tr w:rsidR="00126415" w14:paraId="1B3939E9" w14:textId="77777777" w:rsidTr="009155C6">
        <w:tc>
          <w:tcPr>
            <w:tcW w:w="9854" w:type="dxa"/>
            <w:gridSpan w:val="6"/>
            <w:shd w:val="clear" w:color="auto" w:fill="BFBFBF"/>
          </w:tcPr>
          <w:p w14:paraId="3136B7E2" w14:textId="77777777" w:rsidR="00126415" w:rsidRDefault="00126415" w:rsidP="009155C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模块功能列表</w:t>
            </w:r>
          </w:p>
        </w:tc>
      </w:tr>
      <w:tr w:rsidR="00126415" w14:paraId="3499D983" w14:textId="77777777" w:rsidTr="009155C6">
        <w:tc>
          <w:tcPr>
            <w:tcW w:w="534" w:type="dxa"/>
            <w:vMerge w:val="restart"/>
            <w:shd w:val="clear" w:color="auto" w:fill="BFBFBF"/>
            <w:vAlign w:val="center"/>
          </w:tcPr>
          <w:p w14:paraId="7D6F6D31" w14:textId="77777777" w:rsidR="00126415" w:rsidRDefault="00126415" w:rsidP="009155C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4536" w:type="dxa"/>
            <w:gridSpan w:val="3"/>
            <w:shd w:val="clear" w:color="auto" w:fill="BFBFBF"/>
            <w:vAlign w:val="center"/>
          </w:tcPr>
          <w:p w14:paraId="36BCF0EE" w14:textId="77777777" w:rsidR="00126415" w:rsidRDefault="00126415" w:rsidP="009155C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一级功能</w:t>
            </w:r>
          </w:p>
        </w:tc>
        <w:tc>
          <w:tcPr>
            <w:tcW w:w="4784" w:type="dxa"/>
            <w:gridSpan w:val="2"/>
            <w:shd w:val="clear" w:color="auto" w:fill="BFBFBF"/>
            <w:vAlign w:val="center"/>
          </w:tcPr>
          <w:p w14:paraId="0973A551" w14:textId="77777777" w:rsidR="00126415" w:rsidRDefault="00126415" w:rsidP="009155C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二级功能</w:t>
            </w:r>
          </w:p>
        </w:tc>
      </w:tr>
      <w:tr w:rsidR="00126415" w14:paraId="2C52A21A" w14:textId="77777777" w:rsidTr="009155C6">
        <w:tc>
          <w:tcPr>
            <w:tcW w:w="534" w:type="dxa"/>
            <w:vMerge/>
            <w:shd w:val="clear" w:color="auto" w:fill="BFBFBF"/>
            <w:vAlign w:val="center"/>
          </w:tcPr>
          <w:p w14:paraId="0D3A3C34" w14:textId="77777777" w:rsidR="00126415" w:rsidRDefault="00126415" w:rsidP="009155C6">
            <w:pPr>
              <w:jc w:val="center"/>
              <w:rPr>
                <w:b/>
              </w:rPr>
            </w:pPr>
          </w:p>
        </w:tc>
        <w:tc>
          <w:tcPr>
            <w:tcW w:w="2835" w:type="dxa"/>
            <w:gridSpan w:val="2"/>
            <w:shd w:val="clear" w:color="auto" w:fill="BFBFBF"/>
            <w:vAlign w:val="center"/>
          </w:tcPr>
          <w:p w14:paraId="0E24408E" w14:textId="77777777" w:rsidR="00126415" w:rsidRDefault="00126415" w:rsidP="009155C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功能名称</w:t>
            </w:r>
          </w:p>
        </w:tc>
        <w:tc>
          <w:tcPr>
            <w:tcW w:w="1701" w:type="dxa"/>
            <w:shd w:val="clear" w:color="auto" w:fill="BFBFBF"/>
            <w:vAlign w:val="center"/>
          </w:tcPr>
          <w:p w14:paraId="1FCD3AC4" w14:textId="77777777" w:rsidR="00126415" w:rsidRDefault="00126415" w:rsidP="009155C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功能编号</w:t>
            </w:r>
          </w:p>
        </w:tc>
        <w:tc>
          <w:tcPr>
            <w:tcW w:w="2835" w:type="dxa"/>
            <w:shd w:val="clear" w:color="auto" w:fill="BFBFBF"/>
            <w:vAlign w:val="center"/>
          </w:tcPr>
          <w:p w14:paraId="1F542701" w14:textId="77777777" w:rsidR="00126415" w:rsidRDefault="00126415" w:rsidP="009155C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功能名称</w:t>
            </w:r>
          </w:p>
        </w:tc>
        <w:tc>
          <w:tcPr>
            <w:tcW w:w="1949" w:type="dxa"/>
            <w:shd w:val="clear" w:color="auto" w:fill="BFBFBF"/>
            <w:vAlign w:val="center"/>
          </w:tcPr>
          <w:p w14:paraId="7A6914DF" w14:textId="77777777" w:rsidR="00126415" w:rsidRDefault="00126415" w:rsidP="009155C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功能编号</w:t>
            </w:r>
          </w:p>
        </w:tc>
      </w:tr>
      <w:tr w:rsidR="00126415" w14:paraId="6D3F19FD" w14:textId="77777777" w:rsidTr="009155C6">
        <w:tc>
          <w:tcPr>
            <w:tcW w:w="534" w:type="dxa"/>
            <w:vAlign w:val="center"/>
          </w:tcPr>
          <w:p w14:paraId="79219948" w14:textId="77777777" w:rsidR="00126415" w:rsidRDefault="00126415" w:rsidP="009155C6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835" w:type="dxa"/>
            <w:gridSpan w:val="2"/>
            <w:vAlign w:val="center"/>
          </w:tcPr>
          <w:p w14:paraId="19025732" w14:textId="28887A7B" w:rsidR="00126415" w:rsidRDefault="00126415" w:rsidP="009155C6">
            <w:pPr>
              <w:jc w:val="center"/>
            </w:pPr>
            <w:r>
              <w:t>航迹数据服务</w:t>
            </w:r>
          </w:p>
        </w:tc>
        <w:tc>
          <w:tcPr>
            <w:tcW w:w="1701" w:type="dxa"/>
            <w:vAlign w:val="center"/>
          </w:tcPr>
          <w:p w14:paraId="09D7CC58" w14:textId="05040BBA" w:rsidR="00126415" w:rsidRDefault="00126415" w:rsidP="009155C6">
            <w:pPr>
              <w:jc w:val="center"/>
            </w:pPr>
            <w:r>
              <w:t>A5API001</w:t>
            </w:r>
          </w:p>
        </w:tc>
        <w:tc>
          <w:tcPr>
            <w:tcW w:w="2835" w:type="dxa"/>
            <w:vAlign w:val="center"/>
          </w:tcPr>
          <w:p w14:paraId="36C701C5" w14:textId="77777777" w:rsidR="00126415" w:rsidRDefault="00126415" w:rsidP="009155C6">
            <w:pPr>
              <w:jc w:val="center"/>
            </w:pPr>
          </w:p>
        </w:tc>
        <w:tc>
          <w:tcPr>
            <w:tcW w:w="1949" w:type="dxa"/>
            <w:vAlign w:val="center"/>
          </w:tcPr>
          <w:p w14:paraId="0B9BA615" w14:textId="77777777" w:rsidR="00126415" w:rsidRDefault="00126415" w:rsidP="009155C6">
            <w:pPr>
              <w:jc w:val="center"/>
            </w:pPr>
          </w:p>
        </w:tc>
      </w:tr>
      <w:tr w:rsidR="00126415" w14:paraId="5F3C4638" w14:textId="77777777" w:rsidTr="009155C6">
        <w:tc>
          <w:tcPr>
            <w:tcW w:w="534" w:type="dxa"/>
            <w:vAlign w:val="center"/>
          </w:tcPr>
          <w:p w14:paraId="28D4FF1D" w14:textId="77777777" w:rsidR="00126415" w:rsidRDefault="00126415" w:rsidP="009155C6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835" w:type="dxa"/>
            <w:gridSpan w:val="2"/>
            <w:vAlign w:val="center"/>
          </w:tcPr>
          <w:p w14:paraId="0E4BCD49" w14:textId="643E2ADC" w:rsidR="00126415" w:rsidRDefault="00126415" w:rsidP="009155C6">
            <w:pPr>
              <w:jc w:val="center"/>
            </w:pPr>
            <w:r>
              <w:t>语音数据服务</w:t>
            </w:r>
          </w:p>
        </w:tc>
        <w:tc>
          <w:tcPr>
            <w:tcW w:w="1701" w:type="dxa"/>
            <w:vAlign w:val="center"/>
          </w:tcPr>
          <w:p w14:paraId="0D0F2384" w14:textId="6793F64E" w:rsidR="00126415" w:rsidRDefault="00126415" w:rsidP="009155C6">
            <w:pPr>
              <w:jc w:val="center"/>
            </w:pPr>
            <w:r>
              <w:t>A5API002</w:t>
            </w:r>
          </w:p>
        </w:tc>
        <w:tc>
          <w:tcPr>
            <w:tcW w:w="2835" w:type="dxa"/>
            <w:vAlign w:val="center"/>
          </w:tcPr>
          <w:p w14:paraId="18D2490F" w14:textId="77777777" w:rsidR="00126415" w:rsidRDefault="00126415" w:rsidP="009155C6">
            <w:pPr>
              <w:jc w:val="center"/>
            </w:pPr>
          </w:p>
        </w:tc>
        <w:tc>
          <w:tcPr>
            <w:tcW w:w="1949" w:type="dxa"/>
            <w:vAlign w:val="center"/>
          </w:tcPr>
          <w:p w14:paraId="56499093" w14:textId="77777777" w:rsidR="00126415" w:rsidRDefault="00126415" w:rsidP="009155C6">
            <w:pPr>
              <w:jc w:val="center"/>
            </w:pPr>
          </w:p>
        </w:tc>
      </w:tr>
      <w:tr w:rsidR="00126415" w14:paraId="7C9E62B2" w14:textId="77777777" w:rsidTr="009155C6">
        <w:tc>
          <w:tcPr>
            <w:tcW w:w="534" w:type="dxa"/>
            <w:vAlign w:val="center"/>
          </w:tcPr>
          <w:p w14:paraId="265EC4FC" w14:textId="77777777" w:rsidR="00126415" w:rsidRDefault="00126415" w:rsidP="009155C6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835" w:type="dxa"/>
            <w:gridSpan w:val="2"/>
            <w:vAlign w:val="center"/>
          </w:tcPr>
          <w:p w14:paraId="1CB7CDF1" w14:textId="6C590F31" w:rsidR="00126415" w:rsidRDefault="00126415" w:rsidP="009155C6">
            <w:pPr>
              <w:jc w:val="center"/>
            </w:pPr>
            <w:r>
              <w:t>标注数据服务</w:t>
            </w:r>
          </w:p>
        </w:tc>
        <w:tc>
          <w:tcPr>
            <w:tcW w:w="1701" w:type="dxa"/>
            <w:vAlign w:val="center"/>
          </w:tcPr>
          <w:p w14:paraId="52645A96" w14:textId="725DA634" w:rsidR="00126415" w:rsidRDefault="00126415" w:rsidP="009155C6">
            <w:pPr>
              <w:jc w:val="center"/>
            </w:pPr>
            <w:r>
              <w:t>A5API003</w:t>
            </w:r>
          </w:p>
        </w:tc>
        <w:tc>
          <w:tcPr>
            <w:tcW w:w="2835" w:type="dxa"/>
            <w:vAlign w:val="center"/>
          </w:tcPr>
          <w:p w14:paraId="6EF403A2" w14:textId="77777777" w:rsidR="00126415" w:rsidRDefault="00126415" w:rsidP="009155C6">
            <w:pPr>
              <w:jc w:val="center"/>
            </w:pPr>
          </w:p>
        </w:tc>
        <w:tc>
          <w:tcPr>
            <w:tcW w:w="1949" w:type="dxa"/>
            <w:vAlign w:val="center"/>
          </w:tcPr>
          <w:p w14:paraId="223C4135" w14:textId="77777777" w:rsidR="00126415" w:rsidRDefault="00126415" w:rsidP="009155C6">
            <w:pPr>
              <w:jc w:val="center"/>
            </w:pPr>
          </w:p>
        </w:tc>
      </w:tr>
    </w:tbl>
    <w:p w14:paraId="21942069" w14:textId="77777777" w:rsidR="00126415" w:rsidRPr="00126415" w:rsidRDefault="00126415" w:rsidP="00126415">
      <w:pPr>
        <w:pStyle w:val="4"/>
        <w:spacing w:before="0" w:after="0"/>
      </w:pPr>
      <w:r>
        <w:t>功能描述</w:t>
      </w:r>
    </w:p>
    <w:p w14:paraId="4AAC2653" w14:textId="77777777" w:rsidR="00126415" w:rsidRPr="00126415" w:rsidRDefault="00126415" w:rsidP="00126415">
      <w:pPr>
        <w:pStyle w:val="af1"/>
        <w:spacing w:before="0" w:beforeAutospacing="0" w:after="0" w:afterAutospacing="0"/>
        <w:rPr>
          <w:rStyle w:val="af2"/>
          <w:sz w:val="21"/>
          <w:szCs w:val="21"/>
        </w:rPr>
      </w:pPr>
      <w:r w:rsidRPr="00126415">
        <w:rPr>
          <w:rStyle w:val="af2"/>
          <w:sz w:val="21"/>
          <w:szCs w:val="21"/>
        </w:rPr>
        <w:t>航迹数据服务（A5API001）</w:t>
      </w:r>
      <w:r w:rsidRPr="00126415">
        <w:rPr>
          <w:rStyle w:val="af2"/>
          <w:sz w:val="21"/>
          <w:szCs w:val="21"/>
        </w:rPr>
        <w:br/>
      </w:r>
      <w:r w:rsidRPr="00126415">
        <w:rPr>
          <w:rStyle w:val="af2"/>
          <w:b w:val="0"/>
          <w:bCs w:val="0"/>
          <w:sz w:val="21"/>
          <w:szCs w:val="21"/>
        </w:rPr>
        <w:t>系统应提供航迹数据访问能力，支持按时间范围或航班标识获取轨迹数据，用于前端地图展示及轨迹回放。</w:t>
      </w:r>
    </w:p>
    <w:p w14:paraId="4947113F" w14:textId="77777777" w:rsidR="00126415" w:rsidRPr="00126415" w:rsidRDefault="00126415" w:rsidP="00126415">
      <w:pPr>
        <w:pStyle w:val="af1"/>
        <w:spacing w:before="0" w:beforeAutospacing="0" w:after="0" w:afterAutospacing="0"/>
        <w:rPr>
          <w:rStyle w:val="af2"/>
          <w:b w:val="0"/>
          <w:bCs w:val="0"/>
          <w:sz w:val="21"/>
          <w:szCs w:val="21"/>
        </w:rPr>
      </w:pPr>
      <w:r w:rsidRPr="00126415">
        <w:rPr>
          <w:rStyle w:val="af2"/>
          <w:sz w:val="21"/>
          <w:szCs w:val="21"/>
        </w:rPr>
        <w:t>语音数据服务（A5API002）</w:t>
      </w:r>
      <w:r w:rsidRPr="00126415">
        <w:rPr>
          <w:rStyle w:val="af2"/>
          <w:sz w:val="21"/>
          <w:szCs w:val="21"/>
        </w:rPr>
        <w:br/>
      </w:r>
      <w:r w:rsidRPr="00126415">
        <w:rPr>
          <w:rStyle w:val="af2"/>
          <w:b w:val="0"/>
          <w:bCs w:val="0"/>
          <w:sz w:val="21"/>
          <w:szCs w:val="21"/>
        </w:rPr>
        <w:t>系统应提供语音相关数据访问能力，包括音频资源、时间</w:t>
      </w:r>
      <w:proofErr w:type="gramStart"/>
      <w:r w:rsidRPr="00126415">
        <w:rPr>
          <w:rStyle w:val="af2"/>
          <w:b w:val="0"/>
          <w:bCs w:val="0"/>
          <w:sz w:val="21"/>
          <w:szCs w:val="21"/>
        </w:rPr>
        <w:t>戳信息</w:t>
      </w:r>
      <w:proofErr w:type="gramEnd"/>
      <w:r w:rsidRPr="00126415">
        <w:rPr>
          <w:rStyle w:val="af2"/>
          <w:b w:val="0"/>
          <w:bCs w:val="0"/>
          <w:sz w:val="21"/>
          <w:szCs w:val="21"/>
        </w:rPr>
        <w:t>及识别文本，为标注界面提供数据支持。</w:t>
      </w:r>
    </w:p>
    <w:p w14:paraId="4CCB49ED" w14:textId="123B19D2" w:rsidR="00A57FEB" w:rsidRDefault="00126415" w:rsidP="00A57FEB">
      <w:pPr>
        <w:pStyle w:val="af1"/>
        <w:spacing w:before="0" w:beforeAutospacing="0" w:after="240" w:afterAutospacing="0"/>
        <w:rPr>
          <w:rStyle w:val="af2"/>
          <w:b w:val="0"/>
          <w:bCs w:val="0"/>
          <w:sz w:val="21"/>
          <w:szCs w:val="21"/>
        </w:rPr>
      </w:pPr>
      <w:r w:rsidRPr="00126415">
        <w:rPr>
          <w:rStyle w:val="af2"/>
          <w:sz w:val="21"/>
          <w:szCs w:val="21"/>
        </w:rPr>
        <w:t>标注数据服务（A5API003）</w:t>
      </w:r>
      <w:r w:rsidRPr="00126415">
        <w:rPr>
          <w:rStyle w:val="af2"/>
          <w:sz w:val="21"/>
          <w:szCs w:val="21"/>
        </w:rPr>
        <w:br/>
      </w:r>
      <w:r w:rsidRPr="00126415">
        <w:rPr>
          <w:rStyle w:val="af2"/>
          <w:b w:val="0"/>
          <w:bCs w:val="0"/>
          <w:sz w:val="21"/>
          <w:szCs w:val="21"/>
        </w:rPr>
        <w:t>系统应支持标注数据的读取与提交，确保用户在界面上的修改能够及时保存，并可再次查询。</w:t>
      </w:r>
    </w:p>
    <w:p w14:paraId="02DDCE2C" w14:textId="77777777" w:rsidR="00A57FEB" w:rsidRPr="00126415" w:rsidRDefault="00A57FEB" w:rsidP="00126415">
      <w:pPr>
        <w:pStyle w:val="af1"/>
        <w:spacing w:before="0" w:beforeAutospacing="0" w:after="0" w:afterAutospacing="0"/>
        <w:rPr>
          <w:rStyle w:val="af2"/>
          <w:b w:val="0"/>
          <w:bCs w:val="0"/>
          <w:sz w:val="21"/>
          <w:szCs w:val="21"/>
        </w:rPr>
      </w:pPr>
    </w:p>
    <w:tbl>
      <w:tblPr>
        <w:tblW w:w="98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992"/>
        <w:gridCol w:w="1843"/>
        <w:gridCol w:w="1701"/>
        <w:gridCol w:w="2835"/>
        <w:gridCol w:w="1949"/>
      </w:tblGrid>
      <w:tr w:rsidR="00A57FEB" w14:paraId="2B91C46F" w14:textId="77777777" w:rsidTr="009155C6">
        <w:tc>
          <w:tcPr>
            <w:tcW w:w="1526" w:type="dxa"/>
            <w:gridSpan w:val="2"/>
            <w:shd w:val="clear" w:color="auto" w:fill="BFBFBF"/>
          </w:tcPr>
          <w:p w14:paraId="5C90443E" w14:textId="77777777" w:rsidR="00A57FEB" w:rsidRDefault="00A57FEB" w:rsidP="009155C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模块名称</w:t>
            </w:r>
          </w:p>
        </w:tc>
        <w:tc>
          <w:tcPr>
            <w:tcW w:w="8328" w:type="dxa"/>
            <w:gridSpan w:val="4"/>
          </w:tcPr>
          <w:p w14:paraId="2596F716" w14:textId="02C29DBC" w:rsidR="00A57FEB" w:rsidRDefault="00EE3862" w:rsidP="009155C6">
            <w:r>
              <w:t>用户管理模块</w:t>
            </w:r>
          </w:p>
        </w:tc>
      </w:tr>
      <w:tr w:rsidR="00A57FEB" w14:paraId="11414AEA" w14:textId="77777777" w:rsidTr="009155C6">
        <w:tc>
          <w:tcPr>
            <w:tcW w:w="1526" w:type="dxa"/>
            <w:gridSpan w:val="2"/>
            <w:shd w:val="clear" w:color="auto" w:fill="BFBFBF"/>
          </w:tcPr>
          <w:p w14:paraId="1229AE12" w14:textId="77777777" w:rsidR="00A57FEB" w:rsidRDefault="00A57FEB" w:rsidP="009155C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模块简介</w:t>
            </w:r>
          </w:p>
        </w:tc>
        <w:tc>
          <w:tcPr>
            <w:tcW w:w="8328" w:type="dxa"/>
            <w:gridSpan w:val="4"/>
          </w:tcPr>
          <w:p w14:paraId="6407908D" w14:textId="1FF4D277" w:rsidR="00A57FEB" w:rsidRDefault="00EE3862" w:rsidP="009155C6">
            <w:r>
              <w:t>负责系统用户的身份管理与权限控制，是系统安全性的重要组成部分。</w:t>
            </w:r>
          </w:p>
        </w:tc>
      </w:tr>
      <w:tr w:rsidR="00A57FEB" w14:paraId="0AE678A9" w14:textId="77777777" w:rsidTr="009155C6">
        <w:tc>
          <w:tcPr>
            <w:tcW w:w="9854" w:type="dxa"/>
            <w:gridSpan w:val="6"/>
            <w:shd w:val="clear" w:color="auto" w:fill="BFBFBF"/>
          </w:tcPr>
          <w:p w14:paraId="10E3B6BF" w14:textId="77777777" w:rsidR="00A57FEB" w:rsidRDefault="00A57FEB" w:rsidP="009155C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模块功能列表</w:t>
            </w:r>
          </w:p>
        </w:tc>
      </w:tr>
      <w:tr w:rsidR="00A57FEB" w14:paraId="3156DC80" w14:textId="77777777" w:rsidTr="009155C6">
        <w:tc>
          <w:tcPr>
            <w:tcW w:w="534" w:type="dxa"/>
            <w:vMerge w:val="restart"/>
            <w:shd w:val="clear" w:color="auto" w:fill="BFBFBF"/>
            <w:vAlign w:val="center"/>
          </w:tcPr>
          <w:p w14:paraId="46AF9282" w14:textId="77777777" w:rsidR="00A57FEB" w:rsidRDefault="00A57FEB" w:rsidP="009155C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4536" w:type="dxa"/>
            <w:gridSpan w:val="3"/>
            <w:shd w:val="clear" w:color="auto" w:fill="BFBFBF"/>
            <w:vAlign w:val="center"/>
          </w:tcPr>
          <w:p w14:paraId="58945805" w14:textId="77777777" w:rsidR="00A57FEB" w:rsidRDefault="00A57FEB" w:rsidP="009155C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一级功能</w:t>
            </w:r>
          </w:p>
        </w:tc>
        <w:tc>
          <w:tcPr>
            <w:tcW w:w="4784" w:type="dxa"/>
            <w:gridSpan w:val="2"/>
            <w:shd w:val="clear" w:color="auto" w:fill="BFBFBF"/>
            <w:vAlign w:val="center"/>
          </w:tcPr>
          <w:p w14:paraId="4E01AD01" w14:textId="77777777" w:rsidR="00A57FEB" w:rsidRDefault="00A57FEB" w:rsidP="009155C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二级功能</w:t>
            </w:r>
          </w:p>
        </w:tc>
      </w:tr>
      <w:tr w:rsidR="00A57FEB" w14:paraId="00A9D554" w14:textId="77777777" w:rsidTr="009155C6">
        <w:tc>
          <w:tcPr>
            <w:tcW w:w="534" w:type="dxa"/>
            <w:vMerge/>
            <w:shd w:val="clear" w:color="auto" w:fill="BFBFBF"/>
            <w:vAlign w:val="center"/>
          </w:tcPr>
          <w:p w14:paraId="6C55EBDF" w14:textId="77777777" w:rsidR="00A57FEB" w:rsidRDefault="00A57FEB" w:rsidP="009155C6">
            <w:pPr>
              <w:jc w:val="center"/>
              <w:rPr>
                <w:b/>
              </w:rPr>
            </w:pPr>
          </w:p>
        </w:tc>
        <w:tc>
          <w:tcPr>
            <w:tcW w:w="2835" w:type="dxa"/>
            <w:gridSpan w:val="2"/>
            <w:shd w:val="clear" w:color="auto" w:fill="BFBFBF"/>
            <w:vAlign w:val="center"/>
          </w:tcPr>
          <w:p w14:paraId="3746ADE4" w14:textId="77777777" w:rsidR="00A57FEB" w:rsidRDefault="00A57FEB" w:rsidP="009155C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功能名称</w:t>
            </w:r>
          </w:p>
        </w:tc>
        <w:tc>
          <w:tcPr>
            <w:tcW w:w="1701" w:type="dxa"/>
            <w:shd w:val="clear" w:color="auto" w:fill="BFBFBF"/>
            <w:vAlign w:val="center"/>
          </w:tcPr>
          <w:p w14:paraId="2D89E29D" w14:textId="77777777" w:rsidR="00A57FEB" w:rsidRDefault="00A57FEB" w:rsidP="009155C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功能编号</w:t>
            </w:r>
          </w:p>
        </w:tc>
        <w:tc>
          <w:tcPr>
            <w:tcW w:w="2835" w:type="dxa"/>
            <w:shd w:val="clear" w:color="auto" w:fill="BFBFBF"/>
            <w:vAlign w:val="center"/>
          </w:tcPr>
          <w:p w14:paraId="1DC77243" w14:textId="77777777" w:rsidR="00A57FEB" w:rsidRDefault="00A57FEB" w:rsidP="009155C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功能名称</w:t>
            </w:r>
          </w:p>
        </w:tc>
        <w:tc>
          <w:tcPr>
            <w:tcW w:w="1949" w:type="dxa"/>
            <w:shd w:val="clear" w:color="auto" w:fill="BFBFBF"/>
            <w:vAlign w:val="center"/>
          </w:tcPr>
          <w:p w14:paraId="077723EC" w14:textId="77777777" w:rsidR="00A57FEB" w:rsidRDefault="00A57FEB" w:rsidP="009155C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功能编号</w:t>
            </w:r>
          </w:p>
        </w:tc>
      </w:tr>
      <w:tr w:rsidR="00A57FEB" w14:paraId="189177BE" w14:textId="77777777" w:rsidTr="009155C6">
        <w:tc>
          <w:tcPr>
            <w:tcW w:w="534" w:type="dxa"/>
            <w:vAlign w:val="center"/>
          </w:tcPr>
          <w:p w14:paraId="0E699AA9" w14:textId="77777777" w:rsidR="00A57FEB" w:rsidRDefault="00A57FEB" w:rsidP="009155C6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835" w:type="dxa"/>
            <w:gridSpan w:val="2"/>
            <w:vAlign w:val="center"/>
          </w:tcPr>
          <w:p w14:paraId="045F0025" w14:textId="00B7D593" w:rsidR="00A57FEB" w:rsidRDefault="00EE3862" w:rsidP="009155C6">
            <w:pPr>
              <w:jc w:val="center"/>
            </w:pPr>
            <w:r>
              <w:t>用户注册</w:t>
            </w:r>
          </w:p>
        </w:tc>
        <w:tc>
          <w:tcPr>
            <w:tcW w:w="1701" w:type="dxa"/>
            <w:vAlign w:val="center"/>
          </w:tcPr>
          <w:p w14:paraId="4B9533A4" w14:textId="129ECCC7" w:rsidR="00A57FEB" w:rsidRDefault="00EE3862" w:rsidP="009155C6">
            <w:pPr>
              <w:jc w:val="center"/>
            </w:pPr>
            <w:r>
              <w:t>A5USR001</w:t>
            </w:r>
          </w:p>
        </w:tc>
        <w:tc>
          <w:tcPr>
            <w:tcW w:w="2835" w:type="dxa"/>
            <w:vAlign w:val="center"/>
          </w:tcPr>
          <w:p w14:paraId="35EAF282" w14:textId="77777777" w:rsidR="00A57FEB" w:rsidRDefault="00A57FEB" w:rsidP="009155C6">
            <w:pPr>
              <w:jc w:val="center"/>
            </w:pPr>
          </w:p>
        </w:tc>
        <w:tc>
          <w:tcPr>
            <w:tcW w:w="1949" w:type="dxa"/>
            <w:vAlign w:val="center"/>
          </w:tcPr>
          <w:p w14:paraId="116631CE" w14:textId="77777777" w:rsidR="00A57FEB" w:rsidRDefault="00A57FEB" w:rsidP="009155C6">
            <w:pPr>
              <w:jc w:val="center"/>
            </w:pPr>
          </w:p>
        </w:tc>
      </w:tr>
      <w:tr w:rsidR="00A57FEB" w14:paraId="3073096A" w14:textId="77777777" w:rsidTr="009155C6">
        <w:tc>
          <w:tcPr>
            <w:tcW w:w="534" w:type="dxa"/>
            <w:vAlign w:val="center"/>
          </w:tcPr>
          <w:p w14:paraId="1FAB6794" w14:textId="77777777" w:rsidR="00A57FEB" w:rsidRDefault="00A57FEB" w:rsidP="009155C6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835" w:type="dxa"/>
            <w:gridSpan w:val="2"/>
            <w:vAlign w:val="center"/>
          </w:tcPr>
          <w:p w14:paraId="0DB14B0C" w14:textId="1CB13EB3" w:rsidR="00A57FEB" w:rsidRDefault="00EE3862" w:rsidP="009155C6">
            <w:pPr>
              <w:jc w:val="center"/>
            </w:pPr>
            <w:r>
              <w:t>用户登录</w:t>
            </w:r>
          </w:p>
        </w:tc>
        <w:tc>
          <w:tcPr>
            <w:tcW w:w="1701" w:type="dxa"/>
            <w:vAlign w:val="center"/>
          </w:tcPr>
          <w:p w14:paraId="6598BA43" w14:textId="02212D14" w:rsidR="00A57FEB" w:rsidRDefault="00EE3862" w:rsidP="009155C6">
            <w:pPr>
              <w:jc w:val="center"/>
            </w:pPr>
            <w:r>
              <w:t>A5USR002</w:t>
            </w:r>
          </w:p>
        </w:tc>
        <w:tc>
          <w:tcPr>
            <w:tcW w:w="2835" w:type="dxa"/>
            <w:vAlign w:val="center"/>
          </w:tcPr>
          <w:p w14:paraId="2F2E914E" w14:textId="77777777" w:rsidR="00A57FEB" w:rsidRDefault="00A57FEB" w:rsidP="009155C6">
            <w:pPr>
              <w:jc w:val="center"/>
            </w:pPr>
          </w:p>
        </w:tc>
        <w:tc>
          <w:tcPr>
            <w:tcW w:w="1949" w:type="dxa"/>
            <w:vAlign w:val="center"/>
          </w:tcPr>
          <w:p w14:paraId="28892592" w14:textId="77777777" w:rsidR="00A57FEB" w:rsidRDefault="00A57FEB" w:rsidP="009155C6">
            <w:pPr>
              <w:jc w:val="center"/>
            </w:pPr>
          </w:p>
        </w:tc>
      </w:tr>
      <w:tr w:rsidR="00A57FEB" w14:paraId="6954DA2A" w14:textId="77777777" w:rsidTr="009155C6">
        <w:tc>
          <w:tcPr>
            <w:tcW w:w="534" w:type="dxa"/>
            <w:vAlign w:val="center"/>
          </w:tcPr>
          <w:p w14:paraId="483CE3E6" w14:textId="77777777" w:rsidR="00A57FEB" w:rsidRDefault="00A57FEB" w:rsidP="009155C6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835" w:type="dxa"/>
            <w:gridSpan w:val="2"/>
            <w:vAlign w:val="center"/>
          </w:tcPr>
          <w:p w14:paraId="62FFD7D4" w14:textId="663A620B" w:rsidR="00A57FEB" w:rsidRDefault="00EE3862" w:rsidP="009155C6">
            <w:pPr>
              <w:jc w:val="center"/>
            </w:pPr>
            <w:r>
              <w:t>权限控制</w:t>
            </w:r>
          </w:p>
        </w:tc>
        <w:tc>
          <w:tcPr>
            <w:tcW w:w="1701" w:type="dxa"/>
            <w:vAlign w:val="center"/>
          </w:tcPr>
          <w:p w14:paraId="0C07C1BA" w14:textId="4A9585C2" w:rsidR="00A57FEB" w:rsidRDefault="00EE3862" w:rsidP="009155C6">
            <w:pPr>
              <w:jc w:val="center"/>
            </w:pPr>
            <w:r>
              <w:t>A5USR003</w:t>
            </w:r>
          </w:p>
        </w:tc>
        <w:tc>
          <w:tcPr>
            <w:tcW w:w="2835" w:type="dxa"/>
            <w:vAlign w:val="center"/>
          </w:tcPr>
          <w:p w14:paraId="209FAAA7" w14:textId="77777777" w:rsidR="00A57FEB" w:rsidRDefault="00A57FEB" w:rsidP="009155C6">
            <w:pPr>
              <w:jc w:val="center"/>
            </w:pPr>
          </w:p>
        </w:tc>
        <w:tc>
          <w:tcPr>
            <w:tcW w:w="1949" w:type="dxa"/>
            <w:vAlign w:val="center"/>
          </w:tcPr>
          <w:p w14:paraId="28629758" w14:textId="77777777" w:rsidR="00A57FEB" w:rsidRDefault="00A57FEB" w:rsidP="009155C6">
            <w:pPr>
              <w:jc w:val="center"/>
            </w:pPr>
          </w:p>
        </w:tc>
      </w:tr>
    </w:tbl>
    <w:p w14:paraId="09EE0ED9" w14:textId="77777777" w:rsidR="00EE3862" w:rsidRPr="00EE3862" w:rsidRDefault="00EE3862" w:rsidP="00EE3862">
      <w:pPr>
        <w:pStyle w:val="4"/>
        <w:spacing w:before="0" w:after="0"/>
      </w:pPr>
      <w:r>
        <w:t>功能描述</w:t>
      </w:r>
    </w:p>
    <w:p w14:paraId="0CBC5880" w14:textId="2FBD17D7" w:rsidR="00EE3862" w:rsidRDefault="00EE3862" w:rsidP="00EE3862">
      <w:pPr>
        <w:pStyle w:val="af1"/>
        <w:spacing w:before="0" w:beforeAutospacing="0" w:after="240" w:afterAutospacing="0"/>
        <w:ind w:firstLineChars="200" w:firstLine="420"/>
        <w:rPr>
          <w:rStyle w:val="af2"/>
          <w:b w:val="0"/>
          <w:bCs w:val="0"/>
          <w:sz w:val="21"/>
          <w:szCs w:val="21"/>
        </w:rPr>
      </w:pPr>
      <w:r w:rsidRPr="00EE3862">
        <w:rPr>
          <w:rStyle w:val="af2"/>
          <w:b w:val="0"/>
          <w:bCs w:val="0"/>
          <w:sz w:val="21"/>
          <w:szCs w:val="21"/>
        </w:rPr>
        <w:t>系统应支持用户注册与登录功能，对用户身份进行验证，并根据用户角色（如管理员、普通用户）分配不同的操作权限，以保证系统数据的安全性。</w:t>
      </w:r>
    </w:p>
    <w:p w14:paraId="044858F1" w14:textId="77777777" w:rsidR="00EE3862" w:rsidRPr="00EE3862" w:rsidRDefault="00EE3862" w:rsidP="00EE3862">
      <w:pPr>
        <w:pStyle w:val="af1"/>
        <w:spacing w:before="0" w:beforeAutospacing="0" w:after="240" w:afterAutospacing="0"/>
        <w:rPr>
          <w:rStyle w:val="af2"/>
          <w:b w:val="0"/>
          <w:bCs w:val="0"/>
          <w:sz w:val="21"/>
          <w:szCs w:val="21"/>
        </w:rPr>
      </w:pPr>
    </w:p>
    <w:tbl>
      <w:tblPr>
        <w:tblW w:w="98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992"/>
        <w:gridCol w:w="1843"/>
        <w:gridCol w:w="1701"/>
        <w:gridCol w:w="2835"/>
        <w:gridCol w:w="1949"/>
      </w:tblGrid>
      <w:tr w:rsidR="00EE3862" w14:paraId="1040D3A2" w14:textId="77777777" w:rsidTr="009155C6">
        <w:tc>
          <w:tcPr>
            <w:tcW w:w="1526" w:type="dxa"/>
            <w:gridSpan w:val="2"/>
            <w:shd w:val="clear" w:color="auto" w:fill="BFBFBF"/>
          </w:tcPr>
          <w:p w14:paraId="3955EE62" w14:textId="77777777" w:rsidR="00EE3862" w:rsidRDefault="00EE3862" w:rsidP="009155C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模块名称</w:t>
            </w:r>
          </w:p>
        </w:tc>
        <w:tc>
          <w:tcPr>
            <w:tcW w:w="8328" w:type="dxa"/>
            <w:gridSpan w:val="4"/>
          </w:tcPr>
          <w:p w14:paraId="30A6F63A" w14:textId="7F2670C9" w:rsidR="00EE3862" w:rsidRDefault="00EE3862" w:rsidP="009155C6">
            <w:r>
              <w:t>VSP</w:t>
            </w:r>
            <w:r>
              <w:t>数据管理模块</w:t>
            </w:r>
          </w:p>
        </w:tc>
      </w:tr>
      <w:tr w:rsidR="00EE3862" w14:paraId="18C9D691" w14:textId="77777777" w:rsidTr="009155C6">
        <w:tc>
          <w:tcPr>
            <w:tcW w:w="1526" w:type="dxa"/>
            <w:gridSpan w:val="2"/>
            <w:shd w:val="clear" w:color="auto" w:fill="BFBFBF"/>
          </w:tcPr>
          <w:p w14:paraId="2203A90C" w14:textId="77777777" w:rsidR="00EE3862" w:rsidRDefault="00EE3862" w:rsidP="009155C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模块简介</w:t>
            </w:r>
          </w:p>
        </w:tc>
        <w:tc>
          <w:tcPr>
            <w:tcW w:w="8328" w:type="dxa"/>
            <w:gridSpan w:val="4"/>
          </w:tcPr>
          <w:p w14:paraId="0178F7DF" w14:textId="79B39F52" w:rsidR="00EE3862" w:rsidRDefault="00EE3862" w:rsidP="009155C6">
            <w:r w:rsidRPr="00EE3862">
              <w:rPr>
                <w:rFonts w:hint="eastAsia"/>
              </w:rPr>
              <w:t>用于管理系统中的辅助可视化数据，为语音标注提供必要的背景信息支持。</w:t>
            </w:r>
          </w:p>
        </w:tc>
      </w:tr>
      <w:tr w:rsidR="00EE3862" w14:paraId="3A6A82C9" w14:textId="77777777" w:rsidTr="009155C6">
        <w:tc>
          <w:tcPr>
            <w:tcW w:w="9854" w:type="dxa"/>
            <w:gridSpan w:val="6"/>
            <w:shd w:val="clear" w:color="auto" w:fill="BFBFBF"/>
          </w:tcPr>
          <w:p w14:paraId="12394721" w14:textId="77777777" w:rsidR="00EE3862" w:rsidRDefault="00EE3862" w:rsidP="009155C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模块功能列表</w:t>
            </w:r>
          </w:p>
        </w:tc>
      </w:tr>
      <w:tr w:rsidR="00EE3862" w14:paraId="229AE784" w14:textId="77777777" w:rsidTr="009155C6">
        <w:tc>
          <w:tcPr>
            <w:tcW w:w="534" w:type="dxa"/>
            <w:vMerge w:val="restart"/>
            <w:shd w:val="clear" w:color="auto" w:fill="BFBFBF"/>
            <w:vAlign w:val="center"/>
          </w:tcPr>
          <w:p w14:paraId="23282749" w14:textId="77777777" w:rsidR="00EE3862" w:rsidRDefault="00EE3862" w:rsidP="009155C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4536" w:type="dxa"/>
            <w:gridSpan w:val="3"/>
            <w:shd w:val="clear" w:color="auto" w:fill="BFBFBF"/>
            <w:vAlign w:val="center"/>
          </w:tcPr>
          <w:p w14:paraId="5677D79C" w14:textId="77777777" w:rsidR="00EE3862" w:rsidRDefault="00EE3862" w:rsidP="009155C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一级功能</w:t>
            </w:r>
          </w:p>
        </w:tc>
        <w:tc>
          <w:tcPr>
            <w:tcW w:w="4784" w:type="dxa"/>
            <w:gridSpan w:val="2"/>
            <w:shd w:val="clear" w:color="auto" w:fill="BFBFBF"/>
            <w:vAlign w:val="center"/>
          </w:tcPr>
          <w:p w14:paraId="4E976F6F" w14:textId="77777777" w:rsidR="00EE3862" w:rsidRDefault="00EE3862" w:rsidP="009155C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二级功能</w:t>
            </w:r>
          </w:p>
        </w:tc>
      </w:tr>
      <w:tr w:rsidR="00EE3862" w14:paraId="2F6D559F" w14:textId="77777777" w:rsidTr="009155C6">
        <w:tc>
          <w:tcPr>
            <w:tcW w:w="534" w:type="dxa"/>
            <w:vMerge/>
            <w:shd w:val="clear" w:color="auto" w:fill="BFBFBF"/>
            <w:vAlign w:val="center"/>
          </w:tcPr>
          <w:p w14:paraId="2BB085E6" w14:textId="77777777" w:rsidR="00EE3862" w:rsidRDefault="00EE3862" w:rsidP="009155C6">
            <w:pPr>
              <w:jc w:val="center"/>
              <w:rPr>
                <w:b/>
              </w:rPr>
            </w:pPr>
          </w:p>
        </w:tc>
        <w:tc>
          <w:tcPr>
            <w:tcW w:w="2835" w:type="dxa"/>
            <w:gridSpan w:val="2"/>
            <w:shd w:val="clear" w:color="auto" w:fill="BFBFBF"/>
            <w:vAlign w:val="center"/>
          </w:tcPr>
          <w:p w14:paraId="2E0DA551" w14:textId="77777777" w:rsidR="00EE3862" w:rsidRDefault="00EE3862" w:rsidP="009155C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功能名称</w:t>
            </w:r>
          </w:p>
        </w:tc>
        <w:tc>
          <w:tcPr>
            <w:tcW w:w="1701" w:type="dxa"/>
            <w:shd w:val="clear" w:color="auto" w:fill="BFBFBF"/>
            <w:vAlign w:val="center"/>
          </w:tcPr>
          <w:p w14:paraId="5C8BE951" w14:textId="77777777" w:rsidR="00EE3862" w:rsidRDefault="00EE3862" w:rsidP="009155C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功能编号</w:t>
            </w:r>
          </w:p>
        </w:tc>
        <w:tc>
          <w:tcPr>
            <w:tcW w:w="2835" w:type="dxa"/>
            <w:shd w:val="clear" w:color="auto" w:fill="BFBFBF"/>
            <w:vAlign w:val="center"/>
          </w:tcPr>
          <w:p w14:paraId="7E82C0E8" w14:textId="77777777" w:rsidR="00EE3862" w:rsidRDefault="00EE3862" w:rsidP="009155C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功能名称</w:t>
            </w:r>
          </w:p>
        </w:tc>
        <w:tc>
          <w:tcPr>
            <w:tcW w:w="1949" w:type="dxa"/>
            <w:shd w:val="clear" w:color="auto" w:fill="BFBFBF"/>
            <w:vAlign w:val="center"/>
          </w:tcPr>
          <w:p w14:paraId="792F877A" w14:textId="77777777" w:rsidR="00EE3862" w:rsidRDefault="00EE3862" w:rsidP="009155C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功能编号</w:t>
            </w:r>
          </w:p>
        </w:tc>
      </w:tr>
      <w:tr w:rsidR="00EE3862" w14:paraId="0CA65791" w14:textId="77777777" w:rsidTr="009155C6">
        <w:tc>
          <w:tcPr>
            <w:tcW w:w="534" w:type="dxa"/>
            <w:vAlign w:val="center"/>
          </w:tcPr>
          <w:p w14:paraId="107A89CF" w14:textId="77777777" w:rsidR="00EE3862" w:rsidRDefault="00EE3862" w:rsidP="009155C6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835" w:type="dxa"/>
            <w:gridSpan w:val="2"/>
            <w:vAlign w:val="center"/>
          </w:tcPr>
          <w:p w14:paraId="480583E5" w14:textId="7BB17F32" w:rsidR="00EE3862" w:rsidRDefault="00EE3862" w:rsidP="009155C6">
            <w:pPr>
              <w:jc w:val="center"/>
            </w:pPr>
            <w:r>
              <w:t>地图数据管理</w:t>
            </w:r>
          </w:p>
        </w:tc>
        <w:tc>
          <w:tcPr>
            <w:tcW w:w="1701" w:type="dxa"/>
            <w:vAlign w:val="center"/>
          </w:tcPr>
          <w:p w14:paraId="16A1BCCA" w14:textId="5CDEED19" w:rsidR="00EE3862" w:rsidRDefault="00EE3862" w:rsidP="009155C6">
            <w:pPr>
              <w:jc w:val="center"/>
            </w:pPr>
            <w:r>
              <w:t>A5VSP001</w:t>
            </w:r>
          </w:p>
        </w:tc>
        <w:tc>
          <w:tcPr>
            <w:tcW w:w="2835" w:type="dxa"/>
            <w:vAlign w:val="center"/>
          </w:tcPr>
          <w:p w14:paraId="55D447A1" w14:textId="77777777" w:rsidR="00EE3862" w:rsidRDefault="00EE3862" w:rsidP="009155C6">
            <w:pPr>
              <w:jc w:val="center"/>
            </w:pPr>
          </w:p>
        </w:tc>
        <w:tc>
          <w:tcPr>
            <w:tcW w:w="1949" w:type="dxa"/>
            <w:vAlign w:val="center"/>
          </w:tcPr>
          <w:p w14:paraId="4BCCD8CF" w14:textId="77777777" w:rsidR="00EE3862" w:rsidRDefault="00EE3862" w:rsidP="009155C6">
            <w:pPr>
              <w:jc w:val="center"/>
            </w:pPr>
          </w:p>
        </w:tc>
      </w:tr>
      <w:tr w:rsidR="00EE3862" w14:paraId="1C8CE94E" w14:textId="77777777" w:rsidTr="009155C6">
        <w:tc>
          <w:tcPr>
            <w:tcW w:w="534" w:type="dxa"/>
            <w:vAlign w:val="center"/>
          </w:tcPr>
          <w:p w14:paraId="647A0B66" w14:textId="77777777" w:rsidR="00EE3862" w:rsidRDefault="00EE3862" w:rsidP="009155C6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835" w:type="dxa"/>
            <w:gridSpan w:val="2"/>
            <w:vAlign w:val="center"/>
          </w:tcPr>
          <w:p w14:paraId="39142AF6" w14:textId="1159795B" w:rsidR="00EE3862" w:rsidRDefault="00EE3862" w:rsidP="009155C6">
            <w:pPr>
              <w:jc w:val="center"/>
            </w:pPr>
            <w:r>
              <w:t>AIP</w:t>
            </w:r>
            <w:r>
              <w:t>数据管理</w:t>
            </w:r>
          </w:p>
        </w:tc>
        <w:tc>
          <w:tcPr>
            <w:tcW w:w="1701" w:type="dxa"/>
            <w:vAlign w:val="center"/>
          </w:tcPr>
          <w:p w14:paraId="55C0F037" w14:textId="1E5A870A" w:rsidR="00EE3862" w:rsidRDefault="00EE3862" w:rsidP="009155C6">
            <w:pPr>
              <w:jc w:val="center"/>
            </w:pPr>
            <w:r>
              <w:t>A5VSP002</w:t>
            </w:r>
          </w:p>
        </w:tc>
        <w:tc>
          <w:tcPr>
            <w:tcW w:w="2835" w:type="dxa"/>
            <w:vAlign w:val="center"/>
          </w:tcPr>
          <w:p w14:paraId="65CC4771" w14:textId="77777777" w:rsidR="00EE3862" w:rsidRDefault="00EE3862" w:rsidP="009155C6">
            <w:pPr>
              <w:jc w:val="center"/>
            </w:pPr>
          </w:p>
        </w:tc>
        <w:tc>
          <w:tcPr>
            <w:tcW w:w="1949" w:type="dxa"/>
            <w:vAlign w:val="center"/>
          </w:tcPr>
          <w:p w14:paraId="68DDB59B" w14:textId="77777777" w:rsidR="00EE3862" w:rsidRDefault="00EE3862" w:rsidP="009155C6">
            <w:pPr>
              <w:jc w:val="center"/>
            </w:pPr>
          </w:p>
        </w:tc>
      </w:tr>
    </w:tbl>
    <w:p w14:paraId="09E16875" w14:textId="77777777" w:rsidR="00EE3862" w:rsidRPr="00EE3862" w:rsidRDefault="00EE3862" w:rsidP="00EE3862">
      <w:pPr>
        <w:pStyle w:val="4"/>
        <w:spacing w:before="0" w:after="0"/>
      </w:pPr>
      <w:r>
        <w:t>功能描述</w:t>
      </w:r>
    </w:p>
    <w:p w14:paraId="2771016F" w14:textId="006AED4B" w:rsidR="00EE3862" w:rsidRDefault="00EE3862" w:rsidP="00EE3862">
      <w:pPr>
        <w:pStyle w:val="af1"/>
        <w:spacing w:before="0" w:beforeAutospacing="0" w:after="240" w:afterAutospacing="0"/>
        <w:ind w:firstLineChars="200" w:firstLine="420"/>
        <w:rPr>
          <w:rStyle w:val="af2"/>
          <w:b w:val="0"/>
          <w:bCs w:val="0"/>
          <w:sz w:val="21"/>
          <w:szCs w:val="21"/>
        </w:rPr>
      </w:pPr>
      <w:r w:rsidRPr="00EE3862">
        <w:rPr>
          <w:rStyle w:val="af2"/>
          <w:b w:val="0"/>
          <w:bCs w:val="0"/>
          <w:sz w:val="21"/>
          <w:szCs w:val="21"/>
        </w:rPr>
        <w:t>系统应支持地图数据的存储与管理，并向前端提供加载支持。同时，应对AIP数据进行整理与存储，使标注人员能够在标注过程中参考相关航空信息。</w:t>
      </w:r>
    </w:p>
    <w:p w14:paraId="211DF7BE" w14:textId="77777777" w:rsidR="00EE3862" w:rsidRPr="00EE3862" w:rsidRDefault="00EE3862" w:rsidP="00EE3862">
      <w:pPr>
        <w:pStyle w:val="af1"/>
        <w:spacing w:before="0" w:beforeAutospacing="0" w:after="240" w:afterAutospacing="0"/>
        <w:rPr>
          <w:rStyle w:val="af2"/>
          <w:b w:val="0"/>
          <w:bCs w:val="0"/>
          <w:sz w:val="21"/>
          <w:szCs w:val="21"/>
        </w:rPr>
      </w:pPr>
    </w:p>
    <w:tbl>
      <w:tblPr>
        <w:tblW w:w="98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992"/>
        <w:gridCol w:w="1843"/>
        <w:gridCol w:w="1701"/>
        <w:gridCol w:w="2835"/>
        <w:gridCol w:w="1949"/>
      </w:tblGrid>
      <w:tr w:rsidR="00EE3862" w14:paraId="51B4C2ED" w14:textId="77777777" w:rsidTr="009155C6">
        <w:tc>
          <w:tcPr>
            <w:tcW w:w="1526" w:type="dxa"/>
            <w:gridSpan w:val="2"/>
            <w:shd w:val="clear" w:color="auto" w:fill="BFBFBF"/>
          </w:tcPr>
          <w:p w14:paraId="523B8659" w14:textId="77777777" w:rsidR="00EE3862" w:rsidRDefault="00EE3862" w:rsidP="009155C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模块名称</w:t>
            </w:r>
          </w:p>
        </w:tc>
        <w:tc>
          <w:tcPr>
            <w:tcW w:w="8328" w:type="dxa"/>
            <w:gridSpan w:val="4"/>
          </w:tcPr>
          <w:p w14:paraId="509DD302" w14:textId="02517E35" w:rsidR="00EE3862" w:rsidRDefault="00EE3862" w:rsidP="009155C6">
            <w:r>
              <w:t>系统维护模块</w:t>
            </w:r>
          </w:p>
        </w:tc>
      </w:tr>
      <w:tr w:rsidR="00EE3862" w14:paraId="157D0AA4" w14:textId="77777777" w:rsidTr="009155C6">
        <w:tc>
          <w:tcPr>
            <w:tcW w:w="1526" w:type="dxa"/>
            <w:gridSpan w:val="2"/>
            <w:shd w:val="clear" w:color="auto" w:fill="BFBFBF"/>
          </w:tcPr>
          <w:p w14:paraId="1EA6D7B7" w14:textId="77777777" w:rsidR="00EE3862" w:rsidRDefault="00EE3862" w:rsidP="009155C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模块简介</w:t>
            </w:r>
          </w:p>
        </w:tc>
        <w:tc>
          <w:tcPr>
            <w:tcW w:w="8328" w:type="dxa"/>
            <w:gridSpan w:val="4"/>
          </w:tcPr>
          <w:p w14:paraId="01AE4440" w14:textId="6BF82A7C" w:rsidR="00EE3862" w:rsidRDefault="00EE3862" w:rsidP="009155C6">
            <w:r w:rsidRPr="00EE3862">
              <w:rPr>
                <w:rFonts w:hint="eastAsia"/>
              </w:rPr>
              <w:t>系统维护模块用于保障系统运行的稳定性与可维护性。</w:t>
            </w:r>
          </w:p>
        </w:tc>
      </w:tr>
      <w:tr w:rsidR="00EE3862" w14:paraId="2989BA88" w14:textId="77777777" w:rsidTr="009155C6">
        <w:tc>
          <w:tcPr>
            <w:tcW w:w="9854" w:type="dxa"/>
            <w:gridSpan w:val="6"/>
            <w:shd w:val="clear" w:color="auto" w:fill="BFBFBF"/>
          </w:tcPr>
          <w:p w14:paraId="790E02AE" w14:textId="77777777" w:rsidR="00EE3862" w:rsidRDefault="00EE3862" w:rsidP="009155C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模块功能列表</w:t>
            </w:r>
          </w:p>
        </w:tc>
      </w:tr>
      <w:tr w:rsidR="00EE3862" w14:paraId="4AB2F787" w14:textId="77777777" w:rsidTr="009155C6">
        <w:tc>
          <w:tcPr>
            <w:tcW w:w="534" w:type="dxa"/>
            <w:vMerge w:val="restart"/>
            <w:shd w:val="clear" w:color="auto" w:fill="BFBFBF"/>
            <w:vAlign w:val="center"/>
          </w:tcPr>
          <w:p w14:paraId="23C5CDD9" w14:textId="77777777" w:rsidR="00EE3862" w:rsidRDefault="00EE3862" w:rsidP="009155C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4536" w:type="dxa"/>
            <w:gridSpan w:val="3"/>
            <w:shd w:val="clear" w:color="auto" w:fill="BFBFBF"/>
            <w:vAlign w:val="center"/>
          </w:tcPr>
          <w:p w14:paraId="7676BA85" w14:textId="77777777" w:rsidR="00EE3862" w:rsidRDefault="00EE3862" w:rsidP="009155C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一级功能</w:t>
            </w:r>
          </w:p>
        </w:tc>
        <w:tc>
          <w:tcPr>
            <w:tcW w:w="4784" w:type="dxa"/>
            <w:gridSpan w:val="2"/>
            <w:shd w:val="clear" w:color="auto" w:fill="BFBFBF"/>
            <w:vAlign w:val="center"/>
          </w:tcPr>
          <w:p w14:paraId="43DE8577" w14:textId="77777777" w:rsidR="00EE3862" w:rsidRDefault="00EE3862" w:rsidP="009155C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二级功能</w:t>
            </w:r>
          </w:p>
        </w:tc>
      </w:tr>
      <w:tr w:rsidR="00EE3862" w14:paraId="5605EC2D" w14:textId="77777777" w:rsidTr="009155C6">
        <w:tc>
          <w:tcPr>
            <w:tcW w:w="534" w:type="dxa"/>
            <w:vMerge/>
            <w:shd w:val="clear" w:color="auto" w:fill="BFBFBF"/>
            <w:vAlign w:val="center"/>
          </w:tcPr>
          <w:p w14:paraId="4ECED2F4" w14:textId="77777777" w:rsidR="00EE3862" w:rsidRDefault="00EE3862" w:rsidP="009155C6">
            <w:pPr>
              <w:jc w:val="center"/>
              <w:rPr>
                <w:b/>
              </w:rPr>
            </w:pPr>
          </w:p>
        </w:tc>
        <w:tc>
          <w:tcPr>
            <w:tcW w:w="2835" w:type="dxa"/>
            <w:gridSpan w:val="2"/>
            <w:shd w:val="clear" w:color="auto" w:fill="BFBFBF"/>
            <w:vAlign w:val="center"/>
          </w:tcPr>
          <w:p w14:paraId="6F7FBD78" w14:textId="77777777" w:rsidR="00EE3862" w:rsidRDefault="00EE3862" w:rsidP="009155C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功能名称</w:t>
            </w:r>
          </w:p>
        </w:tc>
        <w:tc>
          <w:tcPr>
            <w:tcW w:w="1701" w:type="dxa"/>
            <w:shd w:val="clear" w:color="auto" w:fill="BFBFBF"/>
            <w:vAlign w:val="center"/>
          </w:tcPr>
          <w:p w14:paraId="129494D7" w14:textId="77777777" w:rsidR="00EE3862" w:rsidRDefault="00EE3862" w:rsidP="009155C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功能编号</w:t>
            </w:r>
          </w:p>
        </w:tc>
        <w:tc>
          <w:tcPr>
            <w:tcW w:w="2835" w:type="dxa"/>
            <w:shd w:val="clear" w:color="auto" w:fill="BFBFBF"/>
            <w:vAlign w:val="center"/>
          </w:tcPr>
          <w:p w14:paraId="691EB37A" w14:textId="77777777" w:rsidR="00EE3862" w:rsidRDefault="00EE3862" w:rsidP="009155C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功能名称</w:t>
            </w:r>
          </w:p>
        </w:tc>
        <w:tc>
          <w:tcPr>
            <w:tcW w:w="1949" w:type="dxa"/>
            <w:shd w:val="clear" w:color="auto" w:fill="BFBFBF"/>
            <w:vAlign w:val="center"/>
          </w:tcPr>
          <w:p w14:paraId="59D83213" w14:textId="77777777" w:rsidR="00EE3862" w:rsidRDefault="00EE3862" w:rsidP="009155C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功能编号</w:t>
            </w:r>
          </w:p>
        </w:tc>
      </w:tr>
      <w:tr w:rsidR="00EE3862" w14:paraId="7728969E" w14:textId="77777777" w:rsidTr="009155C6">
        <w:tc>
          <w:tcPr>
            <w:tcW w:w="534" w:type="dxa"/>
            <w:vAlign w:val="center"/>
          </w:tcPr>
          <w:p w14:paraId="3C425C0E" w14:textId="77777777" w:rsidR="00EE3862" w:rsidRDefault="00EE3862" w:rsidP="009155C6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835" w:type="dxa"/>
            <w:gridSpan w:val="2"/>
            <w:vAlign w:val="center"/>
          </w:tcPr>
          <w:p w14:paraId="58D25987" w14:textId="6F694718" w:rsidR="00EE3862" w:rsidRDefault="00EE3862" w:rsidP="009155C6">
            <w:pPr>
              <w:jc w:val="center"/>
            </w:pPr>
            <w:r>
              <w:t>日志管理</w:t>
            </w:r>
          </w:p>
        </w:tc>
        <w:tc>
          <w:tcPr>
            <w:tcW w:w="1701" w:type="dxa"/>
            <w:vAlign w:val="center"/>
          </w:tcPr>
          <w:p w14:paraId="18C18515" w14:textId="0355A267" w:rsidR="00EE3862" w:rsidRDefault="00EE3862" w:rsidP="009155C6">
            <w:pPr>
              <w:jc w:val="center"/>
            </w:pPr>
            <w:r>
              <w:t>A5SYS001</w:t>
            </w:r>
          </w:p>
        </w:tc>
        <w:tc>
          <w:tcPr>
            <w:tcW w:w="2835" w:type="dxa"/>
            <w:vAlign w:val="center"/>
          </w:tcPr>
          <w:p w14:paraId="531B45D4" w14:textId="77777777" w:rsidR="00EE3862" w:rsidRDefault="00EE3862" w:rsidP="009155C6">
            <w:pPr>
              <w:jc w:val="center"/>
            </w:pPr>
          </w:p>
        </w:tc>
        <w:tc>
          <w:tcPr>
            <w:tcW w:w="1949" w:type="dxa"/>
            <w:vAlign w:val="center"/>
          </w:tcPr>
          <w:p w14:paraId="5852AFA1" w14:textId="77777777" w:rsidR="00EE3862" w:rsidRDefault="00EE3862" w:rsidP="009155C6">
            <w:pPr>
              <w:jc w:val="center"/>
            </w:pPr>
          </w:p>
        </w:tc>
      </w:tr>
      <w:tr w:rsidR="00EE3862" w14:paraId="4CDC278B" w14:textId="77777777" w:rsidTr="009155C6">
        <w:tc>
          <w:tcPr>
            <w:tcW w:w="534" w:type="dxa"/>
            <w:vAlign w:val="center"/>
          </w:tcPr>
          <w:p w14:paraId="6B271126" w14:textId="77777777" w:rsidR="00EE3862" w:rsidRDefault="00EE3862" w:rsidP="009155C6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835" w:type="dxa"/>
            <w:gridSpan w:val="2"/>
            <w:vAlign w:val="center"/>
          </w:tcPr>
          <w:p w14:paraId="54C9D26B" w14:textId="4D891FD9" w:rsidR="00EE3862" w:rsidRDefault="00EE3862" w:rsidP="009155C6">
            <w:pPr>
              <w:jc w:val="center"/>
            </w:pPr>
            <w:r>
              <w:t>系统运行支持</w:t>
            </w:r>
          </w:p>
        </w:tc>
        <w:tc>
          <w:tcPr>
            <w:tcW w:w="1701" w:type="dxa"/>
            <w:vAlign w:val="center"/>
          </w:tcPr>
          <w:p w14:paraId="5D9A3733" w14:textId="7E560C3D" w:rsidR="00EE3862" w:rsidRDefault="00EE3862" w:rsidP="009155C6">
            <w:pPr>
              <w:jc w:val="center"/>
            </w:pPr>
            <w:r>
              <w:t>A5SYS002</w:t>
            </w:r>
          </w:p>
        </w:tc>
        <w:tc>
          <w:tcPr>
            <w:tcW w:w="2835" w:type="dxa"/>
            <w:vAlign w:val="center"/>
          </w:tcPr>
          <w:p w14:paraId="004481B0" w14:textId="77777777" w:rsidR="00EE3862" w:rsidRDefault="00EE3862" w:rsidP="009155C6">
            <w:pPr>
              <w:jc w:val="center"/>
            </w:pPr>
          </w:p>
        </w:tc>
        <w:tc>
          <w:tcPr>
            <w:tcW w:w="1949" w:type="dxa"/>
            <w:vAlign w:val="center"/>
          </w:tcPr>
          <w:p w14:paraId="5F2FEE77" w14:textId="77777777" w:rsidR="00EE3862" w:rsidRDefault="00EE3862" w:rsidP="009155C6">
            <w:pPr>
              <w:jc w:val="center"/>
            </w:pPr>
          </w:p>
        </w:tc>
      </w:tr>
    </w:tbl>
    <w:p w14:paraId="36793281" w14:textId="77777777" w:rsidR="00EE3862" w:rsidRPr="00EE3862" w:rsidRDefault="00EE3862" w:rsidP="00EE3862">
      <w:pPr>
        <w:pStyle w:val="4"/>
        <w:spacing w:before="0" w:after="0"/>
      </w:pPr>
      <w:r>
        <w:t>功能描述</w:t>
      </w:r>
    </w:p>
    <w:p w14:paraId="56C6460C" w14:textId="44771CEE" w:rsidR="00126415" w:rsidRDefault="00EE3862" w:rsidP="00EE3862">
      <w:pPr>
        <w:pStyle w:val="af1"/>
        <w:spacing w:before="0" w:beforeAutospacing="0" w:after="240" w:afterAutospacing="0"/>
        <w:ind w:firstLineChars="200" w:firstLine="420"/>
        <w:rPr>
          <w:rStyle w:val="af2"/>
          <w:b w:val="0"/>
          <w:bCs w:val="0"/>
          <w:sz w:val="21"/>
          <w:szCs w:val="21"/>
        </w:rPr>
      </w:pPr>
      <w:r w:rsidRPr="00EE3862">
        <w:rPr>
          <w:rStyle w:val="af2"/>
          <w:b w:val="0"/>
          <w:bCs w:val="0"/>
          <w:sz w:val="21"/>
          <w:szCs w:val="21"/>
        </w:rPr>
        <w:t>系统应记录关键操作日志，用于问题定位与运行分析。同时，可根据需要引入消息中间件机制，实现模块间的异步通信与解耦。</w:t>
      </w:r>
    </w:p>
    <w:p w14:paraId="289DAFED" w14:textId="77777777" w:rsidR="00EE3862" w:rsidRPr="00EE3862" w:rsidRDefault="00EE3862" w:rsidP="00EE3862">
      <w:pPr>
        <w:pStyle w:val="af1"/>
        <w:spacing w:before="0" w:beforeAutospacing="0" w:after="240" w:afterAutospacing="0"/>
        <w:ind w:firstLineChars="200" w:firstLine="420"/>
        <w:rPr>
          <w:sz w:val="21"/>
          <w:szCs w:val="21"/>
        </w:rPr>
      </w:pPr>
    </w:p>
    <w:p w14:paraId="232AD148" w14:textId="7D26118E" w:rsidR="003C79ED" w:rsidRDefault="00EE3862" w:rsidP="00167AE7">
      <w:pPr>
        <w:pStyle w:val="2"/>
        <w:numPr>
          <w:ilvl w:val="1"/>
          <w:numId w:val="3"/>
        </w:numPr>
        <w:spacing w:line="415" w:lineRule="auto"/>
        <w:rPr>
          <w:rFonts w:ascii="Times New Roman" w:hAnsi="Times New Roman"/>
        </w:rPr>
      </w:pPr>
      <w:bookmarkStart w:id="21" w:name="_Toc225238510"/>
      <w:bookmarkEnd w:id="20"/>
      <w:r w:rsidRPr="00EE3862">
        <w:rPr>
          <w:rFonts w:ascii="Times New Roman" w:hAnsi="Times New Roman" w:hint="eastAsia"/>
        </w:rPr>
        <w:lastRenderedPageBreak/>
        <w:t>接口需求</w:t>
      </w:r>
      <w:bookmarkEnd w:id="21"/>
    </w:p>
    <w:p w14:paraId="387C72B1" w14:textId="688DEE48" w:rsidR="00EE3862" w:rsidRPr="00EE3862" w:rsidRDefault="00EE3862" w:rsidP="00EE3862">
      <w:pPr>
        <w:spacing w:after="240"/>
        <w:ind w:firstLineChars="200" w:firstLine="420"/>
      </w:pPr>
      <w:r>
        <w:t>本节从系统交互角度描述</w:t>
      </w:r>
      <w:r>
        <w:t>A-5</w:t>
      </w:r>
      <w:r>
        <w:t>模块对内及对外提供的接口形式、调用关系及基本规范。</w:t>
      </w:r>
    </w:p>
    <w:p w14:paraId="7B553920" w14:textId="2908E282" w:rsidR="0042764F" w:rsidRDefault="00EE3862" w:rsidP="00167AE7">
      <w:pPr>
        <w:pStyle w:val="3"/>
        <w:numPr>
          <w:ilvl w:val="2"/>
          <w:numId w:val="3"/>
        </w:numPr>
        <w:spacing w:line="415" w:lineRule="auto"/>
      </w:pPr>
      <w:bookmarkStart w:id="22" w:name="_Toc225238511"/>
      <w:r w:rsidRPr="00EE3862">
        <w:rPr>
          <w:rFonts w:hint="eastAsia"/>
        </w:rPr>
        <w:t>内部接口</w:t>
      </w:r>
      <w:bookmarkEnd w:id="22"/>
    </w:p>
    <w:p w14:paraId="54E66626" w14:textId="1F8E45E8" w:rsidR="00EE3862" w:rsidRDefault="00EE3862" w:rsidP="00EE3862">
      <w:pPr>
        <w:spacing w:after="240"/>
        <w:ind w:firstLineChars="200" w:firstLine="420"/>
      </w:pPr>
      <w:r>
        <w:t>A-5</w:t>
      </w:r>
      <w:r>
        <w:t>模块需要与系统其他模块进行数据交互，其接口关系如下表所示：</w:t>
      </w: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369"/>
        <w:gridCol w:w="1842"/>
        <w:gridCol w:w="4111"/>
      </w:tblGrid>
      <w:tr w:rsidR="00EE3862" w14:paraId="51BC8CAB" w14:textId="77777777" w:rsidTr="00EE3862">
        <w:tc>
          <w:tcPr>
            <w:tcW w:w="3369" w:type="dxa"/>
            <w:shd w:val="clear" w:color="auto" w:fill="BFBFBF"/>
            <w:vAlign w:val="center"/>
          </w:tcPr>
          <w:p w14:paraId="523E28CD" w14:textId="51E692B9" w:rsidR="00EE3862" w:rsidRPr="00EE3862" w:rsidRDefault="00EE3862" w:rsidP="00EE3862">
            <w:pPr>
              <w:widowControl/>
              <w:jc w:val="center"/>
              <w:rPr>
                <w:rFonts w:ascii="宋体" w:hAnsi="宋体"/>
                <w:b/>
                <w:bCs/>
                <w:kern w:val="0"/>
                <w:sz w:val="24"/>
                <w:szCs w:val="24"/>
              </w:rPr>
            </w:pPr>
            <w:r>
              <w:rPr>
                <w:b/>
                <w:bCs/>
              </w:rPr>
              <w:t>来源模块</w:t>
            </w:r>
          </w:p>
        </w:tc>
        <w:tc>
          <w:tcPr>
            <w:tcW w:w="1842" w:type="dxa"/>
            <w:shd w:val="clear" w:color="auto" w:fill="BFBFBF"/>
            <w:vAlign w:val="center"/>
          </w:tcPr>
          <w:p w14:paraId="35B019A3" w14:textId="46A3E872" w:rsidR="00EE3862" w:rsidRDefault="00EE3862" w:rsidP="009155C6">
            <w:pPr>
              <w:jc w:val="center"/>
              <w:rPr>
                <w:b/>
              </w:rPr>
            </w:pPr>
            <w:r w:rsidRPr="00EE3862">
              <w:rPr>
                <w:rFonts w:hint="eastAsia"/>
                <w:b/>
              </w:rPr>
              <w:t>目标模块</w:t>
            </w:r>
          </w:p>
        </w:tc>
        <w:tc>
          <w:tcPr>
            <w:tcW w:w="4111" w:type="dxa"/>
            <w:shd w:val="clear" w:color="auto" w:fill="BFBFBF"/>
          </w:tcPr>
          <w:p w14:paraId="3FD461E6" w14:textId="6D4C1275" w:rsidR="00EE3862" w:rsidRDefault="00EE3862" w:rsidP="009155C6">
            <w:pPr>
              <w:jc w:val="center"/>
              <w:rPr>
                <w:b/>
              </w:rPr>
            </w:pPr>
            <w:r w:rsidRPr="00EE3862">
              <w:rPr>
                <w:rFonts w:hint="eastAsia"/>
                <w:b/>
              </w:rPr>
              <w:t>接口说明</w:t>
            </w:r>
          </w:p>
        </w:tc>
      </w:tr>
      <w:tr w:rsidR="00EE3862" w14:paraId="173BD8AC" w14:textId="77777777" w:rsidTr="00EE3862">
        <w:tc>
          <w:tcPr>
            <w:tcW w:w="3369" w:type="dxa"/>
            <w:vAlign w:val="center"/>
          </w:tcPr>
          <w:p w14:paraId="496D6D56" w14:textId="7FBD51BB" w:rsidR="00EE3862" w:rsidRDefault="00EE3862" w:rsidP="009155C6">
            <w:pPr>
              <w:jc w:val="center"/>
            </w:pPr>
            <w:r>
              <w:t>A-1</w:t>
            </w:r>
            <w:r>
              <w:t>（航迹处理）</w:t>
            </w:r>
          </w:p>
        </w:tc>
        <w:tc>
          <w:tcPr>
            <w:tcW w:w="1842" w:type="dxa"/>
            <w:vAlign w:val="center"/>
          </w:tcPr>
          <w:p w14:paraId="060867B1" w14:textId="345079B5" w:rsidR="00EE3862" w:rsidRDefault="00EE3862" w:rsidP="009155C6">
            <w:pPr>
              <w:jc w:val="center"/>
            </w:pPr>
            <w:r>
              <w:t>A-5</w:t>
            </w:r>
          </w:p>
        </w:tc>
        <w:tc>
          <w:tcPr>
            <w:tcW w:w="4111" w:type="dxa"/>
          </w:tcPr>
          <w:p w14:paraId="0B7EB6EA" w14:textId="4133BA17" w:rsidR="00EE3862" w:rsidRDefault="00EE3862" w:rsidP="009155C6">
            <w:pPr>
              <w:jc w:val="center"/>
            </w:pPr>
            <w:r>
              <w:t>提交航迹数据</w:t>
            </w:r>
          </w:p>
        </w:tc>
      </w:tr>
      <w:tr w:rsidR="00EE3862" w14:paraId="798FA455" w14:textId="77777777" w:rsidTr="00EE3862">
        <w:tc>
          <w:tcPr>
            <w:tcW w:w="3369" w:type="dxa"/>
            <w:vAlign w:val="center"/>
          </w:tcPr>
          <w:p w14:paraId="6DF3F1A8" w14:textId="233616FB" w:rsidR="00EE3862" w:rsidRDefault="00EE3862" w:rsidP="009155C6">
            <w:pPr>
              <w:jc w:val="center"/>
            </w:pPr>
            <w:r>
              <w:t>A-2</w:t>
            </w:r>
            <w:r>
              <w:t>（语音处理）</w:t>
            </w:r>
          </w:p>
        </w:tc>
        <w:tc>
          <w:tcPr>
            <w:tcW w:w="1842" w:type="dxa"/>
            <w:vAlign w:val="center"/>
          </w:tcPr>
          <w:p w14:paraId="428ABC8E" w14:textId="5BF21F2A" w:rsidR="00EE3862" w:rsidRDefault="00EE3862" w:rsidP="009155C6">
            <w:pPr>
              <w:jc w:val="center"/>
            </w:pPr>
            <w:r>
              <w:t>A-5</w:t>
            </w:r>
          </w:p>
        </w:tc>
        <w:tc>
          <w:tcPr>
            <w:tcW w:w="4111" w:type="dxa"/>
          </w:tcPr>
          <w:p w14:paraId="5F707D9C" w14:textId="07D2C06A" w:rsidR="00EE3862" w:rsidRPr="001E31FD" w:rsidRDefault="00EE3862" w:rsidP="009155C6">
            <w:pPr>
              <w:tabs>
                <w:tab w:val="left" w:pos="9582"/>
              </w:tabs>
              <w:jc w:val="center"/>
            </w:pPr>
            <w:r>
              <w:t>提交语音及相关信息</w:t>
            </w:r>
          </w:p>
        </w:tc>
      </w:tr>
      <w:tr w:rsidR="00EE3862" w14:paraId="5A722C98" w14:textId="77777777" w:rsidTr="00EE3862">
        <w:tc>
          <w:tcPr>
            <w:tcW w:w="3369" w:type="dxa"/>
            <w:vAlign w:val="center"/>
          </w:tcPr>
          <w:p w14:paraId="16A048D8" w14:textId="63980D12" w:rsidR="00EE3862" w:rsidRDefault="00EE3862" w:rsidP="009155C6">
            <w:pPr>
              <w:jc w:val="center"/>
            </w:pPr>
            <w:r>
              <w:t>A-3</w:t>
            </w:r>
            <w:r>
              <w:t>（语音预处理）</w:t>
            </w:r>
          </w:p>
        </w:tc>
        <w:tc>
          <w:tcPr>
            <w:tcW w:w="1842" w:type="dxa"/>
            <w:vAlign w:val="center"/>
          </w:tcPr>
          <w:p w14:paraId="1E17329B" w14:textId="218BC4F8" w:rsidR="00EE3862" w:rsidRDefault="00EE3862" w:rsidP="009155C6">
            <w:pPr>
              <w:jc w:val="center"/>
            </w:pPr>
            <w:r>
              <w:t>A-5</w:t>
            </w:r>
          </w:p>
        </w:tc>
        <w:tc>
          <w:tcPr>
            <w:tcW w:w="4111" w:type="dxa"/>
          </w:tcPr>
          <w:p w14:paraId="7AFD1742" w14:textId="300D5429" w:rsidR="00EE3862" w:rsidRDefault="00EE3862" w:rsidP="009155C6">
            <w:pPr>
              <w:jc w:val="center"/>
            </w:pPr>
            <w:r>
              <w:t>提交识别结果与时间戳</w:t>
            </w:r>
          </w:p>
        </w:tc>
      </w:tr>
      <w:tr w:rsidR="00EE3862" w14:paraId="534111F2" w14:textId="77777777" w:rsidTr="00EE3862">
        <w:tc>
          <w:tcPr>
            <w:tcW w:w="3369" w:type="dxa"/>
            <w:vAlign w:val="center"/>
          </w:tcPr>
          <w:p w14:paraId="6925B987" w14:textId="29F554CA" w:rsidR="00EE3862" w:rsidRDefault="00EE3862" w:rsidP="009155C6">
            <w:pPr>
              <w:jc w:val="center"/>
            </w:pPr>
            <w:r>
              <w:t>A-4</w:t>
            </w:r>
            <w:r>
              <w:t>（前端</w:t>
            </w:r>
            <w:r>
              <w:t>UI</w:t>
            </w:r>
            <w:r>
              <w:t>）</w:t>
            </w:r>
          </w:p>
        </w:tc>
        <w:tc>
          <w:tcPr>
            <w:tcW w:w="1842" w:type="dxa"/>
            <w:vAlign w:val="center"/>
          </w:tcPr>
          <w:p w14:paraId="674B68FA" w14:textId="713B43F3" w:rsidR="00EE3862" w:rsidRDefault="00EE3862" w:rsidP="009155C6">
            <w:pPr>
              <w:jc w:val="center"/>
            </w:pPr>
            <w:r>
              <w:t>A-5</w:t>
            </w:r>
          </w:p>
        </w:tc>
        <w:tc>
          <w:tcPr>
            <w:tcW w:w="4111" w:type="dxa"/>
          </w:tcPr>
          <w:p w14:paraId="53071F1A" w14:textId="32FECCDD" w:rsidR="00EE3862" w:rsidRDefault="00EE3862" w:rsidP="009155C6">
            <w:pPr>
              <w:jc w:val="center"/>
            </w:pPr>
            <w:r>
              <w:t>请求数据及提交标注结果</w:t>
            </w:r>
          </w:p>
        </w:tc>
      </w:tr>
    </w:tbl>
    <w:p w14:paraId="3A68EFA5" w14:textId="76BF8A11" w:rsidR="008E09F5" w:rsidRDefault="008E09F5" w:rsidP="00167AE7">
      <w:pPr>
        <w:pStyle w:val="3"/>
        <w:numPr>
          <w:ilvl w:val="2"/>
          <w:numId w:val="3"/>
        </w:numPr>
        <w:spacing w:line="415" w:lineRule="auto"/>
      </w:pPr>
      <w:bookmarkStart w:id="23" w:name="_Toc225238512"/>
      <w:r>
        <w:rPr>
          <w:rFonts w:hint="eastAsia"/>
        </w:rPr>
        <w:t>外</w:t>
      </w:r>
      <w:r w:rsidRPr="00EE3862">
        <w:rPr>
          <w:rFonts w:hint="eastAsia"/>
        </w:rPr>
        <w:t>部接口</w:t>
      </w:r>
      <w:bookmarkEnd w:id="23"/>
    </w:p>
    <w:p w14:paraId="3C4E155B" w14:textId="25E86803" w:rsidR="00DF0197" w:rsidRDefault="008E09F5" w:rsidP="008E09F5">
      <w:pPr>
        <w:spacing w:after="240"/>
        <w:ind w:firstLineChars="200" w:firstLine="420"/>
      </w:pPr>
      <w:r>
        <w:t>A-5</w:t>
      </w:r>
      <w:r>
        <w:t>模块在数据层面依赖外部数据源，其接口关系如下：</w:t>
      </w: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02"/>
        <w:gridCol w:w="2835"/>
        <w:gridCol w:w="3685"/>
      </w:tblGrid>
      <w:tr w:rsidR="008E09F5" w14:paraId="6598F568" w14:textId="77777777" w:rsidTr="008E09F5">
        <w:tc>
          <w:tcPr>
            <w:tcW w:w="2802" w:type="dxa"/>
            <w:shd w:val="clear" w:color="auto" w:fill="BFBFBF"/>
            <w:vAlign w:val="center"/>
          </w:tcPr>
          <w:p w14:paraId="562A7BAE" w14:textId="77777777" w:rsidR="008E09F5" w:rsidRPr="00EE3862" w:rsidRDefault="008E09F5" w:rsidP="009155C6">
            <w:pPr>
              <w:widowControl/>
              <w:jc w:val="center"/>
              <w:rPr>
                <w:rFonts w:ascii="宋体" w:hAnsi="宋体"/>
                <w:b/>
                <w:bCs/>
                <w:kern w:val="0"/>
                <w:sz w:val="24"/>
                <w:szCs w:val="24"/>
              </w:rPr>
            </w:pPr>
            <w:r>
              <w:rPr>
                <w:b/>
                <w:bCs/>
              </w:rPr>
              <w:t>来源模块</w:t>
            </w:r>
          </w:p>
        </w:tc>
        <w:tc>
          <w:tcPr>
            <w:tcW w:w="2835" w:type="dxa"/>
            <w:shd w:val="clear" w:color="auto" w:fill="BFBFBF"/>
            <w:vAlign w:val="center"/>
          </w:tcPr>
          <w:p w14:paraId="36D79708" w14:textId="77777777" w:rsidR="008E09F5" w:rsidRDefault="008E09F5" w:rsidP="009155C6">
            <w:pPr>
              <w:jc w:val="center"/>
              <w:rPr>
                <w:b/>
              </w:rPr>
            </w:pPr>
            <w:r w:rsidRPr="00EE3862">
              <w:rPr>
                <w:rFonts w:hint="eastAsia"/>
                <w:b/>
              </w:rPr>
              <w:t>目标模块</w:t>
            </w:r>
          </w:p>
        </w:tc>
        <w:tc>
          <w:tcPr>
            <w:tcW w:w="3685" w:type="dxa"/>
            <w:shd w:val="clear" w:color="auto" w:fill="BFBFBF"/>
          </w:tcPr>
          <w:p w14:paraId="07C9D910" w14:textId="77777777" w:rsidR="008E09F5" w:rsidRDefault="008E09F5" w:rsidP="009155C6">
            <w:pPr>
              <w:jc w:val="center"/>
              <w:rPr>
                <w:b/>
              </w:rPr>
            </w:pPr>
            <w:r w:rsidRPr="00EE3862">
              <w:rPr>
                <w:rFonts w:hint="eastAsia"/>
                <w:b/>
              </w:rPr>
              <w:t>接口说明</w:t>
            </w:r>
          </w:p>
        </w:tc>
      </w:tr>
      <w:tr w:rsidR="008E09F5" w14:paraId="6DFE8B2A" w14:textId="77777777" w:rsidTr="008E09F5">
        <w:tc>
          <w:tcPr>
            <w:tcW w:w="2802" w:type="dxa"/>
            <w:vAlign w:val="center"/>
          </w:tcPr>
          <w:p w14:paraId="380B7245" w14:textId="51F2F2C1" w:rsidR="008E09F5" w:rsidRDefault="008E09F5" w:rsidP="009155C6">
            <w:pPr>
              <w:jc w:val="center"/>
            </w:pPr>
            <w:r>
              <w:t>ADS-B</w:t>
            </w:r>
            <w:r>
              <w:t>数据接口</w:t>
            </w:r>
          </w:p>
        </w:tc>
        <w:tc>
          <w:tcPr>
            <w:tcW w:w="2835" w:type="dxa"/>
            <w:vAlign w:val="center"/>
          </w:tcPr>
          <w:p w14:paraId="2A2B9297" w14:textId="168D9A7D" w:rsidR="008E09F5" w:rsidRDefault="008E09F5" w:rsidP="009155C6">
            <w:pPr>
              <w:jc w:val="center"/>
            </w:pPr>
            <w:r>
              <w:t>ADS-B Exchange</w:t>
            </w:r>
          </w:p>
        </w:tc>
        <w:tc>
          <w:tcPr>
            <w:tcW w:w="3685" w:type="dxa"/>
          </w:tcPr>
          <w:p w14:paraId="64A3764E" w14:textId="4097A18C" w:rsidR="008E09F5" w:rsidRDefault="008E09F5" w:rsidP="009155C6">
            <w:pPr>
              <w:jc w:val="center"/>
            </w:pPr>
            <w:r>
              <w:rPr>
                <w:rFonts w:hint="eastAsia"/>
              </w:rPr>
              <w:t>获取</w:t>
            </w:r>
            <w:r>
              <w:t>航迹数据</w:t>
            </w:r>
          </w:p>
        </w:tc>
      </w:tr>
      <w:tr w:rsidR="008E09F5" w14:paraId="22C0C1A6" w14:textId="77777777" w:rsidTr="008E09F5">
        <w:tc>
          <w:tcPr>
            <w:tcW w:w="2802" w:type="dxa"/>
            <w:vAlign w:val="center"/>
          </w:tcPr>
          <w:p w14:paraId="592DBBA0" w14:textId="4E59093D" w:rsidR="008E09F5" w:rsidRDefault="008E09F5" w:rsidP="009155C6">
            <w:pPr>
              <w:jc w:val="center"/>
            </w:pPr>
            <w:r>
              <w:t>ATC</w:t>
            </w:r>
            <w:r>
              <w:t>语音接口</w:t>
            </w:r>
          </w:p>
        </w:tc>
        <w:tc>
          <w:tcPr>
            <w:tcW w:w="2835" w:type="dxa"/>
            <w:vAlign w:val="center"/>
          </w:tcPr>
          <w:p w14:paraId="4A83BC38" w14:textId="16857293" w:rsidR="008E09F5" w:rsidRDefault="008E09F5" w:rsidP="009155C6">
            <w:pPr>
              <w:jc w:val="center"/>
            </w:pPr>
            <w:proofErr w:type="spellStart"/>
            <w:r>
              <w:t>LiveATC</w:t>
            </w:r>
            <w:proofErr w:type="spellEnd"/>
          </w:p>
        </w:tc>
        <w:tc>
          <w:tcPr>
            <w:tcW w:w="3685" w:type="dxa"/>
          </w:tcPr>
          <w:p w14:paraId="3AD89B0B" w14:textId="6A9B65B9" w:rsidR="008E09F5" w:rsidRPr="001E31FD" w:rsidRDefault="008E09F5" w:rsidP="009155C6">
            <w:pPr>
              <w:tabs>
                <w:tab w:val="left" w:pos="9582"/>
              </w:tabs>
              <w:jc w:val="center"/>
            </w:pPr>
            <w:r>
              <w:t>获取语音数据</w:t>
            </w:r>
          </w:p>
        </w:tc>
      </w:tr>
      <w:tr w:rsidR="008E09F5" w14:paraId="5A213477" w14:textId="77777777" w:rsidTr="008E09F5">
        <w:tc>
          <w:tcPr>
            <w:tcW w:w="2802" w:type="dxa"/>
            <w:vAlign w:val="center"/>
          </w:tcPr>
          <w:p w14:paraId="57D1D02D" w14:textId="2CB73539" w:rsidR="008E09F5" w:rsidRDefault="008E09F5" w:rsidP="009155C6">
            <w:pPr>
              <w:jc w:val="center"/>
            </w:pPr>
            <w:r>
              <w:t>AIP</w:t>
            </w:r>
            <w:r>
              <w:t>数据接口</w:t>
            </w:r>
          </w:p>
        </w:tc>
        <w:tc>
          <w:tcPr>
            <w:tcW w:w="2835" w:type="dxa"/>
            <w:vAlign w:val="center"/>
          </w:tcPr>
          <w:p w14:paraId="272C2424" w14:textId="2352CFBD" w:rsidR="008E09F5" w:rsidRDefault="008E09F5" w:rsidP="009155C6">
            <w:pPr>
              <w:jc w:val="center"/>
            </w:pPr>
            <w:r>
              <w:t>AIP</w:t>
            </w:r>
            <w:r>
              <w:t>网站</w:t>
            </w:r>
          </w:p>
        </w:tc>
        <w:tc>
          <w:tcPr>
            <w:tcW w:w="3685" w:type="dxa"/>
          </w:tcPr>
          <w:p w14:paraId="63735217" w14:textId="7D9E5120" w:rsidR="008E09F5" w:rsidRDefault="008E09F5" w:rsidP="009155C6">
            <w:pPr>
              <w:jc w:val="center"/>
            </w:pPr>
            <w:r>
              <w:t>获取航空辅助信息</w:t>
            </w:r>
          </w:p>
        </w:tc>
      </w:tr>
    </w:tbl>
    <w:p w14:paraId="5FEB04F8" w14:textId="77777777" w:rsidR="008E09F5" w:rsidRPr="008E09F5" w:rsidRDefault="008E09F5" w:rsidP="00EA6A91">
      <w:pPr>
        <w:spacing w:after="240"/>
      </w:pPr>
    </w:p>
    <w:sectPr w:rsidR="008E09F5" w:rsidRPr="008E09F5" w:rsidSect="00DF0197">
      <w:footerReference w:type="default" r:id="rId15"/>
      <w:pgSz w:w="11906" w:h="16838"/>
      <w:pgMar w:top="1134" w:right="1134" w:bottom="1134" w:left="1134" w:header="39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ABCD8D" w14:textId="77777777" w:rsidR="00D225B8" w:rsidRDefault="00D225B8" w:rsidP="00DF0197">
      <w:r>
        <w:separator/>
      </w:r>
    </w:p>
  </w:endnote>
  <w:endnote w:type="continuationSeparator" w:id="0">
    <w:p w14:paraId="4A1DFE16" w14:textId="77777777" w:rsidR="00D225B8" w:rsidRDefault="00D225B8" w:rsidP="00DF01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8B0327" w14:textId="77777777" w:rsidR="007A7FD4" w:rsidRDefault="007A7FD4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7B1D15" w14:textId="77777777" w:rsidR="00525758" w:rsidRDefault="00525758" w:rsidP="00525758">
    <w:pPr>
      <w:pStyle w:val="Body1"/>
      <w:spacing w:before="60" w:after="60" w:line="240" w:lineRule="auto"/>
      <w:jc w:val="center"/>
      <w:rPr>
        <w:rFonts w:ascii="Times New Roman" w:hAnsi="Times New Roman"/>
        <w:b/>
        <w:sz w:val="18"/>
        <w:szCs w:val="18"/>
        <w:lang w:eastAsia="zh-CN"/>
      </w:rPr>
    </w:pPr>
    <w:r>
      <w:rPr>
        <w:rFonts w:ascii="Times New Roman" w:hAnsi="Times New Roman" w:hint="eastAsia"/>
        <w:b/>
        <w:sz w:val="18"/>
        <w:szCs w:val="18"/>
        <w:lang w:eastAsia="zh-CN"/>
      </w:rPr>
      <w:t>第十六组版权所有</w:t>
    </w:r>
  </w:p>
  <w:p w14:paraId="73177AAE" w14:textId="77777777" w:rsidR="00525758" w:rsidRDefault="00525758" w:rsidP="00525758">
    <w:pPr>
      <w:pStyle w:val="Body1"/>
      <w:spacing w:before="60" w:after="60" w:line="240" w:lineRule="auto"/>
      <w:jc w:val="center"/>
      <w:rPr>
        <w:rFonts w:ascii="Times New Roman" w:hAnsi="Times New Roman"/>
        <w:b/>
        <w:sz w:val="18"/>
        <w:szCs w:val="18"/>
        <w:lang w:eastAsia="zh-CN"/>
      </w:rPr>
    </w:pPr>
    <w:r>
      <w:rPr>
        <w:rFonts w:ascii="Times New Roman" w:hAnsi="Times New Roman" w:hint="eastAsia"/>
        <w:b/>
        <w:sz w:val="18"/>
        <w:szCs w:val="18"/>
        <w:lang w:eastAsia="zh-CN"/>
      </w:rPr>
      <w:t>本文档中所包含的信息属于第十六周的机密信息</w:t>
    </w:r>
  </w:p>
  <w:p w14:paraId="66CA4D0F" w14:textId="77777777" w:rsidR="00525758" w:rsidRDefault="00525758" w:rsidP="00525758">
    <w:pPr>
      <w:pStyle w:val="Body1"/>
      <w:spacing w:before="60" w:after="60" w:line="240" w:lineRule="auto"/>
      <w:jc w:val="center"/>
      <w:rPr>
        <w:rFonts w:ascii="Times New Roman" w:hAnsi="Times New Roman"/>
        <w:b/>
        <w:sz w:val="18"/>
        <w:szCs w:val="18"/>
        <w:lang w:eastAsia="zh-CN"/>
      </w:rPr>
    </w:pPr>
    <w:r>
      <w:rPr>
        <w:rFonts w:ascii="Times New Roman" w:hAnsi="Times New Roman" w:hint="eastAsia"/>
        <w:b/>
        <w:sz w:val="18"/>
        <w:szCs w:val="18"/>
        <w:lang w:eastAsia="zh-CN"/>
      </w:rPr>
      <w:t>未经许可，不可全部或部分发表、复制、使用于任何目的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773C3" w14:textId="77777777" w:rsidR="00DF0197" w:rsidRDefault="00C93071">
    <w:pPr>
      <w:pStyle w:val="Body1"/>
      <w:spacing w:before="60" w:after="60" w:line="240" w:lineRule="auto"/>
      <w:jc w:val="center"/>
      <w:rPr>
        <w:rFonts w:ascii="Times New Roman" w:hAnsi="Times New Roman"/>
        <w:b/>
        <w:kern w:val="2"/>
        <w:sz w:val="18"/>
        <w:szCs w:val="18"/>
        <w:lang w:eastAsia="zh-CN"/>
      </w:rPr>
    </w:pPr>
    <w:r>
      <w:rPr>
        <w:rFonts w:ascii="Times New Roman" w:hAnsi="Times New Roman" w:hint="eastAsia"/>
        <w:b/>
        <w:kern w:val="2"/>
        <w:sz w:val="18"/>
        <w:szCs w:val="18"/>
        <w:lang w:eastAsia="zh-CN"/>
      </w:rPr>
      <w:t>北京</w:t>
    </w:r>
    <w:proofErr w:type="gramStart"/>
    <w:r>
      <w:rPr>
        <w:rFonts w:ascii="Times New Roman" w:hAnsi="Times New Roman" w:hint="eastAsia"/>
        <w:b/>
        <w:kern w:val="2"/>
        <w:sz w:val="18"/>
        <w:szCs w:val="18"/>
        <w:lang w:eastAsia="zh-CN"/>
      </w:rPr>
      <w:t>中盈安信</w:t>
    </w:r>
    <w:proofErr w:type="gramEnd"/>
    <w:r>
      <w:rPr>
        <w:rFonts w:ascii="Times New Roman" w:hAnsi="Times New Roman" w:hint="eastAsia"/>
        <w:b/>
        <w:kern w:val="2"/>
        <w:sz w:val="18"/>
        <w:szCs w:val="18"/>
        <w:lang w:eastAsia="zh-CN"/>
      </w:rPr>
      <w:t>技术服务有限公司版权所有</w:t>
    </w:r>
  </w:p>
  <w:p w14:paraId="6291098E" w14:textId="77777777" w:rsidR="00DF0197" w:rsidRDefault="00C93071">
    <w:pPr>
      <w:pStyle w:val="Body1"/>
      <w:spacing w:before="60" w:after="60" w:line="240" w:lineRule="auto"/>
      <w:jc w:val="center"/>
      <w:rPr>
        <w:rFonts w:ascii="Times New Roman" w:hAnsi="Times New Roman"/>
        <w:b/>
        <w:kern w:val="2"/>
        <w:sz w:val="18"/>
        <w:szCs w:val="18"/>
        <w:lang w:eastAsia="zh-CN"/>
      </w:rPr>
    </w:pPr>
    <w:r>
      <w:rPr>
        <w:rFonts w:ascii="Times New Roman" w:hAnsi="Times New Roman" w:hint="eastAsia"/>
        <w:b/>
        <w:kern w:val="2"/>
        <w:sz w:val="18"/>
        <w:szCs w:val="18"/>
        <w:lang w:eastAsia="zh-CN"/>
      </w:rPr>
      <w:t>本文档中所包含的信息属于北京</w:t>
    </w:r>
    <w:proofErr w:type="gramStart"/>
    <w:r>
      <w:rPr>
        <w:rFonts w:ascii="Times New Roman" w:hAnsi="Times New Roman" w:hint="eastAsia"/>
        <w:b/>
        <w:kern w:val="2"/>
        <w:sz w:val="18"/>
        <w:szCs w:val="18"/>
        <w:lang w:eastAsia="zh-CN"/>
      </w:rPr>
      <w:t>中盈安信</w:t>
    </w:r>
    <w:proofErr w:type="gramEnd"/>
    <w:r>
      <w:rPr>
        <w:rFonts w:ascii="Times New Roman" w:hAnsi="Times New Roman" w:hint="eastAsia"/>
        <w:b/>
        <w:kern w:val="2"/>
        <w:sz w:val="18"/>
        <w:szCs w:val="18"/>
        <w:lang w:eastAsia="zh-CN"/>
      </w:rPr>
      <w:t>技术服务有限公司的机密信息</w:t>
    </w:r>
  </w:p>
  <w:p w14:paraId="71288764" w14:textId="77777777" w:rsidR="00DF0197" w:rsidRDefault="00C93071">
    <w:pPr>
      <w:pStyle w:val="Body1"/>
      <w:spacing w:before="60" w:after="60" w:line="240" w:lineRule="auto"/>
      <w:jc w:val="center"/>
      <w:rPr>
        <w:rFonts w:ascii="Times New Roman" w:hAnsi="Times New Roman"/>
        <w:b/>
        <w:kern w:val="2"/>
        <w:sz w:val="18"/>
        <w:szCs w:val="18"/>
        <w:lang w:eastAsia="zh-CN"/>
      </w:rPr>
    </w:pPr>
    <w:r>
      <w:rPr>
        <w:rFonts w:ascii="Times New Roman" w:hAnsi="Times New Roman" w:hint="eastAsia"/>
        <w:b/>
        <w:kern w:val="2"/>
        <w:sz w:val="18"/>
        <w:szCs w:val="18"/>
        <w:lang w:eastAsia="zh-CN"/>
      </w:rPr>
      <w:t>未经许可，不可全部或部分发表、复制、使用于任何目的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47180" w14:textId="1E1E51F2" w:rsidR="00DF0197" w:rsidRDefault="00BB4459" w:rsidP="00BB4459">
    <w:pPr>
      <w:pStyle w:val="a7"/>
      <w:ind w:firstLineChars="98" w:firstLine="177"/>
      <w:rPr>
        <w:rFonts w:ascii="Times New Roman" w:hAnsi="Times New Roman"/>
        <w:b/>
      </w:rPr>
    </w:pPr>
    <w:r>
      <w:rPr>
        <w:rFonts w:ascii="Times New Roman" w:hAnsi="Times New Roman" w:hint="eastAsia"/>
        <w:b/>
      </w:rPr>
      <w:t>第十六组</w:t>
    </w:r>
    <w:r>
      <w:rPr>
        <w:rFonts w:ascii="Times New Roman" w:hAnsi="Times New Roman"/>
        <w:b/>
      </w:rPr>
      <w:t xml:space="preserve"> </w:t>
    </w:r>
  </w:p>
  <w:p w14:paraId="4F02FCB0" w14:textId="2D288183" w:rsidR="00DF0197" w:rsidRDefault="001437AB">
    <w:pPr>
      <w:pStyle w:val="a7"/>
    </w:pPr>
    <w:r>
      <w:rPr>
        <w:rFonts w:ascii="Times New Roman" w:hAnsi="Times New Roman" w:hint="eastAsia"/>
        <w:b/>
      </w:rPr>
      <w:t xml:space="preserve">                              </w:t>
    </w:r>
    <w:r w:rsidR="00CE2DD8">
      <w:rPr>
        <w:rFonts w:ascii="Times New Roman" w:hAnsi="Times New Roman" w:hint="eastAsia"/>
        <w:b/>
      </w:rPr>
      <w:t xml:space="preserve">                 </w:t>
    </w:r>
    <w:r>
      <w:rPr>
        <w:rFonts w:ascii="Times New Roman" w:hAnsi="Times New Roman" w:hint="eastAsia"/>
        <w:b/>
      </w:rPr>
      <w:t xml:space="preserve">  </w:t>
    </w:r>
    <w:r w:rsidR="00DF0197">
      <w:rPr>
        <w:rFonts w:ascii="Times New Roman" w:hAnsi="Times New Roman"/>
        <w:b/>
      </w:rPr>
      <w:fldChar w:fldCharType="begin"/>
    </w:r>
    <w:r w:rsidR="00C93071">
      <w:rPr>
        <w:rFonts w:ascii="Times New Roman" w:hAnsi="Times New Roman"/>
        <w:b/>
      </w:rPr>
      <w:instrText>PAGE  \* Arabic  \* MERGEFORMAT</w:instrText>
    </w:r>
    <w:r w:rsidR="00DF0197">
      <w:rPr>
        <w:rFonts w:ascii="Times New Roman" w:hAnsi="Times New Roman"/>
        <w:b/>
      </w:rPr>
      <w:fldChar w:fldCharType="separate"/>
    </w:r>
    <w:r w:rsidR="00CE2DD8">
      <w:rPr>
        <w:rFonts w:ascii="Times New Roman" w:hAnsi="Times New Roman"/>
        <w:b/>
        <w:noProof/>
      </w:rPr>
      <w:t>11</w:t>
    </w:r>
    <w:r w:rsidR="00DF0197">
      <w:rPr>
        <w:rFonts w:ascii="Times New Roman" w:hAnsi="Times New Roman"/>
        <w:b/>
      </w:rPr>
      <w:fldChar w:fldCharType="end"/>
    </w:r>
    <w:r w:rsidR="00C93071">
      <w:rPr>
        <w:rFonts w:ascii="Times New Roman" w:hAnsi="Times New Roman"/>
        <w:b/>
      </w:rPr>
      <w:t xml:space="preserve"> / </w:t>
    </w:r>
    <w:r w:rsidR="00D225B8">
      <w:fldChar w:fldCharType="begin"/>
    </w:r>
    <w:r w:rsidR="00D225B8">
      <w:instrText>NUMPAGES  \* Arabic  \* MERGEFORMAT</w:instrText>
    </w:r>
    <w:r w:rsidR="00D225B8">
      <w:fldChar w:fldCharType="separate"/>
    </w:r>
    <w:r w:rsidR="00CE2DD8" w:rsidRPr="00CE2DD8">
      <w:rPr>
        <w:rFonts w:ascii="Times New Roman" w:hAnsi="Times New Roman"/>
        <w:b/>
        <w:noProof/>
      </w:rPr>
      <w:t>13</w:t>
    </w:r>
    <w:r w:rsidR="00D225B8">
      <w:rPr>
        <w:rFonts w:ascii="Times New Roman" w:hAnsi="Times New Roman"/>
        <w:b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DAFD83" w14:textId="77777777" w:rsidR="00D225B8" w:rsidRDefault="00D225B8" w:rsidP="00DF0197">
      <w:r>
        <w:separator/>
      </w:r>
    </w:p>
  </w:footnote>
  <w:footnote w:type="continuationSeparator" w:id="0">
    <w:p w14:paraId="6AC62E90" w14:textId="77777777" w:rsidR="00D225B8" w:rsidRDefault="00D225B8" w:rsidP="00DF01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7BF7B5" w14:textId="77777777" w:rsidR="007A7FD4" w:rsidRDefault="007A7FD4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255CC0" w14:textId="39D6A58B" w:rsidR="00DF0197" w:rsidRDefault="00D225B8" w:rsidP="00CE2DD8">
    <w:pPr>
      <w:pStyle w:val="a9"/>
      <w:jc w:val="both"/>
    </w:pPr>
    <w:r>
      <w:rPr>
        <w:noProof/>
      </w:rPr>
      <w:pict w14:anchorId="05B2DD0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32" o:spid="_x0000_i1025" type="#_x0000_t75" style="width:102pt;height:37.8pt;visibility:visible;mso-wrap-style:square">
          <v:imagedata r:id="rId1" o:title="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874424" w14:textId="77777777" w:rsidR="00DF0197" w:rsidRDefault="00167AE7">
    <w:pPr>
      <w:pStyle w:val="a9"/>
      <w:jc w:val="left"/>
    </w:pPr>
    <w:r>
      <w:rPr>
        <w:noProof/>
      </w:rPr>
      <w:pict w14:anchorId="5919F35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框 1026" o:spid="_x0000_i1026" type="#_x0000_t75" alt="" style="width:97.2pt;height:25.2pt;mso-width-percent:0;mso-height-percent:0;mso-width-percent:0;mso-height-percent:0">
          <v:imagedata r:id="rId1" o:title="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int="default"/>
        <w:u w:val="none"/>
      </w:rPr>
    </w:lvl>
    <w:lvl w:ilvl="1" w:tentative="1">
      <w:start w:val="1"/>
      <w:numFmt w:val="lowerLetter"/>
      <w:lvlText w:val="%2)"/>
      <w:lvlJc w:val="left"/>
      <w:pPr>
        <w:ind w:left="840" w:hanging="420"/>
      </w:pPr>
      <w:rPr>
        <w:rFonts w:ascii="Times New Roman" w:hint="default"/>
        <w:u w:val="none"/>
      </w:rPr>
    </w:lvl>
    <w:lvl w:ilvl="2" w:tentative="1">
      <w:start w:val="1"/>
      <w:numFmt w:val="lowerRoman"/>
      <w:lvlText w:val="%3."/>
      <w:lvlJc w:val="right"/>
      <w:pPr>
        <w:ind w:left="1260" w:hanging="420"/>
      </w:pPr>
      <w:rPr>
        <w:rFonts w:ascii="Times New Roman" w:hint="default"/>
        <w:u w:val="none"/>
      </w:rPr>
    </w:lvl>
    <w:lvl w:ilvl="3" w:tentative="1">
      <w:start w:val="1"/>
      <w:numFmt w:val="decimal"/>
      <w:lvlText w:val="%4."/>
      <w:lvlJc w:val="left"/>
      <w:pPr>
        <w:ind w:left="1680" w:hanging="420"/>
      </w:pPr>
      <w:rPr>
        <w:rFonts w:ascii="Times New Roman" w:hint="default"/>
        <w:u w:val="none"/>
      </w:rPr>
    </w:lvl>
    <w:lvl w:ilvl="4" w:tentative="1">
      <w:start w:val="1"/>
      <w:numFmt w:val="lowerLetter"/>
      <w:lvlText w:val="%5)"/>
      <w:lvlJc w:val="left"/>
      <w:pPr>
        <w:ind w:left="2100" w:hanging="420"/>
      </w:pPr>
      <w:rPr>
        <w:rFonts w:ascii="Times New Roman" w:hint="default"/>
        <w:u w:val="none"/>
      </w:rPr>
    </w:lvl>
    <w:lvl w:ilvl="5" w:tentative="1">
      <w:start w:val="1"/>
      <w:numFmt w:val="lowerRoman"/>
      <w:lvlText w:val="%6."/>
      <w:lvlJc w:val="right"/>
      <w:pPr>
        <w:ind w:left="2520" w:hanging="420"/>
      </w:pPr>
      <w:rPr>
        <w:rFonts w:ascii="Times New Roman" w:hint="default"/>
        <w:u w:val="none"/>
      </w:rPr>
    </w:lvl>
    <w:lvl w:ilvl="6" w:tentative="1">
      <w:start w:val="1"/>
      <w:numFmt w:val="decimal"/>
      <w:lvlText w:val="%7."/>
      <w:lvlJc w:val="left"/>
      <w:pPr>
        <w:ind w:left="2940" w:hanging="420"/>
      </w:pPr>
      <w:rPr>
        <w:rFonts w:ascii="Times New Roman" w:hint="default"/>
        <w:u w:val="none"/>
      </w:rPr>
    </w:lvl>
    <w:lvl w:ilvl="7" w:tentative="1">
      <w:start w:val="1"/>
      <w:numFmt w:val="lowerLetter"/>
      <w:lvlText w:val="%8)"/>
      <w:lvlJc w:val="left"/>
      <w:pPr>
        <w:ind w:left="3360" w:hanging="420"/>
      </w:pPr>
      <w:rPr>
        <w:rFonts w:ascii="Times New Roman" w:hint="default"/>
        <w:u w:val="none"/>
      </w:rPr>
    </w:lvl>
    <w:lvl w:ilvl="8" w:tentative="1">
      <w:start w:val="1"/>
      <w:numFmt w:val="lowerRoman"/>
      <w:lvlText w:val="%9."/>
      <w:lvlJc w:val="right"/>
      <w:pPr>
        <w:ind w:left="3780" w:hanging="420"/>
      </w:pPr>
      <w:rPr>
        <w:rFonts w:ascii="Times New Roman" w:hint="default"/>
        <w:u w:val="none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decimal"/>
      <w:lvlText w:val="%1、"/>
      <w:lvlJc w:val="left"/>
      <w:pPr>
        <w:ind w:left="360" w:hanging="360"/>
      </w:pPr>
      <w:rPr>
        <w:rFonts w:ascii="Times New Roman" w:hint="default"/>
        <w:u w:val="none"/>
      </w:rPr>
    </w:lvl>
    <w:lvl w:ilvl="1" w:tentative="1">
      <w:start w:val="1"/>
      <w:numFmt w:val="lowerLetter"/>
      <w:lvlText w:val="%2)"/>
      <w:lvlJc w:val="left"/>
      <w:pPr>
        <w:ind w:left="840" w:hanging="420"/>
      </w:pPr>
      <w:rPr>
        <w:rFonts w:ascii="Times New Roman" w:hint="default"/>
        <w:u w:val="none"/>
      </w:rPr>
    </w:lvl>
    <w:lvl w:ilvl="2" w:tentative="1">
      <w:start w:val="1"/>
      <w:numFmt w:val="lowerRoman"/>
      <w:lvlText w:val="%3."/>
      <w:lvlJc w:val="right"/>
      <w:pPr>
        <w:ind w:left="1260" w:hanging="420"/>
      </w:pPr>
      <w:rPr>
        <w:rFonts w:ascii="Times New Roman" w:hint="default"/>
        <w:u w:val="none"/>
      </w:rPr>
    </w:lvl>
    <w:lvl w:ilvl="3" w:tentative="1">
      <w:start w:val="1"/>
      <w:numFmt w:val="decimal"/>
      <w:lvlText w:val="%4."/>
      <w:lvlJc w:val="left"/>
      <w:pPr>
        <w:ind w:left="1680" w:hanging="420"/>
      </w:pPr>
      <w:rPr>
        <w:rFonts w:ascii="Times New Roman" w:hint="default"/>
        <w:u w:val="none"/>
      </w:rPr>
    </w:lvl>
    <w:lvl w:ilvl="4" w:tentative="1">
      <w:start w:val="1"/>
      <w:numFmt w:val="lowerLetter"/>
      <w:lvlText w:val="%5)"/>
      <w:lvlJc w:val="left"/>
      <w:pPr>
        <w:ind w:left="2100" w:hanging="420"/>
      </w:pPr>
      <w:rPr>
        <w:rFonts w:ascii="Times New Roman" w:hint="default"/>
        <w:u w:val="none"/>
      </w:rPr>
    </w:lvl>
    <w:lvl w:ilvl="5" w:tentative="1">
      <w:start w:val="1"/>
      <w:numFmt w:val="lowerRoman"/>
      <w:lvlText w:val="%6."/>
      <w:lvlJc w:val="right"/>
      <w:pPr>
        <w:ind w:left="2520" w:hanging="420"/>
      </w:pPr>
      <w:rPr>
        <w:rFonts w:ascii="Times New Roman" w:hint="default"/>
        <w:u w:val="none"/>
      </w:rPr>
    </w:lvl>
    <w:lvl w:ilvl="6" w:tentative="1">
      <w:start w:val="1"/>
      <w:numFmt w:val="decimal"/>
      <w:lvlText w:val="%7."/>
      <w:lvlJc w:val="left"/>
      <w:pPr>
        <w:ind w:left="2940" w:hanging="420"/>
      </w:pPr>
      <w:rPr>
        <w:rFonts w:ascii="Times New Roman" w:hint="default"/>
        <w:u w:val="none"/>
      </w:rPr>
    </w:lvl>
    <w:lvl w:ilvl="7" w:tentative="1">
      <w:start w:val="1"/>
      <w:numFmt w:val="lowerLetter"/>
      <w:lvlText w:val="%8)"/>
      <w:lvlJc w:val="left"/>
      <w:pPr>
        <w:ind w:left="3360" w:hanging="420"/>
      </w:pPr>
      <w:rPr>
        <w:rFonts w:ascii="Times New Roman" w:hint="default"/>
        <w:u w:val="none"/>
      </w:rPr>
    </w:lvl>
    <w:lvl w:ilvl="8" w:tentative="1">
      <w:start w:val="1"/>
      <w:numFmt w:val="lowerRoman"/>
      <w:lvlText w:val="%9."/>
      <w:lvlJc w:val="right"/>
      <w:pPr>
        <w:ind w:left="3780" w:hanging="420"/>
      </w:pPr>
      <w:rPr>
        <w:rFonts w:ascii="Times New Roman" w:hint="default"/>
        <w:u w:val="none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decimal"/>
      <w:lvlText w:val="%1、"/>
      <w:lvlJc w:val="left"/>
      <w:pPr>
        <w:ind w:left="360" w:hanging="360"/>
      </w:pPr>
      <w:rPr>
        <w:rFonts w:ascii="Times New Roman" w:hint="default"/>
        <w:u w:val="none"/>
      </w:rPr>
    </w:lvl>
    <w:lvl w:ilvl="1" w:tentative="1">
      <w:start w:val="1"/>
      <w:numFmt w:val="lowerLetter"/>
      <w:lvlText w:val="%2)"/>
      <w:lvlJc w:val="left"/>
      <w:pPr>
        <w:ind w:left="840" w:hanging="420"/>
      </w:pPr>
      <w:rPr>
        <w:rFonts w:ascii="Times New Roman" w:hint="default"/>
        <w:u w:val="none"/>
      </w:rPr>
    </w:lvl>
    <w:lvl w:ilvl="2" w:tentative="1">
      <w:start w:val="1"/>
      <w:numFmt w:val="lowerRoman"/>
      <w:lvlText w:val="%3."/>
      <w:lvlJc w:val="right"/>
      <w:pPr>
        <w:ind w:left="1260" w:hanging="420"/>
      </w:pPr>
      <w:rPr>
        <w:rFonts w:ascii="Times New Roman" w:hint="default"/>
        <w:u w:val="none"/>
      </w:rPr>
    </w:lvl>
    <w:lvl w:ilvl="3" w:tentative="1">
      <w:start w:val="1"/>
      <w:numFmt w:val="decimal"/>
      <w:lvlText w:val="%4."/>
      <w:lvlJc w:val="left"/>
      <w:pPr>
        <w:ind w:left="1680" w:hanging="420"/>
      </w:pPr>
      <w:rPr>
        <w:rFonts w:ascii="Times New Roman" w:hint="default"/>
        <w:u w:val="none"/>
      </w:rPr>
    </w:lvl>
    <w:lvl w:ilvl="4" w:tentative="1">
      <w:start w:val="1"/>
      <w:numFmt w:val="lowerLetter"/>
      <w:lvlText w:val="%5)"/>
      <w:lvlJc w:val="left"/>
      <w:pPr>
        <w:ind w:left="2100" w:hanging="420"/>
      </w:pPr>
      <w:rPr>
        <w:rFonts w:ascii="Times New Roman" w:hint="default"/>
        <w:u w:val="none"/>
      </w:rPr>
    </w:lvl>
    <w:lvl w:ilvl="5" w:tentative="1">
      <w:start w:val="1"/>
      <w:numFmt w:val="lowerRoman"/>
      <w:lvlText w:val="%6."/>
      <w:lvlJc w:val="right"/>
      <w:pPr>
        <w:ind w:left="2520" w:hanging="420"/>
      </w:pPr>
      <w:rPr>
        <w:rFonts w:ascii="Times New Roman" w:hint="default"/>
        <w:u w:val="none"/>
      </w:rPr>
    </w:lvl>
    <w:lvl w:ilvl="6" w:tentative="1">
      <w:start w:val="1"/>
      <w:numFmt w:val="decimal"/>
      <w:lvlText w:val="%7."/>
      <w:lvlJc w:val="left"/>
      <w:pPr>
        <w:ind w:left="2940" w:hanging="420"/>
      </w:pPr>
      <w:rPr>
        <w:rFonts w:ascii="Times New Roman" w:hint="default"/>
        <w:u w:val="none"/>
      </w:rPr>
    </w:lvl>
    <w:lvl w:ilvl="7" w:tentative="1">
      <w:start w:val="1"/>
      <w:numFmt w:val="lowerLetter"/>
      <w:lvlText w:val="%8)"/>
      <w:lvlJc w:val="left"/>
      <w:pPr>
        <w:ind w:left="3360" w:hanging="420"/>
      </w:pPr>
      <w:rPr>
        <w:rFonts w:ascii="Times New Roman" w:hint="default"/>
        <w:u w:val="none"/>
      </w:rPr>
    </w:lvl>
    <w:lvl w:ilvl="8" w:tentative="1">
      <w:start w:val="1"/>
      <w:numFmt w:val="lowerRoman"/>
      <w:lvlText w:val="%9."/>
      <w:lvlJc w:val="right"/>
      <w:pPr>
        <w:ind w:left="3780" w:hanging="420"/>
      </w:pPr>
      <w:rPr>
        <w:rFonts w:ascii="Times New Roman" w:hint="default"/>
        <w:u w:val="none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decimal"/>
      <w:lvlText w:val="%1、"/>
      <w:lvlJc w:val="left"/>
      <w:pPr>
        <w:ind w:left="360" w:hanging="360"/>
      </w:pPr>
      <w:rPr>
        <w:rFonts w:ascii="Times New Roman" w:hint="default"/>
        <w:u w:val="none"/>
      </w:rPr>
    </w:lvl>
    <w:lvl w:ilvl="1" w:tentative="1">
      <w:start w:val="1"/>
      <w:numFmt w:val="lowerLetter"/>
      <w:lvlText w:val="%2)"/>
      <w:lvlJc w:val="left"/>
      <w:pPr>
        <w:ind w:left="840" w:hanging="420"/>
      </w:pPr>
      <w:rPr>
        <w:rFonts w:ascii="Times New Roman" w:hint="default"/>
        <w:u w:val="none"/>
      </w:rPr>
    </w:lvl>
    <w:lvl w:ilvl="2" w:tentative="1">
      <w:start w:val="1"/>
      <w:numFmt w:val="lowerRoman"/>
      <w:lvlText w:val="%3."/>
      <w:lvlJc w:val="right"/>
      <w:pPr>
        <w:ind w:left="1260" w:hanging="420"/>
      </w:pPr>
      <w:rPr>
        <w:rFonts w:ascii="Times New Roman" w:hint="default"/>
        <w:u w:val="none"/>
      </w:rPr>
    </w:lvl>
    <w:lvl w:ilvl="3" w:tentative="1">
      <w:start w:val="1"/>
      <w:numFmt w:val="decimal"/>
      <w:lvlText w:val="%4."/>
      <w:lvlJc w:val="left"/>
      <w:pPr>
        <w:ind w:left="1680" w:hanging="420"/>
      </w:pPr>
      <w:rPr>
        <w:rFonts w:ascii="Times New Roman" w:hint="default"/>
        <w:u w:val="none"/>
      </w:rPr>
    </w:lvl>
    <w:lvl w:ilvl="4" w:tentative="1">
      <w:start w:val="1"/>
      <w:numFmt w:val="lowerLetter"/>
      <w:lvlText w:val="%5)"/>
      <w:lvlJc w:val="left"/>
      <w:pPr>
        <w:ind w:left="2100" w:hanging="420"/>
      </w:pPr>
      <w:rPr>
        <w:rFonts w:ascii="Times New Roman" w:hint="default"/>
        <w:u w:val="none"/>
      </w:rPr>
    </w:lvl>
    <w:lvl w:ilvl="5" w:tentative="1">
      <w:start w:val="1"/>
      <w:numFmt w:val="lowerRoman"/>
      <w:lvlText w:val="%6."/>
      <w:lvlJc w:val="right"/>
      <w:pPr>
        <w:ind w:left="2520" w:hanging="420"/>
      </w:pPr>
      <w:rPr>
        <w:rFonts w:ascii="Times New Roman" w:hint="default"/>
        <w:u w:val="none"/>
      </w:rPr>
    </w:lvl>
    <w:lvl w:ilvl="6" w:tentative="1">
      <w:start w:val="1"/>
      <w:numFmt w:val="decimal"/>
      <w:lvlText w:val="%7."/>
      <w:lvlJc w:val="left"/>
      <w:pPr>
        <w:ind w:left="2940" w:hanging="420"/>
      </w:pPr>
      <w:rPr>
        <w:rFonts w:ascii="Times New Roman" w:hint="default"/>
        <w:u w:val="none"/>
      </w:rPr>
    </w:lvl>
    <w:lvl w:ilvl="7" w:tentative="1">
      <w:start w:val="1"/>
      <w:numFmt w:val="lowerLetter"/>
      <w:lvlText w:val="%8)"/>
      <w:lvlJc w:val="left"/>
      <w:pPr>
        <w:ind w:left="3360" w:hanging="420"/>
      </w:pPr>
      <w:rPr>
        <w:rFonts w:ascii="Times New Roman" w:hint="default"/>
        <w:u w:val="none"/>
      </w:rPr>
    </w:lvl>
    <w:lvl w:ilvl="8" w:tentative="1">
      <w:start w:val="1"/>
      <w:numFmt w:val="lowerRoman"/>
      <w:lvlText w:val="%9."/>
      <w:lvlJc w:val="right"/>
      <w:pPr>
        <w:ind w:left="3780" w:hanging="420"/>
      </w:pPr>
      <w:rPr>
        <w:rFonts w:ascii="Times New Roman" w:hint="default"/>
        <w:u w:val="none"/>
      </w:rPr>
    </w:lvl>
  </w:abstractNum>
  <w:abstractNum w:abstractNumId="4" w15:restartNumberingAfterBreak="0">
    <w:nsid w:val="00000005"/>
    <w:multiLevelType w:val="multilevel"/>
    <w:tmpl w:val="00000005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int="default"/>
        <w:u w:val="none"/>
      </w:rPr>
    </w:lvl>
    <w:lvl w:ilvl="1" w:tentative="1">
      <w:start w:val="1"/>
      <w:numFmt w:val="lowerLetter"/>
      <w:lvlText w:val="%2)"/>
      <w:lvlJc w:val="left"/>
      <w:pPr>
        <w:ind w:left="840" w:hanging="420"/>
      </w:pPr>
      <w:rPr>
        <w:rFonts w:ascii="Times New Roman" w:hint="default"/>
        <w:u w:val="none"/>
      </w:rPr>
    </w:lvl>
    <w:lvl w:ilvl="2" w:tentative="1">
      <w:start w:val="1"/>
      <w:numFmt w:val="lowerRoman"/>
      <w:lvlText w:val="%3."/>
      <w:lvlJc w:val="right"/>
      <w:pPr>
        <w:ind w:left="1260" w:hanging="420"/>
      </w:pPr>
      <w:rPr>
        <w:rFonts w:ascii="Times New Roman" w:hint="default"/>
        <w:u w:val="none"/>
      </w:rPr>
    </w:lvl>
    <w:lvl w:ilvl="3" w:tentative="1">
      <w:start w:val="1"/>
      <w:numFmt w:val="decimal"/>
      <w:lvlText w:val="%4."/>
      <w:lvlJc w:val="left"/>
      <w:pPr>
        <w:ind w:left="1680" w:hanging="420"/>
      </w:pPr>
      <w:rPr>
        <w:rFonts w:ascii="Times New Roman" w:hint="default"/>
        <w:u w:val="none"/>
      </w:rPr>
    </w:lvl>
    <w:lvl w:ilvl="4" w:tentative="1">
      <w:start w:val="1"/>
      <w:numFmt w:val="lowerLetter"/>
      <w:lvlText w:val="%5)"/>
      <w:lvlJc w:val="left"/>
      <w:pPr>
        <w:ind w:left="2100" w:hanging="420"/>
      </w:pPr>
      <w:rPr>
        <w:rFonts w:ascii="Times New Roman" w:hint="default"/>
        <w:u w:val="none"/>
      </w:rPr>
    </w:lvl>
    <w:lvl w:ilvl="5" w:tentative="1">
      <w:start w:val="1"/>
      <w:numFmt w:val="lowerRoman"/>
      <w:lvlText w:val="%6."/>
      <w:lvlJc w:val="right"/>
      <w:pPr>
        <w:ind w:left="2520" w:hanging="420"/>
      </w:pPr>
      <w:rPr>
        <w:rFonts w:ascii="Times New Roman" w:hint="default"/>
        <w:u w:val="none"/>
      </w:rPr>
    </w:lvl>
    <w:lvl w:ilvl="6" w:tentative="1">
      <w:start w:val="1"/>
      <w:numFmt w:val="decimal"/>
      <w:lvlText w:val="%7."/>
      <w:lvlJc w:val="left"/>
      <w:pPr>
        <w:ind w:left="2940" w:hanging="420"/>
      </w:pPr>
      <w:rPr>
        <w:rFonts w:ascii="Times New Roman" w:hint="default"/>
        <w:u w:val="none"/>
      </w:rPr>
    </w:lvl>
    <w:lvl w:ilvl="7" w:tentative="1">
      <w:start w:val="1"/>
      <w:numFmt w:val="lowerLetter"/>
      <w:lvlText w:val="%8)"/>
      <w:lvlJc w:val="left"/>
      <w:pPr>
        <w:ind w:left="3360" w:hanging="420"/>
      </w:pPr>
      <w:rPr>
        <w:rFonts w:ascii="Times New Roman" w:hint="default"/>
        <w:u w:val="none"/>
      </w:rPr>
    </w:lvl>
    <w:lvl w:ilvl="8" w:tentative="1">
      <w:start w:val="1"/>
      <w:numFmt w:val="lowerRoman"/>
      <w:lvlText w:val="%9."/>
      <w:lvlJc w:val="right"/>
      <w:pPr>
        <w:ind w:left="3780" w:hanging="420"/>
      </w:pPr>
      <w:rPr>
        <w:rFonts w:ascii="Times New Roman" w:hint="default"/>
        <w:u w:val="none"/>
      </w:rPr>
    </w:lvl>
  </w:abstractNum>
  <w:abstractNum w:abstractNumId="5" w15:restartNumberingAfterBreak="0">
    <w:nsid w:val="00000006"/>
    <w:multiLevelType w:val="multilevel"/>
    <w:tmpl w:val="00000006"/>
    <w:lvl w:ilvl="0">
      <w:start w:val="1"/>
      <w:numFmt w:val="decimal"/>
      <w:lvlText w:val="%1、"/>
      <w:lvlJc w:val="left"/>
      <w:pPr>
        <w:ind w:left="360" w:hanging="360"/>
      </w:pPr>
      <w:rPr>
        <w:rFonts w:ascii="Times New Roman" w:hint="default"/>
        <w:u w:val="none"/>
      </w:rPr>
    </w:lvl>
    <w:lvl w:ilvl="1" w:tentative="1">
      <w:start w:val="1"/>
      <w:numFmt w:val="lowerLetter"/>
      <w:lvlText w:val="%2)"/>
      <w:lvlJc w:val="left"/>
      <w:pPr>
        <w:ind w:left="840" w:hanging="420"/>
      </w:pPr>
      <w:rPr>
        <w:rFonts w:ascii="Times New Roman" w:hint="default"/>
        <w:u w:val="none"/>
      </w:rPr>
    </w:lvl>
    <w:lvl w:ilvl="2" w:tentative="1">
      <w:start w:val="1"/>
      <w:numFmt w:val="lowerRoman"/>
      <w:lvlText w:val="%3."/>
      <w:lvlJc w:val="right"/>
      <w:pPr>
        <w:ind w:left="1260" w:hanging="420"/>
      </w:pPr>
      <w:rPr>
        <w:rFonts w:ascii="Times New Roman" w:hint="default"/>
        <w:u w:val="none"/>
      </w:rPr>
    </w:lvl>
    <w:lvl w:ilvl="3" w:tentative="1">
      <w:start w:val="1"/>
      <w:numFmt w:val="decimal"/>
      <w:lvlText w:val="%4."/>
      <w:lvlJc w:val="left"/>
      <w:pPr>
        <w:ind w:left="1680" w:hanging="420"/>
      </w:pPr>
      <w:rPr>
        <w:rFonts w:ascii="Times New Roman" w:hint="default"/>
        <w:u w:val="none"/>
      </w:rPr>
    </w:lvl>
    <w:lvl w:ilvl="4" w:tentative="1">
      <w:start w:val="1"/>
      <w:numFmt w:val="lowerLetter"/>
      <w:lvlText w:val="%5)"/>
      <w:lvlJc w:val="left"/>
      <w:pPr>
        <w:ind w:left="2100" w:hanging="420"/>
      </w:pPr>
      <w:rPr>
        <w:rFonts w:ascii="Times New Roman" w:hint="default"/>
        <w:u w:val="none"/>
      </w:rPr>
    </w:lvl>
    <w:lvl w:ilvl="5" w:tentative="1">
      <w:start w:val="1"/>
      <w:numFmt w:val="lowerRoman"/>
      <w:lvlText w:val="%6."/>
      <w:lvlJc w:val="right"/>
      <w:pPr>
        <w:ind w:left="2520" w:hanging="420"/>
      </w:pPr>
      <w:rPr>
        <w:rFonts w:ascii="Times New Roman" w:hint="default"/>
        <w:u w:val="none"/>
      </w:rPr>
    </w:lvl>
    <w:lvl w:ilvl="6" w:tentative="1">
      <w:start w:val="1"/>
      <w:numFmt w:val="decimal"/>
      <w:lvlText w:val="%7."/>
      <w:lvlJc w:val="left"/>
      <w:pPr>
        <w:ind w:left="2940" w:hanging="420"/>
      </w:pPr>
      <w:rPr>
        <w:rFonts w:ascii="Times New Roman" w:hint="default"/>
        <w:u w:val="none"/>
      </w:rPr>
    </w:lvl>
    <w:lvl w:ilvl="7" w:tentative="1">
      <w:start w:val="1"/>
      <w:numFmt w:val="lowerLetter"/>
      <w:lvlText w:val="%8)"/>
      <w:lvlJc w:val="left"/>
      <w:pPr>
        <w:ind w:left="3360" w:hanging="420"/>
      </w:pPr>
      <w:rPr>
        <w:rFonts w:ascii="Times New Roman" w:hint="default"/>
        <w:u w:val="none"/>
      </w:rPr>
    </w:lvl>
    <w:lvl w:ilvl="8" w:tentative="1">
      <w:start w:val="1"/>
      <w:numFmt w:val="lowerRoman"/>
      <w:lvlText w:val="%9."/>
      <w:lvlJc w:val="right"/>
      <w:pPr>
        <w:ind w:left="3780" w:hanging="420"/>
      </w:pPr>
      <w:rPr>
        <w:rFonts w:ascii="Times New Roman" w:hint="default"/>
        <w:u w:val="none"/>
      </w:rPr>
    </w:lvl>
  </w:abstractNum>
  <w:abstractNum w:abstractNumId="6" w15:restartNumberingAfterBreak="0">
    <w:nsid w:val="00000007"/>
    <w:multiLevelType w:val="multilevel"/>
    <w:tmpl w:val="00000007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int="default"/>
        <w:u w:val="none"/>
      </w:rPr>
    </w:lvl>
    <w:lvl w:ilvl="1" w:tentative="1">
      <w:start w:val="1"/>
      <w:numFmt w:val="lowerLetter"/>
      <w:lvlText w:val="%2)"/>
      <w:lvlJc w:val="left"/>
      <w:pPr>
        <w:ind w:left="840" w:hanging="420"/>
      </w:pPr>
      <w:rPr>
        <w:rFonts w:ascii="Times New Roman" w:hint="default"/>
        <w:u w:val="none"/>
      </w:rPr>
    </w:lvl>
    <w:lvl w:ilvl="2" w:tentative="1">
      <w:start w:val="1"/>
      <w:numFmt w:val="lowerRoman"/>
      <w:lvlText w:val="%3."/>
      <w:lvlJc w:val="right"/>
      <w:pPr>
        <w:ind w:left="1260" w:hanging="420"/>
      </w:pPr>
      <w:rPr>
        <w:rFonts w:ascii="Times New Roman" w:hint="default"/>
        <w:u w:val="none"/>
      </w:rPr>
    </w:lvl>
    <w:lvl w:ilvl="3" w:tentative="1">
      <w:start w:val="1"/>
      <w:numFmt w:val="decimal"/>
      <w:lvlText w:val="%4."/>
      <w:lvlJc w:val="left"/>
      <w:pPr>
        <w:ind w:left="1680" w:hanging="420"/>
      </w:pPr>
      <w:rPr>
        <w:rFonts w:ascii="Times New Roman" w:hint="default"/>
        <w:u w:val="none"/>
      </w:rPr>
    </w:lvl>
    <w:lvl w:ilvl="4" w:tentative="1">
      <w:start w:val="1"/>
      <w:numFmt w:val="lowerLetter"/>
      <w:lvlText w:val="%5)"/>
      <w:lvlJc w:val="left"/>
      <w:pPr>
        <w:ind w:left="2100" w:hanging="420"/>
      </w:pPr>
      <w:rPr>
        <w:rFonts w:ascii="Times New Roman" w:hint="default"/>
        <w:u w:val="none"/>
      </w:rPr>
    </w:lvl>
    <w:lvl w:ilvl="5" w:tentative="1">
      <w:start w:val="1"/>
      <w:numFmt w:val="lowerRoman"/>
      <w:lvlText w:val="%6."/>
      <w:lvlJc w:val="right"/>
      <w:pPr>
        <w:ind w:left="2520" w:hanging="420"/>
      </w:pPr>
      <w:rPr>
        <w:rFonts w:ascii="Times New Roman" w:hint="default"/>
        <w:u w:val="none"/>
      </w:rPr>
    </w:lvl>
    <w:lvl w:ilvl="6" w:tentative="1">
      <w:start w:val="1"/>
      <w:numFmt w:val="decimal"/>
      <w:lvlText w:val="%7."/>
      <w:lvlJc w:val="left"/>
      <w:pPr>
        <w:ind w:left="2940" w:hanging="420"/>
      </w:pPr>
      <w:rPr>
        <w:rFonts w:ascii="Times New Roman" w:hint="default"/>
        <w:u w:val="none"/>
      </w:rPr>
    </w:lvl>
    <w:lvl w:ilvl="7" w:tentative="1">
      <w:start w:val="1"/>
      <w:numFmt w:val="lowerLetter"/>
      <w:lvlText w:val="%8)"/>
      <w:lvlJc w:val="left"/>
      <w:pPr>
        <w:ind w:left="3360" w:hanging="420"/>
      </w:pPr>
      <w:rPr>
        <w:rFonts w:ascii="Times New Roman" w:hint="default"/>
        <w:u w:val="none"/>
      </w:rPr>
    </w:lvl>
    <w:lvl w:ilvl="8" w:tentative="1">
      <w:start w:val="1"/>
      <w:numFmt w:val="lowerRoman"/>
      <w:lvlText w:val="%9."/>
      <w:lvlJc w:val="right"/>
      <w:pPr>
        <w:ind w:left="3780" w:hanging="420"/>
      </w:pPr>
      <w:rPr>
        <w:rFonts w:ascii="Times New Roman" w:hint="default"/>
        <w:u w:val="none"/>
      </w:rPr>
    </w:lvl>
  </w:abstractNum>
  <w:abstractNum w:abstractNumId="7" w15:restartNumberingAfterBreak="0">
    <w:nsid w:val="0000000C"/>
    <w:multiLevelType w:val="multilevel"/>
    <w:tmpl w:val="0000000C"/>
    <w:lvl w:ilvl="0">
      <w:start w:val="1"/>
      <w:numFmt w:val="decimal"/>
      <w:lvlText w:val="%1)"/>
      <w:lvlJc w:val="left"/>
      <w:pPr>
        <w:ind w:left="980" w:hanging="420"/>
      </w:pPr>
      <w:rPr>
        <w:sz w:val="24"/>
        <w:szCs w:val="24"/>
      </w:rPr>
    </w:lvl>
    <w:lvl w:ilvl="1" w:tentative="1">
      <w:start w:val="1"/>
      <w:numFmt w:val="lowerLetter"/>
      <w:lvlText w:val="%2)"/>
      <w:lvlJc w:val="left"/>
      <w:pPr>
        <w:ind w:left="1400" w:hanging="420"/>
      </w:pPr>
    </w:lvl>
    <w:lvl w:ilvl="2" w:tentative="1">
      <w:start w:val="1"/>
      <w:numFmt w:val="lowerRoman"/>
      <w:lvlText w:val="%3."/>
      <w:lvlJc w:val="right"/>
      <w:pPr>
        <w:ind w:left="1820" w:hanging="420"/>
      </w:pPr>
    </w:lvl>
    <w:lvl w:ilvl="3" w:tentative="1">
      <w:start w:val="1"/>
      <w:numFmt w:val="decimal"/>
      <w:lvlText w:val="%4."/>
      <w:lvlJc w:val="left"/>
      <w:pPr>
        <w:ind w:left="2240" w:hanging="420"/>
      </w:pPr>
    </w:lvl>
    <w:lvl w:ilvl="4" w:tentative="1">
      <w:start w:val="1"/>
      <w:numFmt w:val="lowerLetter"/>
      <w:lvlText w:val="%5)"/>
      <w:lvlJc w:val="left"/>
      <w:pPr>
        <w:ind w:left="2660" w:hanging="420"/>
      </w:pPr>
    </w:lvl>
    <w:lvl w:ilvl="5" w:tentative="1">
      <w:start w:val="1"/>
      <w:numFmt w:val="lowerRoman"/>
      <w:lvlText w:val="%6."/>
      <w:lvlJc w:val="right"/>
      <w:pPr>
        <w:ind w:left="3080" w:hanging="420"/>
      </w:pPr>
    </w:lvl>
    <w:lvl w:ilvl="6" w:tentative="1">
      <w:start w:val="1"/>
      <w:numFmt w:val="decimal"/>
      <w:lvlText w:val="%7."/>
      <w:lvlJc w:val="left"/>
      <w:pPr>
        <w:ind w:left="3500" w:hanging="420"/>
      </w:pPr>
    </w:lvl>
    <w:lvl w:ilvl="7" w:tentative="1">
      <w:start w:val="1"/>
      <w:numFmt w:val="lowerLetter"/>
      <w:lvlText w:val="%8)"/>
      <w:lvlJc w:val="left"/>
      <w:pPr>
        <w:ind w:left="3920" w:hanging="420"/>
      </w:pPr>
    </w:lvl>
    <w:lvl w:ilvl="8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8" w15:restartNumberingAfterBreak="0">
    <w:nsid w:val="08037B5D"/>
    <w:multiLevelType w:val="hybridMultilevel"/>
    <w:tmpl w:val="FA66E4EE"/>
    <w:lvl w:ilvl="0" w:tplc="B92AF27A">
      <w:start w:val="1"/>
      <w:numFmt w:val="bullet"/>
      <w:lvlText w:val="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9" w15:restartNumberingAfterBreak="0">
    <w:nsid w:val="18355EE4"/>
    <w:multiLevelType w:val="hybridMultilevel"/>
    <w:tmpl w:val="A7EA61B4"/>
    <w:lvl w:ilvl="0" w:tplc="CC960C94">
      <w:start w:val="1"/>
      <w:numFmt w:val="decimal"/>
      <w:lvlText w:val="%1."/>
      <w:lvlJc w:val="left"/>
      <w:pPr>
        <w:ind w:left="1260" w:hanging="420"/>
      </w:pPr>
      <w:rPr>
        <w:b/>
        <w:bCs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0" w15:restartNumberingAfterBreak="0">
    <w:nsid w:val="2A6C3CFB"/>
    <w:multiLevelType w:val="multilevel"/>
    <w:tmpl w:val="2A6C3CFB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C4C70FC"/>
    <w:multiLevelType w:val="multilevel"/>
    <w:tmpl w:val="3C4C70FC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 w:tentative="1">
      <w:start w:val="1"/>
      <w:numFmt w:val="decimal"/>
      <w:lvlText w:val="%1.%2.%3.%4.%5."/>
      <w:lvlJc w:val="left"/>
      <w:pPr>
        <w:ind w:left="992" w:hanging="992"/>
      </w:pPr>
    </w:lvl>
    <w:lvl w:ilvl="5" w:tentative="1">
      <w:start w:val="1"/>
      <w:numFmt w:val="decimal"/>
      <w:lvlText w:val="%1.%2.%3.%4.%5.%6."/>
      <w:lvlJc w:val="left"/>
      <w:pPr>
        <w:ind w:left="1134" w:hanging="1134"/>
      </w:pPr>
    </w:lvl>
    <w:lvl w:ilvl="6" w:tentative="1">
      <w:start w:val="1"/>
      <w:numFmt w:val="decimal"/>
      <w:lvlText w:val="%1.%2.%3.%4.%5.%6.%7."/>
      <w:lvlJc w:val="left"/>
      <w:pPr>
        <w:ind w:left="1276" w:hanging="1276"/>
      </w:pPr>
    </w:lvl>
    <w:lvl w:ilvl="7" w:tentative="1">
      <w:start w:val="1"/>
      <w:numFmt w:val="decimal"/>
      <w:lvlText w:val="%1.%2.%3.%4.%5.%6.%7.%8."/>
      <w:lvlJc w:val="left"/>
      <w:pPr>
        <w:ind w:left="1418" w:hanging="1418"/>
      </w:pPr>
    </w:lvl>
    <w:lvl w:ilvl="8" w:tentative="1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2" w15:restartNumberingAfterBreak="0">
    <w:nsid w:val="410E022A"/>
    <w:multiLevelType w:val="hybridMultilevel"/>
    <w:tmpl w:val="5BA65BEA"/>
    <w:lvl w:ilvl="0" w:tplc="8B9EB058">
      <w:start w:val="1"/>
      <w:numFmt w:val="decimal"/>
      <w:lvlText w:val="%1."/>
      <w:lvlJc w:val="left"/>
      <w:pPr>
        <w:ind w:left="1260" w:hanging="420"/>
      </w:pPr>
      <w:rPr>
        <w:b/>
        <w:bCs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3" w15:restartNumberingAfterBreak="0">
    <w:nsid w:val="599F77B1"/>
    <w:multiLevelType w:val="hybridMultilevel"/>
    <w:tmpl w:val="10060594"/>
    <w:lvl w:ilvl="0" w:tplc="04090005">
      <w:start w:val="1"/>
      <w:numFmt w:val="bullet"/>
      <w:lvlText w:val=""/>
      <w:lvlJc w:val="left"/>
      <w:pPr>
        <w:ind w:left="84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4" w15:restartNumberingAfterBreak="0">
    <w:nsid w:val="64624BB7"/>
    <w:multiLevelType w:val="multilevel"/>
    <w:tmpl w:val="00000000"/>
    <w:lvl w:ilvl="0" w:tentative="1">
      <w:start w:val="1"/>
      <w:numFmt w:val="decimal"/>
      <w:lvlText w:val="%1"/>
      <w:lvlJc w:val="left"/>
      <w:pPr>
        <w:tabs>
          <w:tab w:val="left" w:pos="0"/>
        </w:tabs>
        <w:ind w:left="0" w:firstLine="0"/>
      </w:pPr>
      <w:rPr>
        <w:rFonts w:ascii="宋体" w:eastAsia="宋体" w:hAnsi="宋体" w:hint="default"/>
        <w:b/>
        <w:sz w:val="44"/>
        <w:u w:val="none"/>
      </w:rPr>
    </w:lvl>
    <w:lvl w:ilvl="1" w:tentative="1">
      <w:start w:val="1"/>
      <w:numFmt w:val="decimal"/>
      <w:pStyle w:val="21"/>
      <w:lvlText w:val="%1.%2"/>
      <w:lvlJc w:val="left"/>
      <w:pPr>
        <w:tabs>
          <w:tab w:val="left" w:pos="576"/>
        </w:tabs>
        <w:ind w:left="576" w:hanging="576"/>
      </w:pPr>
      <w:rPr>
        <w:rFonts w:ascii="宋体" w:eastAsia="宋体" w:hAnsi="宋体" w:hint="default"/>
        <w:b/>
        <w:sz w:val="32"/>
        <w:u w:val="none"/>
      </w:rPr>
    </w:lvl>
    <w:lvl w:ilvl="2" w:tentative="1">
      <w:start w:val="1"/>
      <w:numFmt w:val="decimal"/>
      <w:pStyle w:val="31"/>
      <w:lvlText w:val="%1.%2.%3"/>
      <w:lvlJc w:val="left"/>
      <w:pPr>
        <w:tabs>
          <w:tab w:val="left" w:pos="1004"/>
        </w:tabs>
        <w:ind w:left="1004" w:hanging="720"/>
      </w:pPr>
      <w:rPr>
        <w:rFonts w:ascii="宋体" w:eastAsia="宋体" w:hAnsi="宋体" w:hint="default"/>
        <w:b/>
        <w:u w:val="none"/>
      </w:rPr>
    </w:lvl>
    <w:lvl w:ilvl="3" w:tentative="1">
      <w:start w:val="1"/>
      <w:numFmt w:val="decimal"/>
      <w:pStyle w:val="41"/>
      <w:lvlText w:val="%1.%2.%3.%4"/>
      <w:lvlJc w:val="left"/>
      <w:pPr>
        <w:tabs>
          <w:tab w:val="left" w:pos="864"/>
        </w:tabs>
        <w:ind w:left="864" w:hanging="864"/>
      </w:pPr>
      <w:rPr>
        <w:rFonts w:ascii="Times New Roman" w:hint="default"/>
        <w:u w:val="none"/>
      </w:rPr>
    </w:lvl>
    <w:lvl w:ilvl="4" w:tentative="1">
      <w:start w:val="1"/>
      <w:numFmt w:val="decimal"/>
      <w:pStyle w:val="51"/>
      <w:lvlText w:val="%1.%2.%3.%4.%5"/>
      <w:lvlJc w:val="left"/>
      <w:pPr>
        <w:tabs>
          <w:tab w:val="left" w:pos="1008"/>
        </w:tabs>
        <w:ind w:left="1008" w:hanging="1008"/>
      </w:pPr>
      <w:rPr>
        <w:rFonts w:ascii="Times New Roman" w:hint="default"/>
        <w:u w:val="none"/>
      </w:rPr>
    </w:lvl>
    <w:lvl w:ilvl="5" w:tentative="1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ascii="宋体" w:eastAsia="宋体" w:hAnsi="宋体" w:hint="default"/>
        <w:u w:val="none"/>
      </w:rPr>
    </w:lvl>
    <w:lvl w:ilvl="6" w:tentative="1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ascii="Times New Roman" w:hint="default"/>
        <w:u w:val="none"/>
      </w:rPr>
    </w:lvl>
    <w:lvl w:ilvl="7" w:tentative="1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ascii="Times New Roman" w:hint="default"/>
        <w:u w:val="none"/>
      </w:rPr>
    </w:lvl>
    <w:lvl w:ilvl="8" w:tentative="1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ascii="Times New Roman" w:hint="default"/>
        <w:u w:val="none"/>
      </w:rPr>
    </w:lvl>
  </w:abstractNum>
  <w:abstractNum w:abstractNumId="15" w15:restartNumberingAfterBreak="0">
    <w:nsid w:val="6EE80A36"/>
    <w:multiLevelType w:val="hybridMultilevel"/>
    <w:tmpl w:val="B4304402"/>
    <w:lvl w:ilvl="0" w:tplc="0409000B">
      <w:start w:val="1"/>
      <w:numFmt w:val="bullet"/>
      <w:lvlText w:val=""/>
      <w:lvlJc w:val="left"/>
      <w:pPr>
        <w:ind w:left="84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num w:numId="1" w16cid:durableId="1097363030">
    <w:abstractNumId w:val="14"/>
  </w:num>
  <w:num w:numId="2" w16cid:durableId="1811052905">
    <w:abstractNumId w:val="10"/>
  </w:num>
  <w:num w:numId="3" w16cid:durableId="1241139563">
    <w:abstractNumId w:val="11"/>
  </w:num>
  <w:num w:numId="4" w16cid:durableId="1100444030">
    <w:abstractNumId w:val="7"/>
  </w:num>
  <w:num w:numId="5" w16cid:durableId="1567034166">
    <w:abstractNumId w:val="1"/>
  </w:num>
  <w:num w:numId="6" w16cid:durableId="1683043882">
    <w:abstractNumId w:val="0"/>
  </w:num>
  <w:num w:numId="7" w16cid:durableId="815335943">
    <w:abstractNumId w:val="3"/>
  </w:num>
  <w:num w:numId="8" w16cid:durableId="253975805">
    <w:abstractNumId w:val="4"/>
  </w:num>
  <w:num w:numId="9" w16cid:durableId="1995137808">
    <w:abstractNumId w:val="2"/>
  </w:num>
  <w:num w:numId="10" w16cid:durableId="1059790783">
    <w:abstractNumId w:val="6"/>
  </w:num>
  <w:num w:numId="11" w16cid:durableId="1463888200">
    <w:abstractNumId w:val="5"/>
  </w:num>
  <w:num w:numId="12" w16cid:durableId="1845626980">
    <w:abstractNumId w:val="13"/>
  </w:num>
  <w:num w:numId="13" w16cid:durableId="1818716783">
    <w:abstractNumId w:val="15"/>
  </w:num>
  <w:num w:numId="14" w16cid:durableId="827599471">
    <w:abstractNumId w:val="9"/>
  </w:num>
  <w:num w:numId="15" w16cid:durableId="1877767716">
    <w:abstractNumId w:val="8"/>
  </w:num>
  <w:num w:numId="16" w16cid:durableId="77039989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 miterlimit="2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F0197"/>
    <w:rsid w:val="00026AE3"/>
    <w:rsid w:val="00053786"/>
    <w:rsid w:val="000B361F"/>
    <w:rsid w:val="000E7070"/>
    <w:rsid w:val="00126415"/>
    <w:rsid w:val="001437AB"/>
    <w:rsid w:val="00167AE7"/>
    <w:rsid w:val="001E31FD"/>
    <w:rsid w:val="00243BB4"/>
    <w:rsid w:val="0024764C"/>
    <w:rsid w:val="00383ABA"/>
    <w:rsid w:val="003C79ED"/>
    <w:rsid w:val="0042764F"/>
    <w:rsid w:val="00490A15"/>
    <w:rsid w:val="00525758"/>
    <w:rsid w:val="00543A0B"/>
    <w:rsid w:val="00762330"/>
    <w:rsid w:val="007A7FD4"/>
    <w:rsid w:val="008E09F5"/>
    <w:rsid w:val="009024CE"/>
    <w:rsid w:val="00912465"/>
    <w:rsid w:val="00A55CBC"/>
    <w:rsid w:val="00A57FEB"/>
    <w:rsid w:val="00A72010"/>
    <w:rsid w:val="00A76F6C"/>
    <w:rsid w:val="00B435DF"/>
    <w:rsid w:val="00BB4459"/>
    <w:rsid w:val="00BF095A"/>
    <w:rsid w:val="00C07FC4"/>
    <w:rsid w:val="00C4772A"/>
    <w:rsid w:val="00C93071"/>
    <w:rsid w:val="00CE2DD8"/>
    <w:rsid w:val="00CE6B0D"/>
    <w:rsid w:val="00CF79D8"/>
    <w:rsid w:val="00D225B8"/>
    <w:rsid w:val="00D65824"/>
    <w:rsid w:val="00DF0197"/>
    <w:rsid w:val="00EA6A91"/>
    <w:rsid w:val="00EE3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2"/>
    </o:shapelayout>
  </w:shapeDefaults>
  <w:decimalSymbol w:val="."/>
  <w:listSeparator w:val=","/>
  <w14:docId w14:val="20FEDAED"/>
  <w15:docId w15:val="{86850574-8669-ED49-A014-285F0EEF5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DF0197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">
    <w:name w:val="heading 1"/>
    <w:basedOn w:val="a"/>
    <w:next w:val="a"/>
    <w:link w:val="10"/>
    <w:rsid w:val="00DF019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rsid w:val="00DF0197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"/>
    <w:next w:val="a"/>
    <w:link w:val="30"/>
    <w:rsid w:val="00DF019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rsid w:val="00DF0197"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semiHidden/>
    <w:rsid w:val="00DF0197"/>
    <w:rPr>
      <w:b/>
      <w:bCs/>
      <w:kern w:val="44"/>
      <w:sz w:val="44"/>
      <w:szCs w:val="44"/>
    </w:rPr>
  </w:style>
  <w:style w:type="character" w:customStyle="1" w:styleId="2Char">
    <w:name w:val="标题 2 Char"/>
    <w:link w:val="21"/>
    <w:semiHidden/>
    <w:rsid w:val="00DF0197"/>
    <w:rPr>
      <w:rFonts w:ascii="Cambria" w:eastAsia="宋体" w:hAnsi="Cambria"/>
      <w:b/>
      <w:bCs/>
      <w:sz w:val="32"/>
      <w:szCs w:val="32"/>
    </w:rPr>
  </w:style>
  <w:style w:type="paragraph" w:customStyle="1" w:styleId="21">
    <w:name w:val="标题 21"/>
    <w:basedOn w:val="a"/>
    <w:next w:val="a"/>
    <w:link w:val="2Char"/>
    <w:rsid w:val="00DF0197"/>
    <w:pPr>
      <w:keepNext/>
      <w:keepLines/>
      <w:numPr>
        <w:ilvl w:val="1"/>
        <w:numId w:val="1"/>
      </w:numPr>
      <w:spacing w:before="100" w:beforeAutospacing="1" w:after="100" w:afterAutospacing="1"/>
      <w:jc w:val="left"/>
      <w:outlineLvl w:val="1"/>
    </w:pPr>
    <w:rPr>
      <w:rFonts w:ascii="Cambria" w:hAnsi="Cambria"/>
      <w:b/>
      <w:bCs/>
      <w:sz w:val="32"/>
      <w:szCs w:val="32"/>
    </w:rPr>
  </w:style>
  <w:style w:type="character" w:customStyle="1" w:styleId="30">
    <w:name w:val="标题 3 字符"/>
    <w:link w:val="3"/>
    <w:semiHidden/>
    <w:rsid w:val="00DF0197"/>
    <w:rPr>
      <w:b/>
      <w:bCs/>
      <w:sz w:val="32"/>
      <w:szCs w:val="32"/>
    </w:rPr>
  </w:style>
  <w:style w:type="character" w:customStyle="1" w:styleId="40">
    <w:name w:val="标题 4 字符"/>
    <w:link w:val="4"/>
    <w:semiHidden/>
    <w:rsid w:val="00DF0197"/>
    <w:rPr>
      <w:rFonts w:ascii="Cambria" w:eastAsia="宋体" w:hAnsi="Cambria"/>
      <w:b/>
      <w:bCs/>
      <w:sz w:val="28"/>
      <w:szCs w:val="28"/>
    </w:rPr>
  </w:style>
  <w:style w:type="paragraph" w:styleId="a3">
    <w:name w:val="annotation text"/>
    <w:basedOn w:val="a"/>
    <w:link w:val="a4"/>
    <w:rsid w:val="00DF0197"/>
    <w:pPr>
      <w:spacing w:line="360" w:lineRule="auto"/>
      <w:jc w:val="left"/>
    </w:pPr>
    <w:rPr>
      <w:rFonts w:hint="eastAsia"/>
      <w:sz w:val="24"/>
    </w:rPr>
  </w:style>
  <w:style w:type="character" w:customStyle="1" w:styleId="a4">
    <w:name w:val="批注文字 字符"/>
    <w:link w:val="a3"/>
    <w:semiHidden/>
    <w:rsid w:val="00DF0197"/>
    <w:rPr>
      <w:rFonts w:ascii="Calibri" w:hAnsi="Calibri" w:hint="eastAsia"/>
      <w:sz w:val="24"/>
    </w:rPr>
  </w:style>
  <w:style w:type="character" w:customStyle="1" w:styleId="Char">
    <w:name w:val="正文文本缩进 Char"/>
    <w:link w:val="11"/>
    <w:semiHidden/>
    <w:rsid w:val="00DF0197"/>
    <w:rPr>
      <w:rFonts w:ascii="Arial" w:eastAsia="宋体" w:hAnsi="Arial" w:cs="Times New Roman"/>
      <w:sz w:val="24"/>
      <w:szCs w:val="24"/>
    </w:rPr>
  </w:style>
  <w:style w:type="paragraph" w:customStyle="1" w:styleId="11">
    <w:name w:val="正文文本缩进1"/>
    <w:basedOn w:val="a"/>
    <w:link w:val="Char"/>
    <w:rsid w:val="00DF0197"/>
    <w:pPr>
      <w:ind w:left="840" w:firstLine="480"/>
    </w:pPr>
    <w:rPr>
      <w:rFonts w:ascii="Arial" w:hAnsi="Arial"/>
      <w:sz w:val="24"/>
      <w:szCs w:val="24"/>
    </w:rPr>
  </w:style>
  <w:style w:type="paragraph" w:styleId="TOC3">
    <w:name w:val="toc 3"/>
    <w:basedOn w:val="a"/>
    <w:next w:val="a"/>
    <w:uiPriority w:val="39"/>
    <w:rsid w:val="00DF0197"/>
    <w:pPr>
      <w:ind w:leftChars="400" w:left="840"/>
    </w:pPr>
  </w:style>
  <w:style w:type="paragraph" w:styleId="a5">
    <w:name w:val="Balloon Text"/>
    <w:basedOn w:val="a"/>
    <w:link w:val="a6"/>
    <w:rsid w:val="00DF0197"/>
    <w:rPr>
      <w:sz w:val="18"/>
      <w:szCs w:val="18"/>
    </w:rPr>
  </w:style>
  <w:style w:type="character" w:customStyle="1" w:styleId="a6">
    <w:name w:val="批注框文本 字符"/>
    <w:link w:val="a5"/>
    <w:semiHidden/>
    <w:rsid w:val="00DF0197"/>
    <w:rPr>
      <w:sz w:val="18"/>
      <w:szCs w:val="18"/>
    </w:rPr>
  </w:style>
  <w:style w:type="paragraph" w:styleId="a7">
    <w:name w:val="footer"/>
    <w:basedOn w:val="a"/>
    <w:link w:val="a8"/>
    <w:rsid w:val="00DF019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semiHidden/>
    <w:rsid w:val="00DF0197"/>
    <w:rPr>
      <w:sz w:val="18"/>
      <w:szCs w:val="18"/>
    </w:rPr>
  </w:style>
  <w:style w:type="paragraph" w:styleId="a9">
    <w:name w:val="header"/>
    <w:basedOn w:val="a"/>
    <w:link w:val="aa"/>
    <w:rsid w:val="00DF019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link w:val="a9"/>
    <w:semiHidden/>
    <w:rsid w:val="00DF0197"/>
    <w:rPr>
      <w:sz w:val="18"/>
      <w:szCs w:val="18"/>
    </w:rPr>
  </w:style>
  <w:style w:type="paragraph" w:styleId="TOC1">
    <w:name w:val="toc 1"/>
    <w:basedOn w:val="a"/>
    <w:next w:val="a"/>
    <w:uiPriority w:val="39"/>
    <w:rsid w:val="00DF0197"/>
    <w:pPr>
      <w:tabs>
        <w:tab w:val="left" w:pos="420"/>
        <w:tab w:val="right" w:leader="dot" w:pos="9628"/>
      </w:tabs>
    </w:pPr>
  </w:style>
  <w:style w:type="paragraph" w:styleId="TOC2">
    <w:name w:val="toc 2"/>
    <w:basedOn w:val="a"/>
    <w:next w:val="a"/>
    <w:uiPriority w:val="39"/>
    <w:rsid w:val="00DF0197"/>
    <w:pPr>
      <w:ind w:leftChars="200" w:left="420"/>
    </w:pPr>
  </w:style>
  <w:style w:type="character" w:styleId="ab">
    <w:name w:val="Hyperlink"/>
    <w:uiPriority w:val="99"/>
    <w:rsid w:val="00DF0197"/>
    <w:rPr>
      <w:color w:val="0000FF"/>
      <w:u w:val="single"/>
    </w:rPr>
  </w:style>
  <w:style w:type="character" w:styleId="ac">
    <w:name w:val="annotation reference"/>
    <w:rsid w:val="00DF0197"/>
    <w:rPr>
      <w:rFonts w:ascii="Times New Roman" w:hint="default"/>
      <w:sz w:val="21"/>
    </w:rPr>
  </w:style>
  <w:style w:type="paragraph" w:customStyle="1" w:styleId="ad">
    <w:name w:val="主题"/>
    <w:basedOn w:val="a"/>
    <w:rsid w:val="00DF0197"/>
    <w:pPr>
      <w:adjustRightInd w:val="0"/>
      <w:spacing w:beforeLines="800" w:afterLines="1500" w:line="360" w:lineRule="auto"/>
      <w:ind w:left="1701" w:right="1701"/>
      <w:jc w:val="center"/>
      <w:textAlignment w:val="baseline"/>
    </w:pPr>
    <w:rPr>
      <w:rFonts w:ascii="宋体" w:hAnsi="宋体"/>
      <w:kern w:val="0"/>
      <w:sz w:val="52"/>
      <w:szCs w:val="20"/>
    </w:rPr>
  </w:style>
  <w:style w:type="paragraph" w:customStyle="1" w:styleId="12">
    <w:name w:val="列出段落1"/>
    <w:basedOn w:val="a"/>
    <w:rsid w:val="00DF0197"/>
    <w:pPr>
      <w:ind w:firstLineChars="200" w:firstLine="420"/>
    </w:pPr>
  </w:style>
  <w:style w:type="paragraph" w:customStyle="1" w:styleId="TOC10">
    <w:name w:val="TOC 标题1"/>
    <w:basedOn w:val="1"/>
    <w:next w:val="a"/>
    <w:rsid w:val="00DF0197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0"/>
      <w:kern w:val="0"/>
      <w:sz w:val="28"/>
      <w:szCs w:val="28"/>
    </w:rPr>
  </w:style>
  <w:style w:type="paragraph" w:customStyle="1" w:styleId="Body1">
    <w:name w:val="*Body 1"/>
    <w:rsid w:val="00DF0197"/>
    <w:pPr>
      <w:spacing w:before="120" w:after="120" w:line="360" w:lineRule="auto"/>
    </w:pPr>
    <w:rPr>
      <w:rFonts w:ascii="Arial" w:hAnsi="Arial"/>
      <w:sz w:val="24"/>
      <w:lang w:eastAsia="en-US"/>
    </w:rPr>
  </w:style>
  <w:style w:type="paragraph" w:customStyle="1" w:styleId="13">
    <w:name w:val="正文缩进1"/>
    <w:basedOn w:val="a"/>
    <w:rsid w:val="00DF0197"/>
    <w:pPr>
      <w:ind w:firstLineChars="200" w:firstLine="420"/>
    </w:pPr>
    <w:rPr>
      <w:rFonts w:ascii="Arial" w:hAnsi="Arial"/>
      <w:sz w:val="24"/>
      <w:szCs w:val="24"/>
    </w:rPr>
  </w:style>
  <w:style w:type="paragraph" w:customStyle="1" w:styleId="14">
    <w:name w:val="列出段落1"/>
    <w:basedOn w:val="a"/>
    <w:rsid w:val="00DF0197"/>
    <w:pPr>
      <w:ind w:firstLineChars="200" w:firstLine="200"/>
    </w:pPr>
    <w:rPr>
      <w:rFonts w:ascii="Times New Roman" w:hAnsi="Times New Roman"/>
      <w:sz w:val="24"/>
      <w:szCs w:val="20"/>
    </w:rPr>
  </w:style>
  <w:style w:type="paragraph" w:customStyle="1" w:styleId="15">
    <w:name w:val="页眉1"/>
    <w:basedOn w:val="a"/>
    <w:rsid w:val="00DF019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6">
    <w:name w:val="页码1"/>
    <w:rsid w:val="00DF0197"/>
    <w:rPr>
      <w:rFonts w:ascii="MS Mincho" w:eastAsia="MS Mincho"/>
    </w:rPr>
  </w:style>
  <w:style w:type="paragraph" w:customStyle="1" w:styleId="31">
    <w:name w:val="标题 31"/>
    <w:basedOn w:val="a"/>
    <w:next w:val="a"/>
    <w:link w:val="3Char"/>
    <w:rsid w:val="00DF0197"/>
    <w:pPr>
      <w:keepNext/>
      <w:keepLines/>
      <w:numPr>
        <w:ilvl w:val="2"/>
        <w:numId w:val="1"/>
      </w:numPr>
      <w:spacing w:before="100" w:beforeAutospacing="1" w:after="100" w:afterAutospacing="1"/>
      <w:jc w:val="left"/>
      <w:outlineLvl w:val="2"/>
    </w:pPr>
    <w:rPr>
      <w:rFonts w:ascii="Times New Roman"/>
      <w:b/>
      <w:sz w:val="32"/>
    </w:rPr>
  </w:style>
  <w:style w:type="paragraph" w:customStyle="1" w:styleId="41">
    <w:name w:val="标题 41"/>
    <w:basedOn w:val="a"/>
    <w:next w:val="a"/>
    <w:link w:val="4Char"/>
    <w:rsid w:val="00DF0197"/>
    <w:pPr>
      <w:keepNext/>
      <w:numPr>
        <w:ilvl w:val="3"/>
        <w:numId w:val="1"/>
      </w:numPr>
      <w:spacing w:beforeLines="50" w:afterLines="50" w:line="360" w:lineRule="auto"/>
      <w:jc w:val="center"/>
      <w:outlineLvl w:val="3"/>
    </w:pPr>
    <w:rPr>
      <w:rFonts w:ascii="Times New Roman"/>
      <w:i/>
      <w:sz w:val="24"/>
    </w:rPr>
  </w:style>
  <w:style w:type="paragraph" w:customStyle="1" w:styleId="51">
    <w:name w:val="标题 51"/>
    <w:basedOn w:val="a"/>
    <w:next w:val="a"/>
    <w:link w:val="5Char"/>
    <w:rsid w:val="00DF0197"/>
    <w:pPr>
      <w:keepNext/>
      <w:numPr>
        <w:ilvl w:val="4"/>
        <w:numId w:val="1"/>
      </w:numPr>
      <w:spacing w:line="360" w:lineRule="auto"/>
      <w:outlineLvl w:val="4"/>
    </w:pPr>
    <w:rPr>
      <w:rFonts w:ascii="Times New Roman"/>
      <w:i/>
      <w:sz w:val="24"/>
    </w:rPr>
  </w:style>
  <w:style w:type="character" w:customStyle="1" w:styleId="3Char">
    <w:name w:val="标题 3 Char"/>
    <w:aliases w:val="1.1.1 Char,标题03 Char,h3 Char,H3 Char,sect1.2.3 Char,HeadC Char,Heading 3 - old Char,Map Char,H31 Char,Level 3 Topic Heading Char,Org Heading 1 Char,Level 1 - 1 Char,3rd level Char,Heading 3. Char,Level 3 Head Char,level_3 Char,PIM 3 Char"/>
    <w:link w:val="31"/>
    <w:semiHidden/>
    <w:rsid w:val="00DF0197"/>
    <w:rPr>
      <w:rFonts w:ascii="Times New Roman" w:hint="default"/>
      <w:b/>
      <w:kern w:val="2"/>
      <w:sz w:val="32"/>
    </w:rPr>
  </w:style>
  <w:style w:type="character" w:customStyle="1" w:styleId="4Char">
    <w:name w:val="标题 4 Char"/>
    <w:aliases w:val="h4 Char,H4 Char,H41 Char,H42 Char,H43 Char,H44 Char,H45 Char,H46 Char,H47 Char,H48 Char,H49 Char,H410 Char,H411 Char,H421 Char,H431 Char,H441 Char,H451 Char,H461 Char,H471 Char,H481 Char,H491 Char,H4101 Char,H412 Char,H422 Char,H432 Char"/>
    <w:link w:val="41"/>
    <w:semiHidden/>
    <w:rsid w:val="00DF0197"/>
    <w:rPr>
      <w:rFonts w:ascii="Times New Roman" w:hint="default"/>
      <w:i/>
      <w:kern w:val="2"/>
      <w:sz w:val="24"/>
    </w:rPr>
  </w:style>
  <w:style w:type="character" w:customStyle="1" w:styleId="5Char">
    <w:name w:val="标题 5 Char"/>
    <w:aliases w:val="H5 Char,ITT t5 Char,PA Pico Section Char,5 Char,H5-Heading 5 Char,h5 Char,l5 Char,heading5 Char,heading 5 Char,dash Char,ds Char,dd Char,条 3 Char,小段 Char,小段1 Char,小段2 Char,小段3 Char,小段4 Char,小段5 Char,小段6 Char,小段7 Char,小段8 Cha"/>
    <w:link w:val="51"/>
    <w:semiHidden/>
    <w:rsid w:val="00DF0197"/>
    <w:rPr>
      <w:rFonts w:ascii="Times New Roman" w:hint="default"/>
      <w:i/>
      <w:kern w:val="2"/>
      <w:sz w:val="24"/>
    </w:rPr>
  </w:style>
  <w:style w:type="character" w:customStyle="1" w:styleId="Char1">
    <w:name w:val="页眉 Char1"/>
    <w:semiHidden/>
    <w:rsid w:val="00DF0197"/>
    <w:rPr>
      <w:rFonts w:ascii="Times New Roman" w:hint="default"/>
      <w:kern w:val="2"/>
      <w:sz w:val="18"/>
    </w:rPr>
  </w:style>
  <w:style w:type="character" w:customStyle="1" w:styleId="Char10">
    <w:name w:val="批注文字 Char1"/>
    <w:semiHidden/>
    <w:rsid w:val="00DF0197"/>
    <w:rPr>
      <w:rFonts w:ascii="Times New Roman" w:hint="default"/>
      <w:kern w:val="2"/>
      <w:sz w:val="24"/>
    </w:rPr>
  </w:style>
  <w:style w:type="paragraph" w:styleId="ae">
    <w:name w:val="Document Map"/>
    <w:basedOn w:val="a"/>
    <w:link w:val="af"/>
    <w:uiPriority w:val="99"/>
    <w:semiHidden/>
    <w:unhideWhenUsed/>
    <w:rsid w:val="0042764F"/>
    <w:rPr>
      <w:rFonts w:ascii="宋体"/>
      <w:sz w:val="18"/>
      <w:szCs w:val="18"/>
    </w:rPr>
  </w:style>
  <w:style w:type="character" w:customStyle="1" w:styleId="af">
    <w:name w:val="文档结构图 字符"/>
    <w:link w:val="ae"/>
    <w:uiPriority w:val="99"/>
    <w:semiHidden/>
    <w:rsid w:val="0042764F"/>
    <w:rPr>
      <w:rFonts w:ascii="宋体" w:hAnsi="Calibri"/>
      <w:kern w:val="2"/>
      <w:sz w:val="18"/>
      <w:szCs w:val="18"/>
    </w:rPr>
  </w:style>
  <w:style w:type="table" w:styleId="af0">
    <w:name w:val="Table Grid"/>
    <w:basedOn w:val="a1"/>
    <w:uiPriority w:val="59"/>
    <w:rsid w:val="00CF79D8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m-editor-clipboard">
    <w:name w:val="mm-editor-clipboard"/>
    <w:basedOn w:val="a0"/>
    <w:rsid w:val="00CF79D8"/>
  </w:style>
  <w:style w:type="paragraph" w:styleId="af1">
    <w:name w:val="Normal (Web)"/>
    <w:basedOn w:val="a"/>
    <w:uiPriority w:val="99"/>
    <w:unhideWhenUsed/>
    <w:rsid w:val="0012641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f2">
    <w:name w:val="Strong"/>
    <w:uiPriority w:val="22"/>
    <w:qFormat/>
    <w:rsid w:val="001264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66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0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6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5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9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3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9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3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0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AA88CAC-C91B-4A49-A039-D7207AC14D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9</Pages>
  <Words>2525</Words>
  <Characters>3132</Characters>
  <Application>Microsoft Office Word</Application>
  <DocSecurity>0</DocSecurity>
  <Lines>391</Lines>
  <Paragraphs>471</Paragraphs>
  <ScaleCrop>false</ScaleCrop>
  <Company/>
  <LinksUpToDate>false</LinksUpToDate>
  <CharactersWithSpaces>5186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文档状态</dc:title>
  <dc:creator>A</dc:creator>
  <cp:lastModifiedBy>佳林 王</cp:lastModifiedBy>
  <cp:revision>30</cp:revision>
  <dcterms:created xsi:type="dcterms:W3CDTF">2012-12-13T10:41:00Z</dcterms:created>
  <dcterms:modified xsi:type="dcterms:W3CDTF">2026-03-24T01:54:00Z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2052-9.1.0.4249</vt:lpwstr>
  </property>
</Properties>
</file>